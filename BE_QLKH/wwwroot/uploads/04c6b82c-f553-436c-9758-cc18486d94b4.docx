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C292F6" w14:textId="0CB5F9D1" w:rsidR="00586D4D" w:rsidRPr="002E0621" w:rsidRDefault="00586D4D" w:rsidP="00317290">
      <w:pPr>
        <w:widowControl w:val="0"/>
        <w:autoSpaceDE w:val="0"/>
        <w:autoSpaceDN w:val="0"/>
        <w:adjustRightInd w:val="0"/>
        <w:spacing w:after="0" w:line="240" w:lineRule="auto"/>
        <w:ind w:left="2470" w:right="40" w:hanging="2200"/>
        <w:jc w:val="center"/>
        <w:rPr>
          <w:rFonts w:ascii="Times New Roman" w:hAnsi="Times New Roman"/>
          <w:b/>
          <w:bCs/>
          <w:sz w:val="24"/>
          <w:szCs w:val="24"/>
        </w:rPr>
      </w:pPr>
      <w:r w:rsidRPr="002E0621">
        <w:rPr>
          <w:rFonts w:ascii="Times New Roman" w:hAnsi="Times New Roman"/>
          <w:b/>
          <w:bCs/>
          <w:spacing w:val="1"/>
          <w:sz w:val="24"/>
          <w:szCs w:val="24"/>
        </w:rPr>
        <w:t>C</w:t>
      </w:r>
      <w:r w:rsidRPr="002E0621">
        <w:rPr>
          <w:rFonts w:ascii="Times New Roman" w:hAnsi="Times New Roman"/>
          <w:b/>
          <w:bCs/>
          <w:sz w:val="24"/>
          <w:szCs w:val="24"/>
        </w:rPr>
        <w:t>ỘNG</w:t>
      </w:r>
      <w:r w:rsidR="00CD1B81" w:rsidRPr="002E0621">
        <w:rPr>
          <w:rFonts w:ascii="Times New Roman" w:hAnsi="Times New Roman"/>
          <w:b/>
          <w:bCs/>
          <w:sz w:val="24"/>
          <w:szCs w:val="24"/>
        </w:rPr>
        <w:t xml:space="preserve"> </w:t>
      </w:r>
      <w:r w:rsidRPr="002E0621">
        <w:rPr>
          <w:rFonts w:ascii="Times New Roman" w:hAnsi="Times New Roman"/>
          <w:b/>
          <w:bCs/>
          <w:sz w:val="24"/>
          <w:szCs w:val="24"/>
        </w:rPr>
        <w:t>H</w:t>
      </w:r>
      <w:r w:rsidRPr="002E0621">
        <w:rPr>
          <w:rFonts w:ascii="Times New Roman" w:hAnsi="Times New Roman"/>
          <w:b/>
          <w:bCs/>
          <w:spacing w:val="-1"/>
          <w:sz w:val="24"/>
          <w:szCs w:val="24"/>
        </w:rPr>
        <w:t>Ò</w:t>
      </w:r>
      <w:r w:rsidRPr="002E0621">
        <w:rPr>
          <w:rFonts w:ascii="Times New Roman" w:hAnsi="Times New Roman"/>
          <w:b/>
          <w:bCs/>
          <w:sz w:val="24"/>
          <w:szCs w:val="24"/>
        </w:rPr>
        <w:t xml:space="preserve">A </w:t>
      </w:r>
      <w:r w:rsidRPr="002E0621">
        <w:rPr>
          <w:rFonts w:ascii="Times New Roman" w:hAnsi="Times New Roman"/>
          <w:b/>
          <w:bCs/>
          <w:spacing w:val="-1"/>
          <w:sz w:val="24"/>
          <w:szCs w:val="24"/>
        </w:rPr>
        <w:t>X</w:t>
      </w:r>
      <w:r w:rsidRPr="002E0621">
        <w:rPr>
          <w:rFonts w:ascii="Times New Roman" w:hAnsi="Times New Roman"/>
          <w:b/>
          <w:bCs/>
          <w:sz w:val="24"/>
          <w:szCs w:val="24"/>
        </w:rPr>
        <w:t>Ã</w:t>
      </w:r>
      <w:r w:rsidR="00CD1B81" w:rsidRPr="002E0621">
        <w:rPr>
          <w:rFonts w:ascii="Times New Roman" w:hAnsi="Times New Roman"/>
          <w:b/>
          <w:bCs/>
          <w:sz w:val="24"/>
          <w:szCs w:val="24"/>
        </w:rPr>
        <w:t xml:space="preserve"> </w:t>
      </w:r>
      <w:r w:rsidRPr="002E0621">
        <w:rPr>
          <w:rFonts w:ascii="Times New Roman" w:hAnsi="Times New Roman"/>
          <w:b/>
          <w:bCs/>
          <w:sz w:val="24"/>
          <w:szCs w:val="24"/>
        </w:rPr>
        <w:t>H</w:t>
      </w:r>
      <w:r w:rsidRPr="002E0621">
        <w:rPr>
          <w:rFonts w:ascii="Times New Roman" w:hAnsi="Times New Roman"/>
          <w:b/>
          <w:bCs/>
          <w:spacing w:val="2"/>
          <w:sz w:val="24"/>
          <w:szCs w:val="24"/>
        </w:rPr>
        <w:t>Ộ</w:t>
      </w:r>
      <w:r w:rsidRPr="002E0621">
        <w:rPr>
          <w:rFonts w:ascii="Times New Roman" w:hAnsi="Times New Roman"/>
          <w:b/>
          <w:bCs/>
          <w:sz w:val="24"/>
          <w:szCs w:val="24"/>
        </w:rPr>
        <w:t>I</w:t>
      </w:r>
      <w:r w:rsidR="00CD1B81" w:rsidRPr="002E0621">
        <w:rPr>
          <w:rFonts w:ascii="Times New Roman" w:hAnsi="Times New Roman"/>
          <w:b/>
          <w:bCs/>
          <w:sz w:val="24"/>
          <w:szCs w:val="24"/>
        </w:rPr>
        <w:t xml:space="preserve"> </w:t>
      </w:r>
      <w:r w:rsidRPr="002E0621">
        <w:rPr>
          <w:rFonts w:ascii="Times New Roman" w:hAnsi="Times New Roman"/>
          <w:b/>
          <w:bCs/>
          <w:spacing w:val="3"/>
          <w:sz w:val="24"/>
          <w:szCs w:val="24"/>
        </w:rPr>
        <w:t>C</w:t>
      </w:r>
      <w:r w:rsidRPr="002E0621">
        <w:rPr>
          <w:rFonts w:ascii="Times New Roman" w:hAnsi="Times New Roman"/>
          <w:b/>
          <w:bCs/>
          <w:sz w:val="24"/>
          <w:szCs w:val="24"/>
        </w:rPr>
        <w:t>HỦ N</w:t>
      </w:r>
      <w:r w:rsidRPr="002E0621">
        <w:rPr>
          <w:rFonts w:ascii="Times New Roman" w:hAnsi="Times New Roman"/>
          <w:b/>
          <w:bCs/>
          <w:spacing w:val="-1"/>
          <w:sz w:val="24"/>
          <w:szCs w:val="24"/>
        </w:rPr>
        <w:t>G</w:t>
      </w:r>
      <w:r w:rsidRPr="002E0621">
        <w:rPr>
          <w:rFonts w:ascii="Times New Roman" w:hAnsi="Times New Roman"/>
          <w:b/>
          <w:bCs/>
          <w:spacing w:val="2"/>
          <w:sz w:val="24"/>
          <w:szCs w:val="24"/>
        </w:rPr>
        <w:t>H</w:t>
      </w:r>
      <w:r w:rsidRPr="002E0621">
        <w:rPr>
          <w:rFonts w:ascii="Times New Roman" w:hAnsi="Times New Roman"/>
          <w:b/>
          <w:bCs/>
          <w:spacing w:val="-3"/>
          <w:sz w:val="24"/>
          <w:szCs w:val="24"/>
        </w:rPr>
        <w:t>Ĩ</w:t>
      </w:r>
      <w:r w:rsidRPr="002E0621">
        <w:rPr>
          <w:rFonts w:ascii="Times New Roman" w:hAnsi="Times New Roman"/>
          <w:b/>
          <w:bCs/>
          <w:sz w:val="24"/>
          <w:szCs w:val="24"/>
        </w:rPr>
        <w:t>A</w:t>
      </w:r>
      <w:r w:rsidRPr="002E0621">
        <w:rPr>
          <w:rFonts w:ascii="Times New Roman" w:hAnsi="Times New Roman"/>
          <w:b/>
          <w:bCs/>
          <w:spacing w:val="2"/>
          <w:sz w:val="24"/>
          <w:szCs w:val="24"/>
        </w:rPr>
        <w:t xml:space="preserve"> V</w:t>
      </w:r>
      <w:r w:rsidRPr="002E0621">
        <w:rPr>
          <w:rFonts w:ascii="Times New Roman" w:hAnsi="Times New Roman"/>
          <w:b/>
          <w:bCs/>
          <w:spacing w:val="-2"/>
          <w:sz w:val="24"/>
          <w:szCs w:val="24"/>
        </w:rPr>
        <w:t>I</w:t>
      </w:r>
      <w:r w:rsidRPr="002E0621">
        <w:rPr>
          <w:rFonts w:ascii="Times New Roman" w:hAnsi="Times New Roman"/>
          <w:b/>
          <w:bCs/>
          <w:sz w:val="24"/>
          <w:szCs w:val="24"/>
        </w:rPr>
        <w:t>ỆT</w:t>
      </w:r>
      <w:r w:rsidR="00CD1B81" w:rsidRPr="002E0621">
        <w:rPr>
          <w:rFonts w:ascii="Times New Roman" w:hAnsi="Times New Roman"/>
          <w:b/>
          <w:bCs/>
          <w:sz w:val="24"/>
          <w:szCs w:val="24"/>
        </w:rPr>
        <w:t xml:space="preserve"> </w:t>
      </w:r>
      <w:r w:rsidRPr="002E0621">
        <w:rPr>
          <w:rFonts w:ascii="Times New Roman" w:hAnsi="Times New Roman"/>
          <w:b/>
          <w:bCs/>
          <w:sz w:val="24"/>
          <w:szCs w:val="24"/>
        </w:rPr>
        <w:t>N</w:t>
      </w:r>
      <w:r w:rsidRPr="002E0621">
        <w:rPr>
          <w:rFonts w:ascii="Times New Roman" w:hAnsi="Times New Roman"/>
          <w:b/>
          <w:bCs/>
          <w:spacing w:val="-1"/>
          <w:sz w:val="24"/>
          <w:szCs w:val="24"/>
        </w:rPr>
        <w:t>A</w:t>
      </w:r>
      <w:r w:rsidRPr="002E0621">
        <w:rPr>
          <w:rFonts w:ascii="Times New Roman" w:hAnsi="Times New Roman"/>
          <w:b/>
          <w:bCs/>
          <w:sz w:val="24"/>
          <w:szCs w:val="24"/>
        </w:rPr>
        <w:t>M</w:t>
      </w:r>
    </w:p>
    <w:p w14:paraId="1D8C9EF7" w14:textId="77777777" w:rsidR="00586D4D" w:rsidRPr="002E0621" w:rsidRDefault="00586D4D" w:rsidP="00317290">
      <w:pPr>
        <w:widowControl w:val="0"/>
        <w:autoSpaceDE w:val="0"/>
        <w:autoSpaceDN w:val="0"/>
        <w:adjustRightInd w:val="0"/>
        <w:spacing w:after="0" w:line="240" w:lineRule="auto"/>
        <w:ind w:left="3332" w:right="220" w:hanging="3062"/>
        <w:jc w:val="center"/>
        <w:rPr>
          <w:rFonts w:ascii="Times New Roman" w:hAnsi="Times New Roman"/>
          <w:b/>
          <w:bCs/>
          <w:sz w:val="24"/>
          <w:szCs w:val="24"/>
        </w:rPr>
      </w:pPr>
      <w:r w:rsidRPr="002E0621">
        <w:rPr>
          <w:rFonts w:ascii="Times New Roman" w:hAnsi="Times New Roman"/>
          <w:b/>
          <w:bCs/>
          <w:sz w:val="24"/>
          <w:szCs w:val="24"/>
        </w:rPr>
        <w:t>Độc</w:t>
      </w:r>
      <w:r w:rsidR="00992331" w:rsidRPr="002E0621">
        <w:rPr>
          <w:rFonts w:ascii="Times New Roman" w:hAnsi="Times New Roman"/>
          <w:b/>
          <w:bCs/>
          <w:sz w:val="24"/>
          <w:szCs w:val="24"/>
        </w:rPr>
        <w:t xml:space="preserve"> </w:t>
      </w:r>
      <w:r w:rsidRPr="002E0621">
        <w:rPr>
          <w:rFonts w:ascii="Times New Roman" w:hAnsi="Times New Roman"/>
          <w:b/>
          <w:bCs/>
          <w:spacing w:val="-2"/>
          <w:sz w:val="24"/>
          <w:szCs w:val="24"/>
        </w:rPr>
        <w:t>L</w:t>
      </w:r>
      <w:r w:rsidRPr="002E0621">
        <w:rPr>
          <w:rFonts w:ascii="Times New Roman" w:hAnsi="Times New Roman"/>
          <w:b/>
          <w:bCs/>
          <w:spacing w:val="-1"/>
          <w:sz w:val="24"/>
          <w:szCs w:val="24"/>
        </w:rPr>
        <w:t>ậ</w:t>
      </w:r>
      <w:r w:rsidRPr="002E0621">
        <w:rPr>
          <w:rFonts w:ascii="Times New Roman" w:hAnsi="Times New Roman"/>
          <w:b/>
          <w:bCs/>
          <w:sz w:val="24"/>
          <w:szCs w:val="24"/>
        </w:rPr>
        <w:t>p – Tự</w:t>
      </w:r>
      <w:r w:rsidR="00992331" w:rsidRPr="002E0621">
        <w:rPr>
          <w:rFonts w:ascii="Times New Roman" w:hAnsi="Times New Roman"/>
          <w:b/>
          <w:bCs/>
          <w:sz w:val="24"/>
          <w:szCs w:val="24"/>
        </w:rPr>
        <w:t xml:space="preserve"> </w:t>
      </w:r>
      <w:r w:rsidRPr="002E0621">
        <w:rPr>
          <w:rFonts w:ascii="Times New Roman" w:hAnsi="Times New Roman"/>
          <w:b/>
          <w:bCs/>
          <w:sz w:val="24"/>
          <w:szCs w:val="24"/>
        </w:rPr>
        <w:t>Do – H</w:t>
      </w:r>
      <w:r w:rsidRPr="002E0621">
        <w:rPr>
          <w:rFonts w:ascii="Times New Roman" w:hAnsi="Times New Roman"/>
          <w:b/>
          <w:bCs/>
          <w:spacing w:val="-1"/>
          <w:sz w:val="24"/>
          <w:szCs w:val="24"/>
        </w:rPr>
        <w:t>ạ</w:t>
      </w:r>
      <w:r w:rsidRPr="002E0621">
        <w:rPr>
          <w:rFonts w:ascii="Times New Roman" w:hAnsi="Times New Roman"/>
          <w:b/>
          <w:bCs/>
          <w:spacing w:val="2"/>
          <w:sz w:val="24"/>
          <w:szCs w:val="24"/>
        </w:rPr>
        <w:t>n</w:t>
      </w:r>
      <w:r w:rsidRPr="002E0621">
        <w:rPr>
          <w:rFonts w:ascii="Times New Roman" w:hAnsi="Times New Roman"/>
          <w:b/>
          <w:bCs/>
          <w:sz w:val="24"/>
          <w:szCs w:val="24"/>
        </w:rPr>
        <w:t xml:space="preserve">h </w:t>
      </w:r>
      <w:r w:rsidRPr="002E0621">
        <w:rPr>
          <w:rFonts w:ascii="Times New Roman" w:hAnsi="Times New Roman"/>
          <w:b/>
          <w:bCs/>
          <w:spacing w:val="1"/>
          <w:sz w:val="24"/>
          <w:szCs w:val="24"/>
        </w:rPr>
        <w:t>P</w:t>
      </w:r>
      <w:r w:rsidRPr="002E0621">
        <w:rPr>
          <w:rFonts w:ascii="Times New Roman" w:hAnsi="Times New Roman"/>
          <w:b/>
          <w:bCs/>
          <w:sz w:val="24"/>
          <w:szCs w:val="24"/>
        </w:rPr>
        <w:t>húc</w:t>
      </w:r>
    </w:p>
    <w:p w14:paraId="36BB3B07" w14:textId="77777777" w:rsidR="00586D4D" w:rsidRPr="002E0621" w:rsidRDefault="00CD1B81" w:rsidP="00CD1B81">
      <w:pPr>
        <w:widowControl w:val="0"/>
        <w:autoSpaceDE w:val="0"/>
        <w:autoSpaceDN w:val="0"/>
        <w:adjustRightInd w:val="0"/>
        <w:spacing w:after="0" w:line="240" w:lineRule="auto"/>
        <w:ind w:left="4114" w:right="2830" w:hanging="874"/>
        <w:jc w:val="both"/>
        <w:rPr>
          <w:rFonts w:ascii="Times New Roman" w:hAnsi="Times New Roman"/>
          <w:sz w:val="24"/>
          <w:szCs w:val="24"/>
        </w:rPr>
      </w:pPr>
      <w:r w:rsidRPr="002E0621">
        <w:rPr>
          <w:rFonts w:ascii="Times New Roman" w:hAnsi="Times New Roman"/>
          <w:sz w:val="24"/>
          <w:szCs w:val="24"/>
        </w:rPr>
        <w:t xml:space="preserve">       </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r w:rsidR="00586D4D" w:rsidRPr="002E0621">
        <w:rPr>
          <w:rFonts w:ascii="Times New Roman" w:hAnsi="Times New Roman"/>
          <w:spacing w:val="-1"/>
          <w:sz w:val="24"/>
          <w:szCs w:val="24"/>
        </w:rPr>
        <w:t>-</w:t>
      </w:r>
      <w:r w:rsidR="00586D4D" w:rsidRPr="002E0621">
        <w:rPr>
          <w:rFonts w:ascii="Times New Roman" w:hAnsi="Times New Roman"/>
          <w:sz w:val="24"/>
          <w:szCs w:val="24"/>
        </w:rPr>
        <w:t>--</w:t>
      </w:r>
    </w:p>
    <w:p w14:paraId="47D45874" w14:textId="77777777" w:rsidR="00586D4D" w:rsidRPr="002E0621" w:rsidRDefault="00586D4D" w:rsidP="004478BA">
      <w:pPr>
        <w:widowControl w:val="0"/>
        <w:autoSpaceDE w:val="0"/>
        <w:autoSpaceDN w:val="0"/>
        <w:adjustRightInd w:val="0"/>
        <w:spacing w:before="5" w:after="0" w:line="240" w:lineRule="exact"/>
        <w:jc w:val="both"/>
        <w:rPr>
          <w:rFonts w:ascii="Times New Roman" w:hAnsi="Times New Roman"/>
          <w:sz w:val="28"/>
          <w:szCs w:val="28"/>
        </w:rPr>
      </w:pPr>
    </w:p>
    <w:p w14:paraId="38523CF9" w14:textId="42BC614E" w:rsidR="00586D4D" w:rsidRPr="00874192" w:rsidRDefault="007D6EC9" w:rsidP="00C900FE">
      <w:pPr>
        <w:widowControl w:val="0"/>
        <w:autoSpaceDE w:val="0"/>
        <w:autoSpaceDN w:val="0"/>
        <w:adjustRightInd w:val="0"/>
        <w:spacing w:after="0" w:line="240" w:lineRule="auto"/>
        <w:ind w:left="2751" w:right="121" w:hanging="2751"/>
        <w:jc w:val="center"/>
        <w:rPr>
          <w:rFonts w:ascii="Times New Roman" w:hAnsi="Times New Roman"/>
          <w:b/>
          <w:bCs/>
          <w:sz w:val="36"/>
          <w:szCs w:val="36"/>
        </w:rPr>
      </w:pPr>
      <w:r>
        <w:rPr>
          <w:rFonts w:ascii="Times New Roman" w:hAnsi="Times New Roman"/>
          <w:b/>
          <w:bCs/>
          <w:sz w:val="36"/>
          <w:szCs w:val="36"/>
        </w:rPr>
        <w:t xml:space="preserve">HỢP ĐỒNG </w:t>
      </w:r>
      <w:r w:rsidR="00305C5E" w:rsidRPr="002E0621">
        <w:rPr>
          <w:rFonts w:ascii="Times New Roman" w:hAnsi="Times New Roman"/>
          <w:b/>
          <w:bCs/>
          <w:sz w:val="36"/>
          <w:szCs w:val="36"/>
        </w:rPr>
        <w:t>NGUYÊN TẮC</w:t>
      </w:r>
    </w:p>
    <w:p w14:paraId="056BAC75" w14:textId="15986524" w:rsidR="008F4C1C" w:rsidRPr="002E0621" w:rsidRDefault="008F4C1C" w:rsidP="00C900FE">
      <w:pPr>
        <w:widowControl w:val="0"/>
        <w:autoSpaceDE w:val="0"/>
        <w:autoSpaceDN w:val="0"/>
        <w:adjustRightInd w:val="0"/>
        <w:spacing w:after="0" w:line="240" w:lineRule="auto"/>
        <w:ind w:left="2751" w:right="121" w:hanging="2751"/>
        <w:jc w:val="center"/>
        <w:rPr>
          <w:rFonts w:ascii="Times New Roman" w:hAnsi="Times New Roman"/>
          <w:sz w:val="36"/>
          <w:szCs w:val="36"/>
        </w:rPr>
      </w:pPr>
      <w:r w:rsidRPr="002E0621">
        <w:rPr>
          <w:rFonts w:ascii="Times New Roman" w:hAnsi="Times New Roman"/>
          <w:b/>
          <w:bCs/>
          <w:sz w:val="36"/>
          <w:szCs w:val="36"/>
        </w:rPr>
        <w:t>CUNG CẤP CHUỐI</w:t>
      </w:r>
    </w:p>
    <w:p w14:paraId="45F9E656" w14:textId="77777777" w:rsidR="00586D4D" w:rsidRPr="002E0621" w:rsidRDefault="00586D4D" w:rsidP="004478BA">
      <w:pPr>
        <w:widowControl w:val="0"/>
        <w:autoSpaceDE w:val="0"/>
        <w:autoSpaceDN w:val="0"/>
        <w:adjustRightInd w:val="0"/>
        <w:spacing w:before="2" w:after="0" w:line="240" w:lineRule="exact"/>
        <w:jc w:val="both"/>
        <w:rPr>
          <w:rFonts w:ascii="Times New Roman" w:hAnsi="Times New Roman"/>
          <w:sz w:val="28"/>
          <w:szCs w:val="28"/>
        </w:rPr>
      </w:pPr>
    </w:p>
    <w:p w14:paraId="1F064ED4" w14:textId="597618D8" w:rsidR="00586D4D" w:rsidRPr="00456154" w:rsidRDefault="00586D4D" w:rsidP="00C900FE">
      <w:pPr>
        <w:widowControl w:val="0"/>
        <w:autoSpaceDE w:val="0"/>
        <w:autoSpaceDN w:val="0"/>
        <w:adjustRightInd w:val="0"/>
        <w:spacing w:after="0" w:line="240" w:lineRule="auto"/>
        <w:ind w:left="3646" w:right="-21" w:hanging="3646"/>
        <w:jc w:val="center"/>
        <w:rPr>
          <w:rFonts w:ascii="Times New Roman" w:hAnsi="Times New Roman"/>
          <w:b/>
          <w:bCs/>
          <w:spacing w:val="-1"/>
          <w:sz w:val="24"/>
          <w:szCs w:val="24"/>
        </w:rPr>
      </w:pPr>
      <w:r w:rsidRPr="002E0621">
        <w:rPr>
          <w:rFonts w:ascii="Times New Roman" w:hAnsi="Times New Roman"/>
          <w:b/>
          <w:bCs/>
          <w:spacing w:val="1"/>
          <w:sz w:val="24"/>
          <w:szCs w:val="24"/>
        </w:rPr>
        <w:t>S</w:t>
      </w:r>
      <w:r w:rsidRPr="002E0621">
        <w:rPr>
          <w:rFonts w:ascii="Times New Roman" w:hAnsi="Times New Roman"/>
          <w:b/>
          <w:bCs/>
          <w:sz w:val="24"/>
          <w:szCs w:val="24"/>
        </w:rPr>
        <w:t>ố:</w:t>
      </w:r>
      <w:r w:rsidR="00A60C9D" w:rsidRPr="002E0621">
        <w:rPr>
          <w:rFonts w:ascii="Times New Roman" w:hAnsi="Times New Roman"/>
          <w:b/>
          <w:bCs/>
          <w:sz w:val="24"/>
          <w:szCs w:val="24"/>
          <w:lang w:val="vi-VN"/>
        </w:rPr>
        <w:t xml:space="preserve"> </w:t>
      </w:r>
      <w:r w:rsidR="00456154" w:rsidRPr="004B6AD6">
        <w:rPr>
          <w:rFonts w:ascii="Times New Roman" w:hAnsi="Times New Roman"/>
          <w:b/>
          <w:bCs/>
          <w:sz w:val="26"/>
          <w:szCs w:val="26"/>
          <w:highlight w:val="yellow"/>
        </w:rPr>
        <w:t>01/ABT-</w:t>
      </w:r>
      <w:r w:rsidR="00BA6458">
        <w:rPr>
          <w:rFonts w:ascii="Times New Roman" w:hAnsi="Times New Roman"/>
          <w:b/>
          <w:bCs/>
          <w:sz w:val="26"/>
          <w:szCs w:val="26"/>
          <w:highlight w:val="yellow"/>
        </w:rPr>
        <w:t>VA</w:t>
      </w:r>
      <w:r w:rsidR="00456154" w:rsidRPr="004B6AD6">
        <w:rPr>
          <w:rFonts w:ascii="Times New Roman" w:hAnsi="Times New Roman"/>
          <w:b/>
          <w:bCs/>
          <w:sz w:val="26"/>
          <w:szCs w:val="26"/>
          <w:highlight w:val="yellow"/>
        </w:rPr>
        <w:t>/BA-06112025</w:t>
      </w:r>
    </w:p>
    <w:p w14:paraId="500AEFD5" w14:textId="77777777" w:rsidR="00586D4D" w:rsidRPr="002E0621" w:rsidRDefault="00586D4D" w:rsidP="004478BA">
      <w:pPr>
        <w:widowControl w:val="0"/>
        <w:autoSpaceDE w:val="0"/>
        <w:autoSpaceDN w:val="0"/>
        <w:adjustRightInd w:val="0"/>
        <w:spacing w:before="18" w:after="0" w:line="220" w:lineRule="exact"/>
        <w:jc w:val="both"/>
        <w:rPr>
          <w:rFonts w:ascii="Times New Roman" w:hAnsi="Times New Roman"/>
          <w:sz w:val="28"/>
          <w:szCs w:val="28"/>
        </w:rPr>
      </w:pPr>
    </w:p>
    <w:p w14:paraId="4E9FAFE5" w14:textId="307727D3" w:rsidR="00CD1B81" w:rsidRPr="002E0621" w:rsidRDefault="00CD1B81" w:rsidP="00317290">
      <w:pPr>
        <w:pStyle w:val="oancuaDanhsach"/>
        <w:numPr>
          <w:ilvl w:val="0"/>
          <w:numId w:val="10"/>
        </w:numPr>
        <w:spacing w:before="120" w:after="120" w:line="240" w:lineRule="auto"/>
        <w:ind w:left="567" w:hanging="567"/>
        <w:jc w:val="both"/>
        <w:rPr>
          <w:rFonts w:ascii="Times New Roman" w:hAnsi="Times New Roman"/>
          <w:i/>
        </w:rPr>
      </w:pPr>
      <w:r w:rsidRPr="002E0621">
        <w:rPr>
          <w:rFonts w:ascii="Times New Roman" w:hAnsi="Times New Roman"/>
          <w:i/>
        </w:rPr>
        <w:t>Căn cứ Bộ luật Dân sự nước Cộng hòa xã hội chủ nghĩa Việt Nam hiệu lực thi hành từ ngày 01/01/2017</w:t>
      </w:r>
      <w:r w:rsidR="00305C5E" w:rsidRPr="002E0621">
        <w:rPr>
          <w:rFonts w:ascii="Times New Roman" w:hAnsi="Times New Roman"/>
          <w:i/>
        </w:rPr>
        <w:t>;</w:t>
      </w:r>
    </w:p>
    <w:p w14:paraId="5F2BC526" w14:textId="663F8ECF" w:rsidR="00CD1B81" w:rsidRPr="002E0621" w:rsidRDefault="00CD1B81" w:rsidP="00317290">
      <w:pPr>
        <w:pStyle w:val="oancuaDanhsach"/>
        <w:numPr>
          <w:ilvl w:val="0"/>
          <w:numId w:val="10"/>
        </w:numPr>
        <w:spacing w:before="120" w:after="120" w:line="240" w:lineRule="auto"/>
        <w:ind w:left="567" w:hanging="567"/>
        <w:jc w:val="both"/>
        <w:rPr>
          <w:rFonts w:ascii="Times New Roman" w:hAnsi="Times New Roman"/>
          <w:i/>
        </w:rPr>
      </w:pPr>
      <w:r w:rsidRPr="002E0621">
        <w:rPr>
          <w:rFonts w:ascii="Times New Roman" w:hAnsi="Times New Roman"/>
          <w:i/>
        </w:rPr>
        <w:t>Căn cứ Luật Thương mại nước Cộng Hòa Xã Hội Chủ Nghĩa Việt Nam hiệu lực thi hành từ ngày 01 tháng 01 năm 2006</w:t>
      </w:r>
      <w:r w:rsidR="00305C5E" w:rsidRPr="002E0621">
        <w:rPr>
          <w:rFonts w:ascii="Times New Roman" w:hAnsi="Times New Roman"/>
          <w:i/>
        </w:rPr>
        <w:t>;</w:t>
      </w:r>
    </w:p>
    <w:p w14:paraId="3691F4C5" w14:textId="7D999C34" w:rsidR="00CD1B81" w:rsidRPr="002E0621" w:rsidRDefault="00CD1B81" w:rsidP="00301D52">
      <w:pPr>
        <w:pStyle w:val="oancuaDanhsach"/>
        <w:numPr>
          <w:ilvl w:val="0"/>
          <w:numId w:val="10"/>
        </w:numPr>
        <w:spacing w:before="120" w:after="240" w:line="240" w:lineRule="auto"/>
        <w:ind w:left="567" w:hanging="567"/>
        <w:jc w:val="both"/>
        <w:rPr>
          <w:rFonts w:ascii="Times New Roman" w:hAnsi="Times New Roman"/>
          <w:i/>
        </w:rPr>
      </w:pPr>
      <w:r w:rsidRPr="002E0621">
        <w:rPr>
          <w:rFonts w:ascii="Times New Roman" w:hAnsi="Times New Roman"/>
          <w:i/>
        </w:rPr>
        <w:t>Căn cứ theo năng lực và nhu cầu của hai bên.</w:t>
      </w:r>
    </w:p>
    <w:p w14:paraId="672F9748" w14:textId="57E31415" w:rsidR="00586D4D" w:rsidRPr="007472D9" w:rsidRDefault="00586D4D" w:rsidP="00301D52">
      <w:pPr>
        <w:widowControl w:val="0"/>
        <w:autoSpaceDE w:val="0"/>
        <w:autoSpaceDN w:val="0"/>
        <w:adjustRightInd w:val="0"/>
        <w:spacing w:after="240"/>
        <w:jc w:val="both"/>
        <w:rPr>
          <w:rFonts w:ascii="Times New Roman" w:hAnsi="Times New Roman"/>
          <w:sz w:val="24"/>
          <w:szCs w:val="24"/>
        </w:rPr>
      </w:pPr>
      <w:r w:rsidRPr="007472D9">
        <w:rPr>
          <w:rFonts w:ascii="Times New Roman" w:hAnsi="Times New Roman"/>
          <w:sz w:val="24"/>
          <w:szCs w:val="24"/>
        </w:rPr>
        <w:t>Hôm</w:t>
      </w:r>
      <w:r w:rsidR="00BA75D3" w:rsidRPr="007472D9">
        <w:rPr>
          <w:rFonts w:ascii="Times New Roman" w:hAnsi="Times New Roman"/>
          <w:sz w:val="24"/>
          <w:szCs w:val="24"/>
        </w:rPr>
        <w:t xml:space="preserve"> </w:t>
      </w:r>
      <w:r w:rsidRPr="007472D9">
        <w:rPr>
          <w:rFonts w:ascii="Times New Roman" w:hAnsi="Times New Roman"/>
          <w:sz w:val="24"/>
          <w:szCs w:val="24"/>
        </w:rPr>
        <w:t>n</w:t>
      </w:r>
      <w:r w:rsidRPr="007472D9">
        <w:rPr>
          <w:rFonts w:ascii="Times New Roman" w:hAnsi="Times New Roman"/>
          <w:spacing w:val="1"/>
          <w:sz w:val="24"/>
          <w:szCs w:val="24"/>
        </w:rPr>
        <w:t>a</w:t>
      </w:r>
      <w:r w:rsidRPr="007472D9">
        <w:rPr>
          <w:rFonts w:ascii="Times New Roman" w:hAnsi="Times New Roman"/>
          <w:spacing w:val="-5"/>
          <w:sz w:val="24"/>
          <w:szCs w:val="24"/>
        </w:rPr>
        <w:t>y</w:t>
      </w:r>
      <w:r w:rsidRPr="007472D9">
        <w:rPr>
          <w:rFonts w:ascii="Times New Roman" w:hAnsi="Times New Roman"/>
          <w:sz w:val="24"/>
          <w:szCs w:val="24"/>
        </w:rPr>
        <w:t>,</w:t>
      </w:r>
      <w:r w:rsidR="00BA75D3" w:rsidRPr="007472D9">
        <w:rPr>
          <w:rFonts w:ascii="Times New Roman" w:hAnsi="Times New Roman"/>
          <w:sz w:val="24"/>
          <w:szCs w:val="24"/>
        </w:rPr>
        <w:t xml:space="preserve"> </w:t>
      </w:r>
      <w:r w:rsidRPr="007472D9">
        <w:rPr>
          <w:rFonts w:ascii="Times New Roman" w:hAnsi="Times New Roman"/>
          <w:spacing w:val="2"/>
          <w:sz w:val="24"/>
          <w:szCs w:val="24"/>
        </w:rPr>
        <w:t>n</w:t>
      </w:r>
      <w:r w:rsidRPr="007472D9">
        <w:rPr>
          <w:rFonts w:ascii="Times New Roman" w:hAnsi="Times New Roman"/>
          <w:sz w:val="24"/>
          <w:szCs w:val="24"/>
        </w:rPr>
        <w:t>g</w:t>
      </w:r>
      <w:r w:rsidRPr="007472D9">
        <w:rPr>
          <w:rFonts w:ascii="Times New Roman" w:hAnsi="Times New Roman"/>
          <w:spacing w:val="4"/>
          <w:sz w:val="24"/>
          <w:szCs w:val="24"/>
        </w:rPr>
        <w:t>à</w:t>
      </w:r>
      <w:r w:rsidR="005E1509" w:rsidRPr="007472D9">
        <w:rPr>
          <w:rFonts w:ascii="Times New Roman" w:hAnsi="Times New Roman"/>
          <w:sz w:val="24"/>
          <w:szCs w:val="24"/>
        </w:rPr>
        <w:t>y</w:t>
      </w:r>
      <w:r w:rsidR="00FC578A" w:rsidRPr="007472D9">
        <w:rPr>
          <w:rFonts w:ascii="Times New Roman" w:hAnsi="Times New Roman"/>
          <w:sz w:val="24"/>
          <w:szCs w:val="24"/>
        </w:rPr>
        <w:t xml:space="preserve"> </w:t>
      </w:r>
      <w:r w:rsidR="00456154" w:rsidRPr="007F2E72">
        <w:rPr>
          <w:rFonts w:ascii="Times New Roman" w:hAnsi="Times New Roman"/>
          <w:sz w:val="24"/>
          <w:szCs w:val="24"/>
          <w:highlight w:val="yellow"/>
        </w:rPr>
        <w:t>0</w:t>
      </w:r>
      <w:r w:rsidR="007F2E72" w:rsidRPr="007F2E72">
        <w:rPr>
          <w:rFonts w:ascii="Times New Roman" w:hAnsi="Times New Roman"/>
          <w:sz w:val="24"/>
          <w:szCs w:val="24"/>
          <w:highlight w:val="yellow"/>
        </w:rPr>
        <w:t>6</w:t>
      </w:r>
      <w:r w:rsidR="00FC578A" w:rsidRPr="007472D9">
        <w:rPr>
          <w:rFonts w:ascii="Times New Roman" w:hAnsi="Times New Roman"/>
          <w:sz w:val="24"/>
          <w:szCs w:val="24"/>
        </w:rPr>
        <w:t xml:space="preserve"> </w:t>
      </w:r>
      <w:r w:rsidRPr="007472D9">
        <w:rPr>
          <w:rFonts w:ascii="Times New Roman" w:hAnsi="Times New Roman"/>
          <w:sz w:val="24"/>
          <w:szCs w:val="24"/>
        </w:rPr>
        <w:t>thá</w:t>
      </w:r>
      <w:r w:rsidRPr="007472D9">
        <w:rPr>
          <w:rFonts w:ascii="Times New Roman" w:hAnsi="Times New Roman"/>
          <w:spacing w:val="2"/>
          <w:sz w:val="24"/>
          <w:szCs w:val="24"/>
        </w:rPr>
        <w:t>n</w:t>
      </w:r>
      <w:r w:rsidRPr="007472D9">
        <w:rPr>
          <w:rFonts w:ascii="Times New Roman" w:hAnsi="Times New Roman"/>
          <w:sz w:val="24"/>
          <w:szCs w:val="24"/>
        </w:rPr>
        <w:t>g</w:t>
      </w:r>
      <w:r w:rsidR="00287DDC" w:rsidRPr="007472D9">
        <w:rPr>
          <w:rFonts w:ascii="Times New Roman" w:hAnsi="Times New Roman"/>
          <w:sz w:val="24"/>
          <w:szCs w:val="24"/>
        </w:rPr>
        <w:t xml:space="preserve"> </w:t>
      </w:r>
      <w:r w:rsidR="00456154">
        <w:rPr>
          <w:rFonts w:ascii="Times New Roman" w:hAnsi="Times New Roman"/>
          <w:sz w:val="24"/>
          <w:szCs w:val="24"/>
          <w:highlight w:val="yellow"/>
        </w:rPr>
        <w:t>11</w:t>
      </w:r>
      <w:r w:rsidR="0005121E" w:rsidRPr="007472D9">
        <w:rPr>
          <w:rFonts w:ascii="Times New Roman" w:hAnsi="Times New Roman"/>
          <w:sz w:val="24"/>
          <w:szCs w:val="24"/>
          <w:lang w:val="vi-VN"/>
        </w:rPr>
        <w:t xml:space="preserve"> </w:t>
      </w:r>
      <w:r w:rsidRPr="007472D9">
        <w:rPr>
          <w:rFonts w:ascii="Times New Roman" w:hAnsi="Times New Roman"/>
          <w:sz w:val="24"/>
          <w:szCs w:val="24"/>
        </w:rPr>
        <w:t>n</w:t>
      </w:r>
      <w:r w:rsidRPr="007472D9">
        <w:rPr>
          <w:rFonts w:ascii="Times New Roman" w:hAnsi="Times New Roman"/>
          <w:spacing w:val="-1"/>
          <w:sz w:val="24"/>
          <w:szCs w:val="24"/>
        </w:rPr>
        <w:t>ă</w:t>
      </w:r>
      <w:r w:rsidRPr="007472D9">
        <w:rPr>
          <w:rFonts w:ascii="Times New Roman" w:hAnsi="Times New Roman"/>
          <w:sz w:val="24"/>
          <w:szCs w:val="24"/>
        </w:rPr>
        <w:t>m</w:t>
      </w:r>
      <w:r w:rsidR="00287DDC" w:rsidRPr="007472D9">
        <w:rPr>
          <w:rFonts w:ascii="Times New Roman" w:hAnsi="Times New Roman"/>
          <w:sz w:val="24"/>
          <w:szCs w:val="24"/>
        </w:rPr>
        <w:t xml:space="preserve"> </w:t>
      </w:r>
      <w:r w:rsidR="00A350A1" w:rsidRPr="007472D9">
        <w:rPr>
          <w:rFonts w:ascii="Times New Roman" w:hAnsi="Times New Roman"/>
          <w:sz w:val="24"/>
          <w:szCs w:val="24"/>
        </w:rPr>
        <w:t>20</w:t>
      </w:r>
      <w:r w:rsidR="00532BF3" w:rsidRPr="007472D9">
        <w:rPr>
          <w:rFonts w:ascii="Times New Roman" w:hAnsi="Times New Roman"/>
          <w:sz w:val="24"/>
          <w:szCs w:val="24"/>
          <w:lang w:val="vi-VN"/>
        </w:rPr>
        <w:t>2</w:t>
      </w:r>
      <w:r w:rsidR="00A25C52" w:rsidRPr="007472D9">
        <w:rPr>
          <w:rFonts w:ascii="Times New Roman" w:hAnsi="Times New Roman"/>
          <w:sz w:val="24"/>
          <w:szCs w:val="24"/>
          <w:lang w:val="vi-VN"/>
        </w:rPr>
        <w:t>5</w:t>
      </w:r>
      <w:r w:rsidRPr="007472D9">
        <w:rPr>
          <w:rFonts w:ascii="Times New Roman" w:hAnsi="Times New Roman"/>
          <w:sz w:val="24"/>
          <w:szCs w:val="24"/>
        </w:rPr>
        <w:t>,</w:t>
      </w:r>
      <w:r w:rsidR="00134334" w:rsidRPr="007472D9">
        <w:rPr>
          <w:rFonts w:ascii="Times New Roman" w:hAnsi="Times New Roman"/>
          <w:sz w:val="24"/>
          <w:szCs w:val="24"/>
        </w:rPr>
        <w:t xml:space="preserve"> </w:t>
      </w:r>
      <w:r w:rsidRPr="007472D9">
        <w:rPr>
          <w:rFonts w:ascii="Times New Roman" w:hAnsi="Times New Roman"/>
          <w:spacing w:val="-1"/>
          <w:sz w:val="24"/>
          <w:szCs w:val="24"/>
        </w:rPr>
        <w:t>c</w:t>
      </w:r>
      <w:r w:rsidRPr="007472D9">
        <w:rPr>
          <w:rFonts w:ascii="Times New Roman" w:hAnsi="Times New Roman"/>
          <w:sz w:val="24"/>
          <w:szCs w:val="24"/>
        </w:rPr>
        <w:t>hú</w:t>
      </w:r>
      <w:r w:rsidRPr="007472D9">
        <w:rPr>
          <w:rFonts w:ascii="Times New Roman" w:hAnsi="Times New Roman"/>
          <w:spacing w:val="2"/>
          <w:sz w:val="24"/>
          <w:szCs w:val="24"/>
        </w:rPr>
        <w:t>n</w:t>
      </w:r>
      <w:r w:rsidRPr="007472D9">
        <w:rPr>
          <w:rFonts w:ascii="Times New Roman" w:hAnsi="Times New Roman"/>
          <w:sz w:val="24"/>
          <w:szCs w:val="24"/>
        </w:rPr>
        <w:t>g</w:t>
      </w:r>
      <w:r w:rsidR="00CD1B81" w:rsidRPr="007472D9">
        <w:rPr>
          <w:rFonts w:ascii="Times New Roman" w:hAnsi="Times New Roman"/>
          <w:sz w:val="24"/>
          <w:szCs w:val="24"/>
        </w:rPr>
        <w:t xml:space="preserve"> </w:t>
      </w:r>
      <w:r w:rsidR="00C204AA" w:rsidRPr="007472D9">
        <w:rPr>
          <w:rFonts w:ascii="Times New Roman" w:hAnsi="Times New Roman"/>
          <w:sz w:val="24"/>
          <w:szCs w:val="24"/>
        </w:rPr>
        <w:t>t</w:t>
      </w:r>
      <w:r w:rsidRPr="007472D9">
        <w:rPr>
          <w:rFonts w:ascii="Times New Roman" w:hAnsi="Times New Roman"/>
          <w:sz w:val="24"/>
          <w:szCs w:val="24"/>
        </w:rPr>
        <w:t>ôi</w:t>
      </w:r>
      <w:r w:rsidR="00BA75D3" w:rsidRPr="007472D9">
        <w:rPr>
          <w:rFonts w:ascii="Times New Roman" w:hAnsi="Times New Roman"/>
          <w:sz w:val="24"/>
          <w:szCs w:val="24"/>
        </w:rPr>
        <w:t xml:space="preserve"> </w:t>
      </w:r>
      <w:r w:rsidRPr="007472D9">
        <w:rPr>
          <w:rFonts w:ascii="Times New Roman" w:hAnsi="Times New Roman"/>
          <w:spacing w:val="-2"/>
          <w:sz w:val="24"/>
          <w:szCs w:val="24"/>
        </w:rPr>
        <w:t>g</w:t>
      </w:r>
      <w:r w:rsidRPr="007472D9">
        <w:rPr>
          <w:rFonts w:ascii="Times New Roman" w:hAnsi="Times New Roman"/>
          <w:sz w:val="24"/>
          <w:szCs w:val="24"/>
        </w:rPr>
        <w:t>ồm:</w:t>
      </w:r>
    </w:p>
    <w:tbl>
      <w:tblPr>
        <w:tblStyle w:val="LiBang"/>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82"/>
        <w:gridCol w:w="5659"/>
      </w:tblGrid>
      <w:tr w:rsidR="008F4C1C" w:rsidRPr="007472D9" w14:paraId="1A8E6AB8" w14:textId="77777777" w:rsidTr="008F4EA5">
        <w:tc>
          <w:tcPr>
            <w:tcW w:w="3020" w:type="dxa"/>
          </w:tcPr>
          <w:p w14:paraId="7B2A6B18" w14:textId="68C562D5" w:rsidR="008F4C1C" w:rsidRPr="007472D9" w:rsidRDefault="008F4C1C" w:rsidP="008F4EA5">
            <w:pPr>
              <w:spacing w:after="0" w:line="240" w:lineRule="auto"/>
              <w:rPr>
                <w:rFonts w:ascii="Times New Roman" w:hAnsi="Times New Roman"/>
                <w:b/>
                <w:bCs/>
                <w:sz w:val="24"/>
                <w:szCs w:val="24"/>
              </w:rPr>
            </w:pPr>
            <w:bookmarkStart w:id="0" w:name="_Hlk213339487"/>
            <w:r w:rsidRPr="007472D9">
              <w:rPr>
                <w:rFonts w:ascii="Times New Roman" w:hAnsi="Times New Roman"/>
                <w:b/>
                <w:bCs/>
                <w:sz w:val="24"/>
                <w:szCs w:val="24"/>
              </w:rPr>
              <w:t xml:space="preserve">BÊN A (BÊN BÁN) </w:t>
            </w:r>
          </w:p>
        </w:tc>
        <w:tc>
          <w:tcPr>
            <w:tcW w:w="382" w:type="dxa"/>
          </w:tcPr>
          <w:p w14:paraId="255B60D8"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Pr>
          <w:p w14:paraId="3D9F1250" w14:textId="29BB5EFD" w:rsidR="008F4C1C" w:rsidRPr="003F7A82" w:rsidRDefault="00BA6458" w:rsidP="008F4EA5">
            <w:pPr>
              <w:spacing w:after="0" w:line="240" w:lineRule="auto"/>
              <w:rPr>
                <w:rFonts w:ascii="Times New Roman" w:hAnsi="Times New Roman"/>
                <w:b/>
                <w:bCs/>
                <w:sz w:val="24"/>
                <w:szCs w:val="24"/>
              </w:rPr>
            </w:pPr>
            <w:r>
              <w:rPr>
                <w:rFonts w:ascii="Times New Roman" w:hAnsi="Times New Roman"/>
                <w:b/>
                <w:bCs/>
                <w:sz w:val="24"/>
                <w:szCs w:val="24"/>
              </w:rPr>
              <w:t>CÔNG TY TNHH XNK NÔNG SẢN VẠN AN</w:t>
            </w:r>
          </w:p>
        </w:tc>
      </w:tr>
      <w:tr w:rsidR="008F4C1C" w:rsidRPr="007472D9" w14:paraId="343C91A1" w14:textId="77777777" w:rsidTr="008F4EA5">
        <w:tc>
          <w:tcPr>
            <w:tcW w:w="3020" w:type="dxa"/>
          </w:tcPr>
          <w:p w14:paraId="64A0DEA5"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Địa chỉ</w:t>
            </w:r>
          </w:p>
        </w:tc>
        <w:tc>
          <w:tcPr>
            <w:tcW w:w="382" w:type="dxa"/>
          </w:tcPr>
          <w:p w14:paraId="0A8A5CED"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791BA2AC" w14:textId="18D0EB89" w:rsidR="008F4C1C" w:rsidRPr="00225E85" w:rsidRDefault="00BA6458" w:rsidP="008F4EA5">
            <w:pPr>
              <w:spacing w:after="0" w:line="240" w:lineRule="auto"/>
              <w:rPr>
                <w:rFonts w:ascii="Times New Roman" w:hAnsi="Times New Roman"/>
                <w:sz w:val="24"/>
                <w:szCs w:val="24"/>
              </w:rPr>
            </w:pPr>
            <w:r w:rsidRPr="00BA6458">
              <w:rPr>
                <w:rFonts w:ascii="Times New Roman" w:hAnsi="Times New Roman"/>
                <w:sz w:val="24"/>
                <w:szCs w:val="24"/>
              </w:rPr>
              <w:t>Tổ 15, Ấp An Thái, Xã Hội Cư, Tỉnh Đồng Tháp, Việt Nam</w:t>
            </w:r>
          </w:p>
        </w:tc>
      </w:tr>
      <w:tr w:rsidR="008F4C1C" w:rsidRPr="007472D9" w14:paraId="6AC9D59F" w14:textId="77777777" w:rsidTr="008F4EA5">
        <w:tc>
          <w:tcPr>
            <w:tcW w:w="3020" w:type="dxa"/>
          </w:tcPr>
          <w:p w14:paraId="12AB8BC2"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Mã số thuế</w:t>
            </w:r>
          </w:p>
        </w:tc>
        <w:tc>
          <w:tcPr>
            <w:tcW w:w="382" w:type="dxa"/>
          </w:tcPr>
          <w:p w14:paraId="5A1D42C7"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2F97BA10" w14:textId="4258AAA0" w:rsidR="008F4C1C" w:rsidRPr="00225E85" w:rsidRDefault="00BA6458" w:rsidP="008F4EA5">
            <w:pPr>
              <w:spacing w:after="0" w:line="240" w:lineRule="auto"/>
              <w:rPr>
                <w:rFonts w:ascii="Times New Roman" w:hAnsi="Times New Roman"/>
                <w:sz w:val="24"/>
                <w:szCs w:val="24"/>
              </w:rPr>
            </w:pPr>
            <w:r w:rsidRPr="00BA6458">
              <w:rPr>
                <w:rFonts w:ascii="Times New Roman" w:hAnsi="Times New Roman"/>
                <w:sz w:val="24"/>
                <w:szCs w:val="24"/>
              </w:rPr>
              <w:t>1201667028</w:t>
            </w:r>
          </w:p>
        </w:tc>
      </w:tr>
      <w:tr w:rsidR="008F4C1C" w:rsidRPr="007472D9" w14:paraId="0065A97D" w14:textId="77777777" w:rsidTr="008F4EA5">
        <w:tc>
          <w:tcPr>
            <w:tcW w:w="3020" w:type="dxa"/>
          </w:tcPr>
          <w:p w14:paraId="5C151E7C"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Đại diện</w:t>
            </w:r>
          </w:p>
        </w:tc>
        <w:tc>
          <w:tcPr>
            <w:tcW w:w="382" w:type="dxa"/>
          </w:tcPr>
          <w:p w14:paraId="313F6047"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Pr>
          <w:p w14:paraId="675D467A" w14:textId="025EE0B9" w:rsidR="008F4C1C" w:rsidRPr="00225E85" w:rsidRDefault="008F4C1C" w:rsidP="008F4EA5">
            <w:pPr>
              <w:spacing w:after="0" w:line="240" w:lineRule="auto"/>
              <w:rPr>
                <w:rFonts w:ascii="Times New Roman" w:hAnsi="Times New Roman"/>
                <w:b/>
                <w:bCs/>
                <w:sz w:val="24"/>
                <w:szCs w:val="24"/>
              </w:rPr>
            </w:pPr>
            <w:r w:rsidRPr="00225E85">
              <w:rPr>
                <w:rFonts w:ascii="Times New Roman" w:hAnsi="Times New Roman"/>
                <w:b/>
                <w:bCs/>
                <w:sz w:val="24"/>
                <w:szCs w:val="24"/>
              </w:rPr>
              <w:t xml:space="preserve">Ông </w:t>
            </w:r>
            <w:r w:rsidR="00BA6458">
              <w:rPr>
                <w:rFonts w:ascii="Times New Roman" w:hAnsi="Times New Roman"/>
                <w:b/>
                <w:bCs/>
                <w:sz w:val="24"/>
                <w:szCs w:val="24"/>
              </w:rPr>
              <w:t>VŨ ANH TUẤN</w:t>
            </w:r>
          </w:p>
        </w:tc>
      </w:tr>
      <w:tr w:rsidR="008F4C1C" w:rsidRPr="007472D9" w14:paraId="0463C110" w14:textId="77777777" w:rsidTr="008F4EA5">
        <w:tc>
          <w:tcPr>
            <w:tcW w:w="3020" w:type="dxa"/>
          </w:tcPr>
          <w:p w14:paraId="5723DADA"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Chức vụ</w:t>
            </w:r>
          </w:p>
        </w:tc>
        <w:tc>
          <w:tcPr>
            <w:tcW w:w="382" w:type="dxa"/>
          </w:tcPr>
          <w:p w14:paraId="158FD11D"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49560752" w14:textId="1666C8D2" w:rsidR="008F4C1C" w:rsidRPr="00225E85" w:rsidRDefault="00456154" w:rsidP="008F4EA5">
            <w:pPr>
              <w:spacing w:after="0" w:line="240" w:lineRule="auto"/>
              <w:rPr>
                <w:rFonts w:ascii="Times New Roman" w:hAnsi="Times New Roman"/>
                <w:sz w:val="24"/>
                <w:szCs w:val="24"/>
              </w:rPr>
            </w:pPr>
            <w:r w:rsidRPr="00225E85">
              <w:rPr>
                <w:rFonts w:ascii="Times New Roman" w:hAnsi="Times New Roman"/>
                <w:sz w:val="24"/>
                <w:szCs w:val="24"/>
              </w:rPr>
              <w:t>Tổng Giám Đốc</w:t>
            </w:r>
          </w:p>
        </w:tc>
      </w:tr>
      <w:tr w:rsidR="008F4C1C" w:rsidRPr="007472D9" w14:paraId="6C27B2EA" w14:textId="77777777" w:rsidTr="008F4EA5">
        <w:tc>
          <w:tcPr>
            <w:tcW w:w="3020" w:type="dxa"/>
          </w:tcPr>
          <w:p w14:paraId="01F2485A"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Số tài khoản</w:t>
            </w:r>
          </w:p>
        </w:tc>
        <w:tc>
          <w:tcPr>
            <w:tcW w:w="382" w:type="dxa"/>
          </w:tcPr>
          <w:p w14:paraId="46CE4763"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72957EA0" w14:textId="544D994C" w:rsidR="008F4C1C" w:rsidRPr="00225E85" w:rsidRDefault="00BA6458" w:rsidP="008F4EA5">
            <w:pPr>
              <w:spacing w:after="0" w:line="240" w:lineRule="auto"/>
              <w:rPr>
                <w:rFonts w:ascii="Times New Roman" w:hAnsi="Times New Roman"/>
                <w:sz w:val="24"/>
                <w:szCs w:val="24"/>
              </w:rPr>
            </w:pPr>
            <w:r>
              <w:rPr>
                <w:rFonts w:ascii="Times New Roman" w:hAnsi="Times New Roman"/>
                <w:sz w:val="24"/>
                <w:szCs w:val="24"/>
              </w:rPr>
              <w:t>1042751000 Tại VCB TIỀN GIANG – PGD CÁI BÈ</w:t>
            </w:r>
          </w:p>
        </w:tc>
      </w:tr>
      <w:tr w:rsidR="008F4C1C" w:rsidRPr="007472D9" w14:paraId="4B79F21E" w14:textId="77777777" w:rsidTr="008F4EA5">
        <w:tc>
          <w:tcPr>
            <w:tcW w:w="3020" w:type="dxa"/>
          </w:tcPr>
          <w:p w14:paraId="4A079F56"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Tên thụ hưởng</w:t>
            </w:r>
          </w:p>
        </w:tc>
        <w:tc>
          <w:tcPr>
            <w:tcW w:w="382" w:type="dxa"/>
          </w:tcPr>
          <w:p w14:paraId="2178887A"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281868D1" w14:textId="3F5080CC" w:rsidR="008F4C1C" w:rsidRPr="00BA6458" w:rsidRDefault="00BA6458" w:rsidP="008F4EA5">
            <w:pPr>
              <w:spacing w:after="0" w:line="240" w:lineRule="auto"/>
              <w:rPr>
                <w:rFonts w:ascii="Times New Roman" w:hAnsi="Times New Roman"/>
                <w:sz w:val="24"/>
                <w:szCs w:val="24"/>
              </w:rPr>
            </w:pPr>
            <w:r w:rsidRPr="00BA6458">
              <w:rPr>
                <w:rFonts w:ascii="Times New Roman" w:hAnsi="Times New Roman"/>
                <w:sz w:val="24"/>
                <w:szCs w:val="24"/>
              </w:rPr>
              <w:t>CÔNG TY TNHH XNK NÔNG SẢN VẠN AN</w:t>
            </w:r>
          </w:p>
        </w:tc>
      </w:tr>
      <w:tr w:rsidR="008F4C1C" w:rsidRPr="007472D9" w14:paraId="5ABB8C2B" w14:textId="77777777" w:rsidTr="008F4EA5">
        <w:tc>
          <w:tcPr>
            <w:tcW w:w="9061" w:type="dxa"/>
            <w:gridSpan w:val="3"/>
          </w:tcPr>
          <w:p w14:paraId="56AFC259" w14:textId="77777777" w:rsidR="008F4C1C" w:rsidRPr="007472D9" w:rsidRDefault="008F4C1C" w:rsidP="008F4EA5">
            <w:pPr>
              <w:spacing w:after="0" w:line="240" w:lineRule="auto"/>
              <w:rPr>
                <w:rFonts w:ascii="Times New Roman" w:hAnsi="Times New Roman"/>
                <w:i/>
                <w:iCs/>
                <w:sz w:val="24"/>
                <w:szCs w:val="24"/>
              </w:rPr>
            </w:pPr>
          </w:p>
          <w:p w14:paraId="204A3AB9" w14:textId="09649114" w:rsidR="008F4C1C" w:rsidRPr="007472D9" w:rsidRDefault="008F4C1C" w:rsidP="008F4EA5">
            <w:pPr>
              <w:spacing w:after="0" w:line="240" w:lineRule="auto"/>
              <w:rPr>
                <w:rFonts w:ascii="Times New Roman" w:hAnsi="Times New Roman"/>
                <w:i/>
                <w:iCs/>
                <w:sz w:val="24"/>
                <w:szCs w:val="24"/>
              </w:rPr>
            </w:pPr>
            <w:r w:rsidRPr="007472D9">
              <w:rPr>
                <w:rFonts w:ascii="Times New Roman" w:hAnsi="Times New Roman"/>
                <w:i/>
                <w:iCs/>
                <w:sz w:val="24"/>
                <w:szCs w:val="24"/>
              </w:rPr>
              <w:t>(Sau đây gọi là “Bên Bán”</w:t>
            </w:r>
            <w:r w:rsidR="003B48F4" w:rsidRPr="007472D9">
              <w:rPr>
                <w:rFonts w:ascii="Times New Roman" w:hAnsi="Times New Roman"/>
                <w:i/>
                <w:iCs/>
                <w:sz w:val="24"/>
                <w:szCs w:val="24"/>
              </w:rPr>
              <w:t>)</w:t>
            </w:r>
          </w:p>
        </w:tc>
      </w:tr>
    </w:tbl>
    <w:bookmarkEnd w:id="0"/>
    <w:p w14:paraId="67FD39F7" w14:textId="77777777" w:rsidR="008F4C1C" w:rsidRPr="007472D9" w:rsidRDefault="008F4C1C" w:rsidP="008F4C1C">
      <w:pPr>
        <w:spacing w:after="0" w:line="240" w:lineRule="auto"/>
        <w:rPr>
          <w:rFonts w:ascii="Times New Roman" w:hAnsi="Times New Roman"/>
          <w:sz w:val="24"/>
          <w:szCs w:val="24"/>
        </w:rPr>
      </w:pPr>
      <w:r w:rsidRPr="007472D9">
        <w:rPr>
          <w:rFonts w:ascii="Times New Roman" w:hAnsi="Times New Roman"/>
          <w:sz w:val="24"/>
          <w:szCs w:val="24"/>
        </w:rPr>
        <w:t xml:space="preserve"> </w:t>
      </w:r>
    </w:p>
    <w:p w14:paraId="78A5AB98" w14:textId="77777777" w:rsidR="008F4C1C" w:rsidRPr="007472D9" w:rsidRDefault="008F4C1C" w:rsidP="008F4C1C">
      <w:pPr>
        <w:spacing w:after="0" w:line="240" w:lineRule="auto"/>
        <w:rPr>
          <w:rFonts w:ascii="Times New Roman" w:hAnsi="Times New Roman"/>
          <w:sz w:val="24"/>
          <w:szCs w:val="24"/>
        </w:rPr>
      </w:pPr>
      <w:r w:rsidRPr="007472D9">
        <w:rPr>
          <w:rFonts w:ascii="Times New Roman" w:hAnsi="Times New Roman"/>
          <w:sz w:val="24"/>
          <w:szCs w:val="24"/>
        </w:rPr>
        <w:t xml:space="preserve"> VÀ</w:t>
      </w:r>
    </w:p>
    <w:p w14:paraId="06B4D185" w14:textId="77777777" w:rsidR="008F4C1C" w:rsidRPr="007472D9" w:rsidRDefault="008F4C1C" w:rsidP="008F4C1C">
      <w:pPr>
        <w:spacing w:after="0" w:line="240" w:lineRule="auto"/>
        <w:rPr>
          <w:rFonts w:ascii="Times New Roman" w:hAnsi="Times New Roman"/>
          <w:sz w:val="24"/>
          <w:szCs w:val="24"/>
        </w:rPr>
      </w:pPr>
    </w:p>
    <w:tbl>
      <w:tblPr>
        <w:tblStyle w:val="LiBang"/>
        <w:tblW w:w="0" w:type="auto"/>
        <w:tblInd w:w="-5" w:type="dxa"/>
        <w:tblLook w:val="04A0" w:firstRow="1" w:lastRow="0" w:firstColumn="1" w:lastColumn="0" w:noHBand="0" w:noVBand="1"/>
      </w:tblPr>
      <w:tblGrid>
        <w:gridCol w:w="3020"/>
        <w:gridCol w:w="382"/>
        <w:gridCol w:w="5659"/>
      </w:tblGrid>
      <w:tr w:rsidR="008F4C1C" w:rsidRPr="007472D9" w14:paraId="4CEF28FF" w14:textId="77777777" w:rsidTr="008F4EA5">
        <w:tc>
          <w:tcPr>
            <w:tcW w:w="3020" w:type="dxa"/>
            <w:tcBorders>
              <w:top w:val="nil"/>
              <w:left w:val="nil"/>
              <w:bottom w:val="nil"/>
              <w:right w:val="nil"/>
            </w:tcBorders>
          </w:tcPr>
          <w:p w14:paraId="61D692FD" w14:textId="764A2286"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BÊN B (BÊN MUA)</w:t>
            </w:r>
          </w:p>
        </w:tc>
        <w:tc>
          <w:tcPr>
            <w:tcW w:w="382" w:type="dxa"/>
            <w:tcBorders>
              <w:top w:val="nil"/>
              <w:left w:val="nil"/>
              <w:bottom w:val="nil"/>
              <w:right w:val="nil"/>
            </w:tcBorders>
          </w:tcPr>
          <w:p w14:paraId="7FD1CC2C"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Borders>
              <w:top w:val="nil"/>
              <w:left w:val="nil"/>
              <w:bottom w:val="nil"/>
              <w:right w:val="nil"/>
            </w:tcBorders>
          </w:tcPr>
          <w:p w14:paraId="2E92B324"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CÔNG TY TNHH ASPIREBRIDGE TRADING</w:t>
            </w:r>
          </w:p>
        </w:tc>
      </w:tr>
      <w:tr w:rsidR="008F4C1C" w:rsidRPr="007472D9" w14:paraId="7129341E" w14:textId="77777777" w:rsidTr="008F4EA5">
        <w:tc>
          <w:tcPr>
            <w:tcW w:w="3020" w:type="dxa"/>
            <w:tcBorders>
              <w:top w:val="nil"/>
              <w:left w:val="nil"/>
              <w:bottom w:val="nil"/>
              <w:right w:val="nil"/>
            </w:tcBorders>
          </w:tcPr>
          <w:p w14:paraId="0E048BF7"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Địa chỉ</w:t>
            </w:r>
          </w:p>
        </w:tc>
        <w:tc>
          <w:tcPr>
            <w:tcW w:w="382" w:type="dxa"/>
            <w:tcBorders>
              <w:top w:val="nil"/>
              <w:left w:val="nil"/>
              <w:bottom w:val="nil"/>
              <w:right w:val="nil"/>
            </w:tcBorders>
          </w:tcPr>
          <w:p w14:paraId="5F7A4797"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711942EB" w14:textId="0FEE049D"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 xml:space="preserve">72- 74 đường B4, Khu phố 1, </w:t>
            </w:r>
            <w:r w:rsidR="00A70D98">
              <w:rPr>
                <w:rFonts w:ascii="Times New Roman" w:hAnsi="Times New Roman"/>
                <w:sz w:val="24"/>
                <w:szCs w:val="24"/>
              </w:rPr>
              <w:t xml:space="preserve">P. </w:t>
            </w:r>
            <w:r w:rsidRPr="007472D9">
              <w:rPr>
                <w:rFonts w:ascii="Times New Roman" w:hAnsi="Times New Roman"/>
                <w:sz w:val="24"/>
                <w:szCs w:val="24"/>
              </w:rPr>
              <w:t>An Khánh, T</w:t>
            </w:r>
            <w:r w:rsidR="00A70D98">
              <w:rPr>
                <w:rFonts w:ascii="Times New Roman" w:hAnsi="Times New Roman"/>
                <w:sz w:val="24"/>
                <w:szCs w:val="24"/>
              </w:rPr>
              <w:t>P HCM</w:t>
            </w:r>
          </w:p>
        </w:tc>
      </w:tr>
      <w:tr w:rsidR="008F4C1C" w:rsidRPr="007472D9" w14:paraId="2CB7415A" w14:textId="77777777" w:rsidTr="008F4EA5">
        <w:tc>
          <w:tcPr>
            <w:tcW w:w="3020" w:type="dxa"/>
            <w:tcBorders>
              <w:top w:val="nil"/>
              <w:left w:val="nil"/>
              <w:bottom w:val="nil"/>
              <w:right w:val="nil"/>
            </w:tcBorders>
          </w:tcPr>
          <w:p w14:paraId="54C161C0"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Mã số thuế</w:t>
            </w:r>
          </w:p>
        </w:tc>
        <w:tc>
          <w:tcPr>
            <w:tcW w:w="382" w:type="dxa"/>
            <w:tcBorders>
              <w:top w:val="nil"/>
              <w:left w:val="nil"/>
              <w:bottom w:val="nil"/>
              <w:right w:val="nil"/>
            </w:tcBorders>
          </w:tcPr>
          <w:p w14:paraId="19CFF086"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594AFC20"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0318744353</w:t>
            </w:r>
          </w:p>
        </w:tc>
      </w:tr>
      <w:tr w:rsidR="008F4C1C" w:rsidRPr="007472D9" w14:paraId="665CEC13" w14:textId="77777777" w:rsidTr="008F4EA5">
        <w:tc>
          <w:tcPr>
            <w:tcW w:w="3020" w:type="dxa"/>
            <w:tcBorders>
              <w:top w:val="nil"/>
              <w:left w:val="nil"/>
              <w:bottom w:val="nil"/>
              <w:right w:val="nil"/>
            </w:tcBorders>
          </w:tcPr>
          <w:p w14:paraId="0D52D87D"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Đại diện</w:t>
            </w:r>
          </w:p>
        </w:tc>
        <w:tc>
          <w:tcPr>
            <w:tcW w:w="382" w:type="dxa"/>
            <w:tcBorders>
              <w:top w:val="nil"/>
              <w:left w:val="nil"/>
              <w:bottom w:val="nil"/>
              <w:right w:val="nil"/>
            </w:tcBorders>
          </w:tcPr>
          <w:p w14:paraId="3E47EF21"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Borders>
              <w:top w:val="nil"/>
              <w:left w:val="nil"/>
              <w:bottom w:val="nil"/>
              <w:right w:val="nil"/>
            </w:tcBorders>
          </w:tcPr>
          <w:p w14:paraId="68AD95E9" w14:textId="77777777" w:rsidR="008F4C1C" w:rsidRPr="007472D9" w:rsidRDefault="008F4C1C" w:rsidP="008F4EA5">
            <w:pPr>
              <w:spacing w:after="0" w:line="240" w:lineRule="auto"/>
              <w:rPr>
                <w:rFonts w:ascii="Times New Roman" w:hAnsi="Times New Roman"/>
                <w:b/>
                <w:bCs/>
                <w:sz w:val="24"/>
                <w:szCs w:val="24"/>
              </w:rPr>
            </w:pPr>
            <w:r w:rsidRPr="007472D9">
              <w:rPr>
                <w:rFonts w:ascii="Times New Roman" w:hAnsi="Times New Roman"/>
                <w:b/>
                <w:bCs/>
                <w:sz w:val="24"/>
                <w:szCs w:val="24"/>
              </w:rPr>
              <w:t>Ông MALGIN EVGENY</w:t>
            </w:r>
          </w:p>
        </w:tc>
      </w:tr>
      <w:tr w:rsidR="008F4C1C" w:rsidRPr="007472D9" w14:paraId="674A9567" w14:textId="77777777" w:rsidTr="008F4EA5">
        <w:tc>
          <w:tcPr>
            <w:tcW w:w="3020" w:type="dxa"/>
            <w:tcBorders>
              <w:top w:val="nil"/>
              <w:left w:val="nil"/>
              <w:bottom w:val="nil"/>
              <w:right w:val="nil"/>
            </w:tcBorders>
          </w:tcPr>
          <w:p w14:paraId="15D98C57"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Chức vụ</w:t>
            </w:r>
          </w:p>
        </w:tc>
        <w:tc>
          <w:tcPr>
            <w:tcW w:w="382" w:type="dxa"/>
            <w:tcBorders>
              <w:top w:val="nil"/>
              <w:left w:val="nil"/>
              <w:bottom w:val="nil"/>
              <w:right w:val="nil"/>
            </w:tcBorders>
          </w:tcPr>
          <w:p w14:paraId="55E9AD9C"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00B628DF" w14:textId="77777777" w:rsidR="008F4C1C" w:rsidRPr="007472D9" w:rsidRDefault="008F4C1C" w:rsidP="008F4EA5">
            <w:pPr>
              <w:spacing w:after="0" w:line="240" w:lineRule="auto"/>
              <w:rPr>
                <w:rFonts w:ascii="Times New Roman" w:hAnsi="Times New Roman"/>
                <w:sz w:val="24"/>
                <w:szCs w:val="24"/>
              </w:rPr>
            </w:pPr>
            <w:r w:rsidRPr="007472D9">
              <w:rPr>
                <w:rFonts w:ascii="Times New Roman" w:hAnsi="Times New Roman"/>
                <w:sz w:val="24"/>
                <w:szCs w:val="24"/>
              </w:rPr>
              <w:t>Tổng Giám Đốc</w:t>
            </w:r>
          </w:p>
        </w:tc>
      </w:tr>
      <w:tr w:rsidR="008F4C1C" w:rsidRPr="007472D9" w14:paraId="7DE84A68" w14:textId="77777777" w:rsidTr="008F4EA5">
        <w:tc>
          <w:tcPr>
            <w:tcW w:w="9061" w:type="dxa"/>
            <w:gridSpan w:val="3"/>
            <w:tcBorders>
              <w:top w:val="nil"/>
              <w:left w:val="nil"/>
              <w:bottom w:val="nil"/>
              <w:right w:val="nil"/>
            </w:tcBorders>
          </w:tcPr>
          <w:p w14:paraId="0B015E1C" w14:textId="77777777" w:rsidR="008F4C1C" w:rsidRPr="007472D9" w:rsidRDefault="008F4C1C" w:rsidP="008F4EA5">
            <w:pPr>
              <w:spacing w:after="0" w:line="240" w:lineRule="auto"/>
              <w:rPr>
                <w:rFonts w:ascii="Times New Roman" w:hAnsi="Times New Roman"/>
                <w:i/>
                <w:iCs/>
                <w:sz w:val="24"/>
                <w:szCs w:val="24"/>
              </w:rPr>
            </w:pPr>
          </w:p>
          <w:p w14:paraId="33527892" w14:textId="421D7198" w:rsidR="008F4C1C" w:rsidRPr="007472D9" w:rsidRDefault="008F4C1C" w:rsidP="008F4EA5">
            <w:pPr>
              <w:spacing w:after="0" w:line="240" w:lineRule="auto"/>
              <w:rPr>
                <w:rFonts w:ascii="Times New Roman" w:hAnsi="Times New Roman"/>
                <w:i/>
                <w:iCs/>
                <w:sz w:val="24"/>
                <w:szCs w:val="24"/>
              </w:rPr>
            </w:pPr>
            <w:r w:rsidRPr="007472D9">
              <w:rPr>
                <w:rFonts w:ascii="Times New Roman" w:hAnsi="Times New Roman"/>
                <w:i/>
                <w:iCs/>
                <w:sz w:val="24"/>
                <w:szCs w:val="24"/>
              </w:rPr>
              <w:t>(Sau đây gọi là “Bên Mua”</w:t>
            </w:r>
            <w:r w:rsidR="003B48F4" w:rsidRPr="007472D9">
              <w:rPr>
                <w:rFonts w:ascii="Times New Roman" w:hAnsi="Times New Roman"/>
                <w:i/>
                <w:iCs/>
                <w:sz w:val="24"/>
                <w:szCs w:val="24"/>
              </w:rPr>
              <w:t>)</w:t>
            </w:r>
          </w:p>
        </w:tc>
      </w:tr>
    </w:tbl>
    <w:p w14:paraId="79A8EC63" w14:textId="1AE0B083" w:rsidR="00586D4D" w:rsidRPr="007472D9" w:rsidRDefault="008B5421" w:rsidP="000745C8">
      <w:pPr>
        <w:widowControl w:val="0"/>
        <w:autoSpaceDE w:val="0"/>
        <w:autoSpaceDN w:val="0"/>
        <w:adjustRightInd w:val="0"/>
        <w:spacing w:before="120" w:after="120"/>
        <w:jc w:val="both"/>
        <w:rPr>
          <w:rFonts w:ascii="Times New Roman" w:hAnsi="Times New Roman"/>
          <w:sz w:val="24"/>
          <w:szCs w:val="24"/>
        </w:rPr>
      </w:pPr>
      <w:r w:rsidRPr="007472D9">
        <w:rPr>
          <w:rFonts w:ascii="Times New Roman" w:hAnsi="Times New Roman"/>
          <w:spacing w:val="-2"/>
          <w:sz w:val="24"/>
          <w:szCs w:val="24"/>
        </w:rPr>
        <w:t>Bên Bán</w:t>
      </w:r>
      <w:r w:rsidR="00962940" w:rsidRPr="007472D9">
        <w:rPr>
          <w:rFonts w:ascii="Times New Roman" w:hAnsi="Times New Roman"/>
          <w:sz w:val="24"/>
          <w:szCs w:val="24"/>
        </w:rPr>
        <w:t xml:space="preserve"> đồng ý</w:t>
      </w:r>
      <w:r w:rsidR="001810BC" w:rsidRPr="007472D9">
        <w:rPr>
          <w:rFonts w:ascii="Times New Roman" w:hAnsi="Times New Roman"/>
          <w:sz w:val="24"/>
          <w:szCs w:val="24"/>
        </w:rPr>
        <w:t xml:space="preserve"> bán</w:t>
      </w:r>
      <w:r w:rsidR="00586D4D" w:rsidRPr="007472D9">
        <w:rPr>
          <w:rFonts w:ascii="Times New Roman" w:hAnsi="Times New Roman"/>
          <w:sz w:val="24"/>
          <w:szCs w:val="24"/>
        </w:rPr>
        <w:t xml:space="preserve"> </w:t>
      </w:r>
      <w:r w:rsidR="00586D4D" w:rsidRPr="007472D9">
        <w:rPr>
          <w:rFonts w:ascii="Times New Roman" w:hAnsi="Times New Roman"/>
          <w:spacing w:val="2"/>
          <w:sz w:val="24"/>
          <w:szCs w:val="24"/>
        </w:rPr>
        <w:t>v</w:t>
      </w:r>
      <w:r w:rsidR="00586D4D" w:rsidRPr="007472D9">
        <w:rPr>
          <w:rFonts w:ascii="Times New Roman" w:hAnsi="Times New Roman"/>
          <w:sz w:val="24"/>
          <w:szCs w:val="24"/>
        </w:rPr>
        <w:t>à</w:t>
      </w:r>
      <w:r w:rsidR="00BA75D3" w:rsidRPr="007472D9">
        <w:rPr>
          <w:rFonts w:ascii="Times New Roman" w:hAnsi="Times New Roman"/>
          <w:sz w:val="24"/>
          <w:szCs w:val="24"/>
        </w:rPr>
        <w:t xml:space="preserve"> </w:t>
      </w:r>
      <w:r w:rsidRPr="007472D9">
        <w:rPr>
          <w:rFonts w:ascii="Times New Roman" w:hAnsi="Times New Roman"/>
          <w:spacing w:val="-1"/>
          <w:sz w:val="24"/>
          <w:szCs w:val="24"/>
        </w:rPr>
        <w:t>Bên Mua</w:t>
      </w:r>
      <w:r w:rsidR="00BA75D3" w:rsidRPr="007472D9">
        <w:rPr>
          <w:rFonts w:ascii="Times New Roman" w:hAnsi="Times New Roman"/>
          <w:sz w:val="24"/>
          <w:szCs w:val="24"/>
        </w:rPr>
        <w:t xml:space="preserve"> </w:t>
      </w:r>
      <w:r w:rsidR="00962940" w:rsidRPr="007472D9">
        <w:rPr>
          <w:rFonts w:ascii="Times New Roman" w:hAnsi="Times New Roman"/>
          <w:sz w:val="24"/>
          <w:szCs w:val="24"/>
        </w:rPr>
        <w:t xml:space="preserve">đồng ý </w:t>
      </w:r>
      <w:r w:rsidR="001810BC" w:rsidRPr="007472D9">
        <w:rPr>
          <w:rFonts w:ascii="Times New Roman" w:hAnsi="Times New Roman"/>
          <w:sz w:val="24"/>
          <w:szCs w:val="24"/>
        </w:rPr>
        <w:t>mua</w:t>
      </w:r>
      <w:r w:rsidR="00962940" w:rsidRPr="007472D9">
        <w:rPr>
          <w:rFonts w:ascii="Times New Roman" w:hAnsi="Times New Roman"/>
          <w:sz w:val="24"/>
          <w:szCs w:val="24"/>
        </w:rPr>
        <w:t xml:space="preserve"> theo </w:t>
      </w:r>
      <w:r w:rsidR="007D6EC9">
        <w:rPr>
          <w:rFonts w:ascii="Times New Roman" w:hAnsi="Times New Roman"/>
          <w:sz w:val="24"/>
          <w:szCs w:val="24"/>
        </w:rPr>
        <w:t xml:space="preserve">Hợp </w:t>
      </w:r>
      <w:r w:rsidR="003B3D70">
        <w:rPr>
          <w:rFonts w:ascii="Times New Roman" w:hAnsi="Times New Roman"/>
          <w:sz w:val="24"/>
          <w:szCs w:val="24"/>
        </w:rPr>
        <w:t>đ</w:t>
      </w:r>
      <w:r w:rsidR="007D6EC9">
        <w:rPr>
          <w:rFonts w:ascii="Times New Roman" w:hAnsi="Times New Roman"/>
          <w:sz w:val="24"/>
          <w:szCs w:val="24"/>
        </w:rPr>
        <w:t xml:space="preserve">ồng </w:t>
      </w:r>
      <w:r w:rsidR="00962940" w:rsidRPr="007472D9">
        <w:rPr>
          <w:rFonts w:ascii="Times New Roman" w:hAnsi="Times New Roman"/>
          <w:sz w:val="24"/>
          <w:szCs w:val="24"/>
        </w:rPr>
        <w:t>nguyên tắc</w:t>
      </w:r>
      <w:r w:rsidR="008F4C1C" w:rsidRPr="007472D9">
        <w:rPr>
          <w:rFonts w:ascii="Times New Roman" w:hAnsi="Times New Roman"/>
          <w:sz w:val="24"/>
          <w:szCs w:val="24"/>
        </w:rPr>
        <w:t xml:space="preserve"> cung cấp chuối này</w:t>
      </w:r>
      <w:r w:rsidR="00962940" w:rsidRPr="007472D9">
        <w:rPr>
          <w:rFonts w:ascii="Times New Roman" w:hAnsi="Times New Roman"/>
          <w:sz w:val="24"/>
          <w:szCs w:val="24"/>
        </w:rPr>
        <w:t xml:space="preserve"> </w:t>
      </w:r>
      <w:r w:rsidR="00962940" w:rsidRPr="007472D9">
        <w:rPr>
          <w:rFonts w:ascii="Times New Roman" w:hAnsi="Times New Roman"/>
          <w:b/>
          <w:bCs/>
          <w:sz w:val="24"/>
          <w:szCs w:val="24"/>
        </w:rPr>
        <w:t>(“</w:t>
      </w:r>
      <w:r w:rsidR="007D6EC9">
        <w:rPr>
          <w:rFonts w:ascii="Times New Roman" w:hAnsi="Times New Roman"/>
          <w:b/>
          <w:bCs/>
          <w:sz w:val="24"/>
          <w:szCs w:val="24"/>
        </w:rPr>
        <w:t>Hợp Đồng</w:t>
      </w:r>
      <w:r w:rsidR="00962940" w:rsidRPr="007472D9">
        <w:rPr>
          <w:rFonts w:ascii="Times New Roman" w:hAnsi="Times New Roman"/>
          <w:b/>
          <w:bCs/>
          <w:sz w:val="24"/>
          <w:szCs w:val="24"/>
        </w:rPr>
        <w:t>”)</w:t>
      </w:r>
      <w:r w:rsidR="001810BC" w:rsidRPr="007472D9">
        <w:rPr>
          <w:rFonts w:ascii="Times New Roman" w:hAnsi="Times New Roman"/>
          <w:b/>
          <w:bCs/>
          <w:sz w:val="24"/>
          <w:szCs w:val="24"/>
        </w:rPr>
        <w:t xml:space="preserve"> </w:t>
      </w:r>
      <w:r w:rsidR="001810BC" w:rsidRPr="007472D9">
        <w:rPr>
          <w:rFonts w:ascii="Times New Roman" w:hAnsi="Times New Roman"/>
          <w:sz w:val="24"/>
          <w:szCs w:val="24"/>
        </w:rPr>
        <w:t xml:space="preserve">với </w:t>
      </w:r>
      <w:r w:rsidR="00586D4D" w:rsidRPr="007472D9">
        <w:rPr>
          <w:rFonts w:ascii="Times New Roman" w:hAnsi="Times New Roman"/>
          <w:spacing w:val="-1"/>
          <w:sz w:val="24"/>
          <w:szCs w:val="24"/>
        </w:rPr>
        <w:t>c</w:t>
      </w:r>
      <w:r w:rsidR="00586D4D" w:rsidRPr="007472D9">
        <w:rPr>
          <w:rFonts w:ascii="Times New Roman" w:hAnsi="Times New Roman"/>
          <w:spacing w:val="1"/>
          <w:sz w:val="24"/>
          <w:szCs w:val="24"/>
        </w:rPr>
        <w:t>á</w:t>
      </w:r>
      <w:r w:rsidR="00586D4D" w:rsidRPr="007472D9">
        <w:rPr>
          <w:rFonts w:ascii="Times New Roman" w:hAnsi="Times New Roman"/>
          <w:sz w:val="24"/>
          <w:szCs w:val="24"/>
        </w:rPr>
        <w:t>c</w:t>
      </w:r>
      <w:r w:rsidR="00BA75D3" w:rsidRPr="007472D9">
        <w:rPr>
          <w:rFonts w:ascii="Times New Roman" w:hAnsi="Times New Roman"/>
          <w:sz w:val="24"/>
          <w:szCs w:val="24"/>
        </w:rPr>
        <w:t xml:space="preserve"> </w:t>
      </w:r>
      <w:r w:rsidR="00586D4D" w:rsidRPr="007472D9">
        <w:rPr>
          <w:rFonts w:ascii="Times New Roman" w:hAnsi="Times New Roman"/>
          <w:sz w:val="24"/>
          <w:szCs w:val="24"/>
        </w:rPr>
        <w:t>đ</w:t>
      </w:r>
      <w:r w:rsidR="00586D4D" w:rsidRPr="007472D9">
        <w:rPr>
          <w:rFonts w:ascii="Times New Roman" w:hAnsi="Times New Roman"/>
          <w:spacing w:val="1"/>
          <w:sz w:val="24"/>
          <w:szCs w:val="24"/>
        </w:rPr>
        <w:t>i</w:t>
      </w:r>
      <w:r w:rsidR="00586D4D" w:rsidRPr="007472D9">
        <w:rPr>
          <w:rFonts w:ascii="Times New Roman" w:hAnsi="Times New Roman"/>
          <w:spacing w:val="-1"/>
          <w:sz w:val="24"/>
          <w:szCs w:val="24"/>
        </w:rPr>
        <w:t>ề</w:t>
      </w:r>
      <w:r w:rsidR="00586D4D" w:rsidRPr="007472D9">
        <w:rPr>
          <w:rFonts w:ascii="Times New Roman" w:hAnsi="Times New Roman"/>
          <w:sz w:val="24"/>
          <w:szCs w:val="24"/>
        </w:rPr>
        <w:t>u</w:t>
      </w:r>
      <w:r w:rsidR="00BA75D3" w:rsidRPr="007472D9">
        <w:rPr>
          <w:rFonts w:ascii="Times New Roman" w:hAnsi="Times New Roman"/>
          <w:sz w:val="24"/>
          <w:szCs w:val="24"/>
        </w:rPr>
        <w:t xml:space="preserve"> </w:t>
      </w:r>
      <w:r w:rsidR="00586D4D" w:rsidRPr="007472D9">
        <w:rPr>
          <w:rFonts w:ascii="Times New Roman" w:hAnsi="Times New Roman"/>
          <w:sz w:val="24"/>
          <w:szCs w:val="24"/>
        </w:rPr>
        <w:t>kh</w:t>
      </w:r>
      <w:r w:rsidR="00586D4D" w:rsidRPr="007472D9">
        <w:rPr>
          <w:rFonts w:ascii="Times New Roman" w:hAnsi="Times New Roman"/>
          <w:spacing w:val="1"/>
          <w:sz w:val="24"/>
          <w:szCs w:val="24"/>
        </w:rPr>
        <w:t>o</w:t>
      </w:r>
      <w:r w:rsidR="00586D4D" w:rsidRPr="007472D9">
        <w:rPr>
          <w:rFonts w:ascii="Times New Roman" w:hAnsi="Times New Roman"/>
          <w:spacing w:val="-1"/>
          <w:sz w:val="24"/>
          <w:szCs w:val="24"/>
        </w:rPr>
        <w:t>ả</w:t>
      </w:r>
      <w:r w:rsidR="00586D4D" w:rsidRPr="007472D9">
        <w:rPr>
          <w:rFonts w:ascii="Times New Roman" w:hAnsi="Times New Roman"/>
          <w:sz w:val="24"/>
          <w:szCs w:val="24"/>
        </w:rPr>
        <w:t>n</w:t>
      </w:r>
      <w:r w:rsidR="001810BC" w:rsidRPr="007472D9">
        <w:rPr>
          <w:rFonts w:ascii="Times New Roman" w:hAnsi="Times New Roman"/>
          <w:sz w:val="24"/>
          <w:szCs w:val="24"/>
        </w:rPr>
        <w:t xml:space="preserve"> và điều kiện</w:t>
      </w:r>
      <w:r w:rsidR="00BA75D3" w:rsidRPr="007472D9">
        <w:rPr>
          <w:rFonts w:ascii="Times New Roman" w:hAnsi="Times New Roman"/>
          <w:sz w:val="24"/>
          <w:szCs w:val="24"/>
        </w:rPr>
        <w:t xml:space="preserve"> </w:t>
      </w:r>
      <w:r w:rsidR="00586D4D" w:rsidRPr="007472D9">
        <w:rPr>
          <w:rFonts w:ascii="Times New Roman" w:hAnsi="Times New Roman"/>
          <w:sz w:val="24"/>
          <w:szCs w:val="24"/>
        </w:rPr>
        <w:t>dưới</w:t>
      </w:r>
      <w:r w:rsidR="00BA75D3" w:rsidRPr="007472D9">
        <w:rPr>
          <w:rFonts w:ascii="Times New Roman" w:hAnsi="Times New Roman"/>
          <w:sz w:val="24"/>
          <w:szCs w:val="24"/>
        </w:rPr>
        <w:t xml:space="preserve"> </w:t>
      </w:r>
      <w:r w:rsidR="00586D4D" w:rsidRPr="007472D9">
        <w:rPr>
          <w:rFonts w:ascii="Times New Roman" w:hAnsi="Times New Roman"/>
          <w:sz w:val="24"/>
          <w:szCs w:val="24"/>
        </w:rPr>
        <w:t>đ</w:t>
      </w:r>
      <w:r w:rsidR="00586D4D" w:rsidRPr="007472D9">
        <w:rPr>
          <w:rFonts w:ascii="Times New Roman" w:hAnsi="Times New Roman"/>
          <w:spacing w:val="4"/>
          <w:sz w:val="24"/>
          <w:szCs w:val="24"/>
        </w:rPr>
        <w:t>â</w:t>
      </w:r>
      <w:r w:rsidR="00586D4D" w:rsidRPr="007472D9">
        <w:rPr>
          <w:rFonts w:ascii="Times New Roman" w:hAnsi="Times New Roman"/>
          <w:sz w:val="24"/>
          <w:szCs w:val="24"/>
        </w:rPr>
        <w:t>y</w:t>
      </w:r>
      <w:r w:rsidR="00BA75D3" w:rsidRPr="007472D9">
        <w:rPr>
          <w:rFonts w:ascii="Times New Roman" w:hAnsi="Times New Roman"/>
          <w:sz w:val="24"/>
          <w:szCs w:val="24"/>
        </w:rPr>
        <w:t xml:space="preserve"> </w:t>
      </w:r>
      <w:r w:rsidR="00586D4D" w:rsidRPr="007472D9">
        <w:rPr>
          <w:rFonts w:ascii="Times New Roman" w:hAnsi="Times New Roman"/>
          <w:sz w:val="24"/>
          <w:szCs w:val="24"/>
        </w:rPr>
        <w:t>đú</w:t>
      </w:r>
      <w:r w:rsidR="00586D4D" w:rsidRPr="007472D9">
        <w:rPr>
          <w:rFonts w:ascii="Times New Roman" w:hAnsi="Times New Roman"/>
          <w:spacing w:val="2"/>
          <w:sz w:val="24"/>
          <w:szCs w:val="24"/>
        </w:rPr>
        <w:t>n</w:t>
      </w:r>
      <w:r w:rsidR="00586D4D" w:rsidRPr="007472D9">
        <w:rPr>
          <w:rFonts w:ascii="Times New Roman" w:hAnsi="Times New Roman"/>
          <w:sz w:val="24"/>
          <w:szCs w:val="24"/>
        </w:rPr>
        <w:t>g</w:t>
      </w:r>
      <w:r w:rsidR="00BA75D3" w:rsidRPr="007472D9">
        <w:rPr>
          <w:rFonts w:ascii="Times New Roman" w:hAnsi="Times New Roman"/>
          <w:sz w:val="24"/>
          <w:szCs w:val="24"/>
        </w:rPr>
        <w:t xml:space="preserve"> </w:t>
      </w:r>
      <w:r w:rsidR="00586D4D" w:rsidRPr="007472D9">
        <w:rPr>
          <w:rFonts w:ascii="Times New Roman" w:hAnsi="Times New Roman"/>
          <w:sz w:val="24"/>
          <w:szCs w:val="24"/>
        </w:rPr>
        <w:t>th</w:t>
      </w:r>
      <w:r w:rsidR="00586D4D" w:rsidRPr="007472D9">
        <w:rPr>
          <w:rFonts w:ascii="Times New Roman" w:hAnsi="Times New Roman"/>
          <w:spacing w:val="2"/>
          <w:sz w:val="24"/>
          <w:szCs w:val="24"/>
        </w:rPr>
        <w:t>e</w:t>
      </w:r>
      <w:r w:rsidR="00586D4D" w:rsidRPr="007472D9">
        <w:rPr>
          <w:rFonts w:ascii="Times New Roman" w:hAnsi="Times New Roman"/>
          <w:sz w:val="24"/>
          <w:szCs w:val="24"/>
        </w:rPr>
        <w:t>o</w:t>
      </w:r>
      <w:r w:rsidR="00BA75D3" w:rsidRPr="007472D9">
        <w:rPr>
          <w:rFonts w:ascii="Times New Roman" w:hAnsi="Times New Roman"/>
          <w:sz w:val="24"/>
          <w:szCs w:val="24"/>
        </w:rPr>
        <w:t xml:space="preserve"> </w:t>
      </w:r>
      <w:r w:rsidR="00586D4D" w:rsidRPr="007472D9">
        <w:rPr>
          <w:rFonts w:ascii="Times New Roman" w:hAnsi="Times New Roman"/>
          <w:sz w:val="24"/>
          <w:szCs w:val="24"/>
        </w:rPr>
        <w:t>q</w:t>
      </w:r>
      <w:r w:rsidR="00586D4D" w:rsidRPr="007472D9">
        <w:rPr>
          <w:rFonts w:ascii="Times New Roman" w:hAnsi="Times New Roman"/>
          <w:spacing w:val="2"/>
          <w:sz w:val="24"/>
          <w:szCs w:val="24"/>
        </w:rPr>
        <w:t>u</w:t>
      </w:r>
      <w:r w:rsidR="00586D4D" w:rsidRPr="007472D9">
        <w:rPr>
          <w:rFonts w:ascii="Times New Roman" w:hAnsi="Times New Roman"/>
          <w:sz w:val="24"/>
          <w:szCs w:val="24"/>
        </w:rPr>
        <w:t>y</w:t>
      </w:r>
      <w:r w:rsidR="00BA75D3" w:rsidRPr="007472D9">
        <w:rPr>
          <w:rFonts w:ascii="Times New Roman" w:hAnsi="Times New Roman"/>
          <w:sz w:val="24"/>
          <w:szCs w:val="24"/>
        </w:rPr>
        <w:t xml:space="preserve"> </w:t>
      </w:r>
      <w:r w:rsidR="00586D4D" w:rsidRPr="007472D9">
        <w:rPr>
          <w:rFonts w:ascii="Times New Roman" w:hAnsi="Times New Roman"/>
          <w:spacing w:val="2"/>
          <w:sz w:val="24"/>
          <w:szCs w:val="24"/>
        </w:rPr>
        <w:t>đ</w:t>
      </w:r>
      <w:r w:rsidR="00586D4D" w:rsidRPr="007472D9">
        <w:rPr>
          <w:rFonts w:ascii="Times New Roman" w:hAnsi="Times New Roman"/>
          <w:sz w:val="24"/>
          <w:szCs w:val="24"/>
        </w:rPr>
        <w:t>ịnh</w:t>
      </w:r>
      <w:r w:rsidR="00BA75D3" w:rsidRPr="007472D9">
        <w:rPr>
          <w:rFonts w:ascii="Times New Roman" w:hAnsi="Times New Roman"/>
          <w:sz w:val="24"/>
          <w:szCs w:val="24"/>
        </w:rPr>
        <w:t xml:space="preserve"> </w:t>
      </w:r>
      <w:r w:rsidR="00586D4D" w:rsidRPr="007472D9">
        <w:rPr>
          <w:rFonts w:ascii="Times New Roman" w:hAnsi="Times New Roman"/>
          <w:spacing w:val="-1"/>
          <w:sz w:val="24"/>
          <w:szCs w:val="24"/>
        </w:rPr>
        <w:t>c</w:t>
      </w:r>
      <w:r w:rsidR="00586D4D" w:rsidRPr="007472D9">
        <w:rPr>
          <w:rFonts w:ascii="Times New Roman" w:hAnsi="Times New Roman"/>
          <w:spacing w:val="2"/>
          <w:sz w:val="24"/>
          <w:szCs w:val="24"/>
        </w:rPr>
        <w:t>ủ</w:t>
      </w:r>
      <w:r w:rsidR="00586D4D" w:rsidRPr="007472D9">
        <w:rPr>
          <w:rFonts w:ascii="Times New Roman" w:hAnsi="Times New Roman"/>
          <w:sz w:val="24"/>
          <w:szCs w:val="24"/>
        </w:rPr>
        <w:t>a</w:t>
      </w:r>
      <w:r w:rsidR="00BA75D3" w:rsidRPr="007472D9">
        <w:rPr>
          <w:rFonts w:ascii="Times New Roman" w:hAnsi="Times New Roman"/>
          <w:sz w:val="24"/>
          <w:szCs w:val="24"/>
        </w:rPr>
        <w:t xml:space="preserve"> </w:t>
      </w:r>
      <w:r w:rsidR="00586D4D" w:rsidRPr="007472D9">
        <w:rPr>
          <w:rFonts w:ascii="Times New Roman" w:hAnsi="Times New Roman"/>
          <w:sz w:val="24"/>
          <w:szCs w:val="24"/>
        </w:rPr>
        <w:t>ph</w:t>
      </w:r>
      <w:r w:rsidR="00586D4D" w:rsidRPr="007472D9">
        <w:rPr>
          <w:rFonts w:ascii="Times New Roman" w:hAnsi="Times New Roman"/>
          <w:spacing w:val="-1"/>
          <w:sz w:val="24"/>
          <w:szCs w:val="24"/>
        </w:rPr>
        <w:t>á</w:t>
      </w:r>
      <w:r w:rsidR="00586D4D" w:rsidRPr="007472D9">
        <w:rPr>
          <w:rFonts w:ascii="Times New Roman" w:hAnsi="Times New Roman"/>
          <w:sz w:val="24"/>
          <w:szCs w:val="24"/>
        </w:rPr>
        <w:t>p</w:t>
      </w:r>
      <w:r w:rsidR="00BA75D3" w:rsidRPr="007472D9">
        <w:rPr>
          <w:rFonts w:ascii="Times New Roman" w:hAnsi="Times New Roman"/>
          <w:sz w:val="24"/>
          <w:szCs w:val="24"/>
        </w:rPr>
        <w:t xml:space="preserve"> </w:t>
      </w:r>
      <w:r w:rsidR="00586D4D" w:rsidRPr="007472D9">
        <w:rPr>
          <w:rFonts w:ascii="Times New Roman" w:hAnsi="Times New Roman"/>
          <w:sz w:val="24"/>
          <w:szCs w:val="24"/>
        </w:rPr>
        <w:t>lu</w:t>
      </w:r>
      <w:r w:rsidR="00586D4D" w:rsidRPr="007472D9">
        <w:rPr>
          <w:rFonts w:ascii="Times New Roman" w:hAnsi="Times New Roman"/>
          <w:spacing w:val="-1"/>
          <w:sz w:val="24"/>
          <w:szCs w:val="24"/>
        </w:rPr>
        <w:t>ậ</w:t>
      </w:r>
      <w:r w:rsidR="00586D4D" w:rsidRPr="007472D9">
        <w:rPr>
          <w:rFonts w:ascii="Times New Roman" w:hAnsi="Times New Roman"/>
          <w:sz w:val="24"/>
          <w:szCs w:val="24"/>
        </w:rPr>
        <w:t>t</w:t>
      </w:r>
      <w:r w:rsidR="00CD1B81" w:rsidRPr="007472D9">
        <w:rPr>
          <w:rFonts w:ascii="Times New Roman" w:hAnsi="Times New Roman"/>
          <w:sz w:val="24"/>
          <w:szCs w:val="24"/>
        </w:rPr>
        <w:t xml:space="preserve"> v</w:t>
      </w:r>
      <w:r w:rsidR="00586D4D" w:rsidRPr="007472D9">
        <w:rPr>
          <w:rFonts w:ascii="Times New Roman" w:hAnsi="Times New Roman"/>
          <w:sz w:val="24"/>
          <w:szCs w:val="24"/>
        </w:rPr>
        <w:t>à</w:t>
      </w:r>
      <w:r w:rsidR="00BA75D3" w:rsidRPr="007472D9">
        <w:rPr>
          <w:rFonts w:ascii="Times New Roman" w:hAnsi="Times New Roman"/>
          <w:sz w:val="24"/>
          <w:szCs w:val="24"/>
        </w:rPr>
        <w:t xml:space="preserve"> </w:t>
      </w:r>
      <w:r w:rsidR="00586D4D" w:rsidRPr="007472D9">
        <w:rPr>
          <w:rFonts w:ascii="Times New Roman" w:hAnsi="Times New Roman"/>
          <w:sz w:val="24"/>
          <w:szCs w:val="24"/>
        </w:rPr>
        <w:t>đúng</w:t>
      </w:r>
      <w:r w:rsidR="00BA75D3" w:rsidRPr="007472D9">
        <w:rPr>
          <w:rFonts w:ascii="Times New Roman" w:hAnsi="Times New Roman"/>
          <w:sz w:val="24"/>
          <w:szCs w:val="24"/>
        </w:rPr>
        <w:t xml:space="preserve"> </w:t>
      </w:r>
      <w:r w:rsidR="00586D4D" w:rsidRPr="007472D9">
        <w:rPr>
          <w:rFonts w:ascii="Times New Roman" w:hAnsi="Times New Roman"/>
          <w:sz w:val="24"/>
          <w:szCs w:val="24"/>
        </w:rPr>
        <w:t>n</w:t>
      </w:r>
      <w:r w:rsidR="00586D4D" w:rsidRPr="007472D9">
        <w:rPr>
          <w:rFonts w:ascii="Times New Roman" w:hAnsi="Times New Roman"/>
          <w:spacing w:val="2"/>
          <w:sz w:val="24"/>
          <w:szCs w:val="24"/>
        </w:rPr>
        <w:t>h</w:t>
      </w:r>
      <w:r w:rsidR="00586D4D" w:rsidRPr="007472D9">
        <w:rPr>
          <w:rFonts w:ascii="Times New Roman" w:hAnsi="Times New Roman"/>
          <w:sz w:val="24"/>
          <w:szCs w:val="24"/>
        </w:rPr>
        <w:t>ư</w:t>
      </w:r>
      <w:r w:rsidR="00BA75D3" w:rsidRPr="007472D9">
        <w:rPr>
          <w:rFonts w:ascii="Times New Roman" w:hAnsi="Times New Roman"/>
          <w:sz w:val="24"/>
          <w:szCs w:val="24"/>
        </w:rPr>
        <w:t xml:space="preserve"> </w:t>
      </w:r>
      <w:r w:rsidR="00586D4D" w:rsidRPr="007472D9">
        <w:rPr>
          <w:rFonts w:ascii="Times New Roman" w:hAnsi="Times New Roman"/>
          <w:spacing w:val="-1"/>
          <w:sz w:val="24"/>
          <w:szCs w:val="24"/>
        </w:rPr>
        <w:t>ca</w:t>
      </w:r>
      <w:r w:rsidR="00586D4D" w:rsidRPr="007472D9">
        <w:rPr>
          <w:rFonts w:ascii="Times New Roman" w:hAnsi="Times New Roman"/>
          <w:sz w:val="24"/>
          <w:szCs w:val="24"/>
        </w:rPr>
        <w:t xml:space="preserve">m </w:t>
      </w:r>
      <w:r w:rsidR="00586D4D" w:rsidRPr="007472D9">
        <w:rPr>
          <w:rFonts w:ascii="Times New Roman" w:hAnsi="Times New Roman"/>
          <w:spacing w:val="3"/>
          <w:sz w:val="24"/>
          <w:szCs w:val="24"/>
        </w:rPr>
        <w:t>k</w:t>
      </w:r>
      <w:r w:rsidR="00586D4D" w:rsidRPr="007472D9">
        <w:rPr>
          <w:rFonts w:ascii="Times New Roman" w:hAnsi="Times New Roman"/>
          <w:spacing w:val="-1"/>
          <w:sz w:val="24"/>
          <w:szCs w:val="24"/>
        </w:rPr>
        <w:t>ế</w:t>
      </w:r>
      <w:r w:rsidR="00586D4D" w:rsidRPr="007472D9">
        <w:rPr>
          <w:rFonts w:ascii="Times New Roman" w:hAnsi="Times New Roman"/>
          <w:sz w:val="24"/>
          <w:szCs w:val="24"/>
        </w:rPr>
        <w:t>t</w:t>
      </w:r>
      <w:r w:rsidR="00BA75D3" w:rsidRPr="007472D9">
        <w:rPr>
          <w:rFonts w:ascii="Times New Roman" w:hAnsi="Times New Roman"/>
          <w:sz w:val="24"/>
          <w:szCs w:val="24"/>
        </w:rPr>
        <w:t xml:space="preserve"> </w:t>
      </w:r>
      <w:r w:rsidR="00586D4D" w:rsidRPr="007472D9">
        <w:rPr>
          <w:rFonts w:ascii="Times New Roman" w:hAnsi="Times New Roman"/>
          <w:sz w:val="24"/>
          <w:szCs w:val="24"/>
        </w:rPr>
        <w:t>c</w:t>
      </w:r>
      <w:r w:rsidR="00586D4D" w:rsidRPr="007472D9">
        <w:rPr>
          <w:rFonts w:ascii="Times New Roman" w:hAnsi="Times New Roman"/>
          <w:spacing w:val="1"/>
          <w:sz w:val="24"/>
          <w:szCs w:val="24"/>
        </w:rPr>
        <w:t>ủ</w:t>
      </w:r>
      <w:r w:rsidR="00586D4D" w:rsidRPr="007472D9">
        <w:rPr>
          <w:rFonts w:ascii="Times New Roman" w:hAnsi="Times New Roman"/>
          <w:sz w:val="24"/>
          <w:szCs w:val="24"/>
        </w:rPr>
        <w:t>a</w:t>
      </w:r>
      <w:r w:rsidR="00BA75D3" w:rsidRPr="007472D9">
        <w:rPr>
          <w:rFonts w:ascii="Times New Roman" w:hAnsi="Times New Roman"/>
          <w:sz w:val="24"/>
          <w:szCs w:val="24"/>
        </w:rPr>
        <w:t xml:space="preserve"> </w:t>
      </w:r>
      <w:r w:rsidR="00586D4D" w:rsidRPr="007472D9">
        <w:rPr>
          <w:rFonts w:ascii="Times New Roman" w:hAnsi="Times New Roman"/>
          <w:sz w:val="24"/>
          <w:szCs w:val="24"/>
        </w:rPr>
        <w:t>h</w:t>
      </w:r>
      <w:r w:rsidR="00586D4D" w:rsidRPr="007472D9">
        <w:rPr>
          <w:rFonts w:ascii="Times New Roman" w:hAnsi="Times New Roman"/>
          <w:spacing w:val="-1"/>
          <w:sz w:val="24"/>
          <w:szCs w:val="24"/>
        </w:rPr>
        <w:t>a</w:t>
      </w:r>
      <w:r w:rsidR="00586D4D" w:rsidRPr="007472D9">
        <w:rPr>
          <w:rFonts w:ascii="Times New Roman" w:hAnsi="Times New Roman"/>
          <w:sz w:val="24"/>
          <w:szCs w:val="24"/>
        </w:rPr>
        <w:t>i</w:t>
      </w:r>
      <w:r w:rsidR="00BA75D3" w:rsidRPr="007472D9">
        <w:rPr>
          <w:rFonts w:ascii="Times New Roman" w:hAnsi="Times New Roman"/>
          <w:sz w:val="24"/>
          <w:szCs w:val="24"/>
        </w:rPr>
        <w:t xml:space="preserve"> </w:t>
      </w:r>
      <w:r w:rsidR="00586D4D" w:rsidRPr="007472D9">
        <w:rPr>
          <w:rFonts w:ascii="Times New Roman" w:hAnsi="Times New Roman"/>
          <w:sz w:val="24"/>
          <w:szCs w:val="24"/>
        </w:rPr>
        <w:t>bên</w:t>
      </w:r>
      <w:r w:rsidR="008F4C1C" w:rsidRPr="007472D9">
        <w:rPr>
          <w:rFonts w:ascii="Times New Roman" w:hAnsi="Times New Roman"/>
          <w:sz w:val="24"/>
          <w:szCs w:val="24"/>
        </w:rPr>
        <w:t>, cụ thể</w:t>
      </w:r>
      <w:r w:rsidR="00586D4D" w:rsidRPr="007472D9">
        <w:rPr>
          <w:rFonts w:ascii="Times New Roman" w:hAnsi="Times New Roman"/>
          <w:sz w:val="24"/>
          <w:szCs w:val="24"/>
        </w:rPr>
        <w:t>:</w:t>
      </w:r>
    </w:p>
    <w:p w14:paraId="0D911AC6" w14:textId="131E606A" w:rsidR="00CD5B52" w:rsidRPr="007472D9" w:rsidRDefault="00586D4D" w:rsidP="000745C8">
      <w:pPr>
        <w:widowControl w:val="0"/>
        <w:autoSpaceDE w:val="0"/>
        <w:autoSpaceDN w:val="0"/>
        <w:adjustRightInd w:val="0"/>
        <w:spacing w:before="120" w:after="120"/>
        <w:jc w:val="both"/>
        <w:rPr>
          <w:rFonts w:ascii="Times New Roman" w:hAnsi="Times New Roman"/>
          <w:b/>
          <w:bCs/>
          <w:sz w:val="24"/>
          <w:szCs w:val="24"/>
        </w:rPr>
      </w:pPr>
      <w:r w:rsidRPr="007472D9">
        <w:rPr>
          <w:rFonts w:ascii="Times New Roman" w:hAnsi="Times New Roman"/>
          <w:b/>
          <w:bCs/>
          <w:sz w:val="24"/>
          <w:szCs w:val="24"/>
        </w:rPr>
        <w:t>ĐI</w:t>
      </w:r>
      <w:r w:rsidRPr="007472D9">
        <w:rPr>
          <w:rFonts w:ascii="Times New Roman" w:hAnsi="Times New Roman"/>
          <w:b/>
          <w:bCs/>
          <w:spacing w:val="1"/>
          <w:sz w:val="24"/>
          <w:szCs w:val="24"/>
        </w:rPr>
        <w:t>Ề</w:t>
      </w:r>
      <w:r w:rsidRPr="007472D9">
        <w:rPr>
          <w:rFonts w:ascii="Times New Roman" w:hAnsi="Times New Roman"/>
          <w:b/>
          <w:bCs/>
          <w:sz w:val="24"/>
          <w:szCs w:val="24"/>
        </w:rPr>
        <w:t>U 1:</w:t>
      </w:r>
      <w:r w:rsidR="007E47CA" w:rsidRPr="007472D9">
        <w:rPr>
          <w:rFonts w:ascii="Times New Roman" w:hAnsi="Times New Roman"/>
          <w:b/>
          <w:bCs/>
          <w:sz w:val="24"/>
          <w:szCs w:val="24"/>
        </w:rPr>
        <w:t xml:space="preserve"> </w:t>
      </w:r>
      <w:r w:rsidR="00CD5B52" w:rsidRPr="007472D9">
        <w:rPr>
          <w:rFonts w:ascii="Times New Roman" w:hAnsi="Times New Roman"/>
          <w:b/>
          <w:bCs/>
          <w:sz w:val="24"/>
          <w:szCs w:val="24"/>
        </w:rPr>
        <w:t xml:space="preserve">PHẠM VI </w:t>
      </w:r>
      <w:r w:rsidR="007D6EC9">
        <w:rPr>
          <w:rFonts w:ascii="Times New Roman" w:hAnsi="Times New Roman"/>
          <w:b/>
          <w:bCs/>
          <w:sz w:val="24"/>
          <w:szCs w:val="24"/>
        </w:rPr>
        <w:t xml:space="preserve">HỢP ĐỒNG </w:t>
      </w:r>
    </w:p>
    <w:p w14:paraId="4CD755EA" w14:textId="00FBAC6C" w:rsidR="00CD5B52" w:rsidRPr="007472D9" w:rsidRDefault="007D6EC9" w:rsidP="000745C8">
      <w:pPr>
        <w:pStyle w:val="oancuaDanhsach"/>
        <w:widowControl w:val="0"/>
        <w:numPr>
          <w:ilvl w:val="1"/>
          <w:numId w:val="35"/>
        </w:numPr>
        <w:autoSpaceDE w:val="0"/>
        <w:autoSpaceDN w:val="0"/>
        <w:adjustRightInd w:val="0"/>
        <w:spacing w:before="120" w:after="120"/>
        <w:ind w:left="567" w:hanging="567"/>
        <w:contextualSpacing w:val="0"/>
        <w:jc w:val="both"/>
        <w:rPr>
          <w:rFonts w:ascii="Times New Roman" w:hAnsi="Times New Roman"/>
          <w:sz w:val="24"/>
          <w:szCs w:val="24"/>
        </w:rPr>
      </w:pPr>
      <w:r>
        <w:rPr>
          <w:rFonts w:ascii="Times New Roman" w:hAnsi="Times New Roman"/>
          <w:sz w:val="24"/>
          <w:szCs w:val="24"/>
        </w:rPr>
        <w:t xml:space="preserve">Hợp Đồng </w:t>
      </w:r>
      <w:r w:rsidR="00CD5B52" w:rsidRPr="007472D9">
        <w:rPr>
          <w:rFonts w:ascii="Times New Roman" w:hAnsi="Times New Roman"/>
          <w:sz w:val="24"/>
          <w:szCs w:val="24"/>
        </w:rPr>
        <w:t xml:space="preserve">này là </w:t>
      </w:r>
      <w:r>
        <w:rPr>
          <w:rFonts w:ascii="Times New Roman" w:hAnsi="Times New Roman"/>
          <w:sz w:val="24"/>
          <w:szCs w:val="24"/>
        </w:rPr>
        <w:t xml:space="preserve">Hợp Đồng </w:t>
      </w:r>
      <w:r w:rsidR="00CD5B52" w:rsidRPr="007472D9">
        <w:rPr>
          <w:rFonts w:ascii="Times New Roman" w:hAnsi="Times New Roman"/>
          <w:sz w:val="24"/>
          <w:szCs w:val="24"/>
        </w:rPr>
        <w:t>nguyên tắc, quy định các điều khoản khung cho việc Bên Mua thu mua chuối từ Bên Bán.</w:t>
      </w:r>
    </w:p>
    <w:p w14:paraId="1FEA5CCD" w14:textId="669FD8AE" w:rsidR="007336EB" w:rsidRPr="00A70D98" w:rsidRDefault="00CD5B52" w:rsidP="007336EB">
      <w:pPr>
        <w:pStyle w:val="oancuaDanhsach"/>
        <w:widowControl w:val="0"/>
        <w:numPr>
          <w:ilvl w:val="1"/>
          <w:numId w:val="35"/>
        </w:numPr>
        <w:autoSpaceDE w:val="0"/>
        <w:autoSpaceDN w:val="0"/>
        <w:adjustRightInd w:val="0"/>
        <w:spacing w:before="120" w:after="120"/>
        <w:ind w:left="567" w:hanging="567"/>
        <w:contextualSpacing w:val="0"/>
        <w:jc w:val="both"/>
        <w:rPr>
          <w:rFonts w:ascii="Times New Roman" w:hAnsi="Times New Roman"/>
          <w:spacing w:val="-4"/>
          <w:sz w:val="24"/>
          <w:szCs w:val="24"/>
        </w:rPr>
      </w:pPr>
      <w:r w:rsidRPr="00A70D98">
        <w:rPr>
          <w:rFonts w:ascii="Times New Roman" w:hAnsi="Times New Roman"/>
          <w:spacing w:val="-4"/>
          <w:sz w:val="24"/>
          <w:szCs w:val="24"/>
        </w:rPr>
        <w:t xml:space="preserve">Các điều khoản chi tiết về yêu cầu </w:t>
      </w:r>
      <w:r w:rsidR="00A56118" w:rsidRPr="00A70D98">
        <w:rPr>
          <w:rFonts w:ascii="Times New Roman" w:hAnsi="Times New Roman"/>
          <w:spacing w:val="-4"/>
          <w:sz w:val="24"/>
          <w:szCs w:val="24"/>
        </w:rPr>
        <w:t>Hàng Hoá</w:t>
      </w:r>
      <w:r w:rsidRPr="00A70D98">
        <w:rPr>
          <w:rFonts w:ascii="Times New Roman" w:hAnsi="Times New Roman"/>
          <w:spacing w:val="-4"/>
          <w:sz w:val="24"/>
          <w:szCs w:val="24"/>
        </w:rPr>
        <w:t xml:space="preserve">, số lượng, giá cả, thời gian giao hàng, phương thức thanh toán, và các điều khoản </w:t>
      </w:r>
      <w:r w:rsidR="007F2E72" w:rsidRPr="00A70D98">
        <w:rPr>
          <w:rFonts w:ascii="Times New Roman" w:hAnsi="Times New Roman"/>
          <w:spacing w:val="-4"/>
          <w:sz w:val="24"/>
          <w:szCs w:val="24"/>
        </w:rPr>
        <w:t>khác,</w:t>
      </w:r>
      <w:r w:rsidRPr="00A70D98">
        <w:rPr>
          <w:rFonts w:ascii="Times New Roman" w:hAnsi="Times New Roman"/>
          <w:spacing w:val="-4"/>
          <w:sz w:val="24"/>
          <w:szCs w:val="24"/>
        </w:rPr>
        <w:t xml:space="preserve"> sẽ được xác định cụ thể </w:t>
      </w:r>
      <w:r w:rsidRPr="00A70D98">
        <w:rPr>
          <w:rFonts w:ascii="Times New Roman" w:hAnsi="Times New Roman"/>
          <w:b/>
          <w:bCs/>
          <w:spacing w:val="-4"/>
          <w:sz w:val="24"/>
          <w:szCs w:val="24"/>
        </w:rPr>
        <w:t xml:space="preserve">trong </w:t>
      </w:r>
      <w:r w:rsidR="002E0621" w:rsidRPr="00A70D98">
        <w:rPr>
          <w:rFonts w:ascii="Times New Roman" w:hAnsi="Times New Roman"/>
          <w:b/>
          <w:bCs/>
          <w:spacing w:val="-4"/>
          <w:sz w:val="24"/>
          <w:szCs w:val="24"/>
        </w:rPr>
        <w:t>Đơn Đặt Hàng</w:t>
      </w:r>
      <w:r w:rsidRPr="00A70D98">
        <w:rPr>
          <w:rFonts w:ascii="Times New Roman" w:hAnsi="Times New Roman"/>
          <w:b/>
          <w:bCs/>
          <w:spacing w:val="-4"/>
          <w:sz w:val="24"/>
          <w:szCs w:val="24"/>
        </w:rPr>
        <w:t xml:space="preserve"> (“</w:t>
      </w:r>
      <w:r w:rsidR="002E0621" w:rsidRPr="00A70D98">
        <w:rPr>
          <w:rFonts w:ascii="Times New Roman" w:hAnsi="Times New Roman"/>
          <w:b/>
          <w:bCs/>
          <w:spacing w:val="-4"/>
          <w:sz w:val="24"/>
          <w:szCs w:val="24"/>
        </w:rPr>
        <w:t>Đơn Đặt Hàng</w:t>
      </w:r>
      <w:r w:rsidRPr="00A70D98">
        <w:rPr>
          <w:rFonts w:ascii="Times New Roman" w:hAnsi="Times New Roman"/>
          <w:b/>
          <w:bCs/>
          <w:spacing w:val="-4"/>
          <w:sz w:val="24"/>
          <w:szCs w:val="24"/>
        </w:rPr>
        <w:t>”)</w:t>
      </w:r>
      <w:r w:rsidRPr="00A70D98">
        <w:rPr>
          <w:rFonts w:ascii="Times New Roman" w:hAnsi="Times New Roman"/>
          <w:spacing w:val="-4"/>
          <w:sz w:val="24"/>
          <w:szCs w:val="24"/>
        </w:rPr>
        <w:t xml:space="preserve"> cho từng lô hàng cụ thể. </w:t>
      </w:r>
      <w:r w:rsidR="002E0621" w:rsidRPr="00A70D98">
        <w:rPr>
          <w:rFonts w:ascii="Times New Roman" w:hAnsi="Times New Roman"/>
          <w:spacing w:val="-4"/>
          <w:sz w:val="24"/>
          <w:szCs w:val="24"/>
        </w:rPr>
        <w:t xml:space="preserve">Đơn Đặt Hàng </w:t>
      </w:r>
      <w:r w:rsidRPr="00A70D98">
        <w:rPr>
          <w:rFonts w:ascii="Times New Roman" w:hAnsi="Times New Roman"/>
          <w:spacing w:val="-4"/>
          <w:sz w:val="24"/>
          <w:szCs w:val="24"/>
        </w:rPr>
        <w:t xml:space="preserve">là một phần không tách rời của </w:t>
      </w:r>
      <w:r w:rsidR="007D6EC9" w:rsidRPr="00A70D98">
        <w:rPr>
          <w:rFonts w:ascii="Times New Roman" w:hAnsi="Times New Roman"/>
          <w:spacing w:val="-4"/>
          <w:sz w:val="24"/>
          <w:szCs w:val="24"/>
        </w:rPr>
        <w:t>Hợp Đồng</w:t>
      </w:r>
      <w:r w:rsidRPr="00A70D98">
        <w:rPr>
          <w:rFonts w:ascii="Times New Roman" w:hAnsi="Times New Roman"/>
          <w:spacing w:val="-4"/>
          <w:sz w:val="24"/>
          <w:szCs w:val="24"/>
        </w:rPr>
        <w:t xml:space="preserve"> này.</w:t>
      </w:r>
    </w:p>
    <w:p w14:paraId="5D35B89C" w14:textId="77777777" w:rsidR="00CD5B52" w:rsidRPr="000745C8" w:rsidRDefault="00CD5B52" w:rsidP="000745C8">
      <w:pPr>
        <w:pStyle w:val="oancuaDanhsach"/>
        <w:widowControl w:val="0"/>
        <w:numPr>
          <w:ilvl w:val="1"/>
          <w:numId w:val="35"/>
        </w:numPr>
        <w:autoSpaceDE w:val="0"/>
        <w:autoSpaceDN w:val="0"/>
        <w:adjustRightInd w:val="0"/>
        <w:spacing w:before="120" w:after="120"/>
        <w:ind w:left="567" w:hanging="567"/>
        <w:contextualSpacing w:val="0"/>
        <w:jc w:val="both"/>
        <w:rPr>
          <w:rFonts w:ascii="Times New Roman" w:hAnsi="Times New Roman"/>
          <w:sz w:val="24"/>
          <w:szCs w:val="24"/>
        </w:rPr>
      </w:pPr>
      <w:r w:rsidRPr="000745C8">
        <w:rPr>
          <w:rFonts w:ascii="Times New Roman" w:hAnsi="Times New Roman"/>
          <w:b/>
          <w:bCs/>
          <w:sz w:val="24"/>
          <w:szCs w:val="24"/>
        </w:rPr>
        <w:t>Thứ tự ưu tiên</w:t>
      </w:r>
      <w:r w:rsidRPr="000745C8">
        <w:rPr>
          <w:rFonts w:ascii="Times New Roman" w:hAnsi="Times New Roman"/>
          <w:sz w:val="24"/>
          <w:szCs w:val="24"/>
        </w:rPr>
        <w:t xml:space="preserve"> nếu có mâu thuẫn: </w:t>
      </w:r>
    </w:p>
    <w:p w14:paraId="70543BE4" w14:textId="27B697B5" w:rsidR="00CD5B52" w:rsidRPr="000745C8" w:rsidRDefault="002E0621" w:rsidP="000745C8">
      <w:pPr>
        <w:pStyle w:val="oancuaDanhsach"/>
        <w:widowControl w:val="0"/>
        <w:numPr>
          <w:ilvl w:val="0"/>
          <w:numId w:val="36"/>
        </w:numPr>
        <w:autoSpaceDE w:val="0"/>
        <w:autoSpaceDN w:val="0"/>
        <w:adjustRightInd w:val="0"/>
        <w:spacing w:before="120" w:after="120"/>
        <w:ind w:left="1134" w:hanging="567"/>
        <w:contextualSpacing w:val="0"/>
        <w:jc w:val="both"/>
        <w:rPr>
          <w:rFonts w:ascii="Times New Roman" w:hAnsi="Times New Roman"/>
          <w:sz w:val="24"/>
          <w:szCs w:val="24"/>
        </w:rPr>
      </w:pPr>
      <w:r w:rsidRPr="000745C8">
        <w:rPr>
          <w:rFonts w:ascii="Times New Roman" w:hAnsi="Times New Roman"/>
          <w:sz w:val="24"/>
          <w:szCs w:val="24"/>
        </w:rPr>
        <w:t>Đơn Đặt Hàng</w:t>
      </w:r>
      <w:r w:rsidR="00CD5B52" w:rsidRPr="000745C8">
        <w:rPr>
          <w:rFonts w:ascii="Times New Roman" w:hAnsi="Times New Roman"/>
          <w:sz w:val="24"/>
          <w:szCs w:val="24"/>
        </w:rPr>
        <w:t xml:space="preserve"> của lô</w:t>
      </w:r>
      <w:r w:rsidRPr="000745C8">
        <w:rPr>
          <w:rFonts w:ascii="Times New Roman" w:hAnsi="Times New Roman"/>
          <w:sz w:val="24"/>
          <w:szCs w:val="24"/>
        </w:rPr>
        <w:t xml:space="preserve"> hàng</w:t>
      </w:r>
      <w:r w:rsidR="00CD5B52" w:rsidRPr="000745C8">
        <w:rPr>
          <w:rFonts w:ascii="Times New Roman" w:hAnsi="Times New Roman"/>
          <w:sz w:val="24"/>
          <w:szCs w:val="24"/>
        </w:rPr>
        <w:t xml:space="preserve"> đó; </w:t>
      </w:r>
    </w:p>
    <w:p w14:paraId="6320DB83" w14:textId="5D9A54D2" w:rsidR="00CD5B52" w:rsidRPr="000745C8" w:rsidRDefault="007D6EC9" w:rsidP="000745C8">
      <w:pPr>
        <w:pStyle w:val="oancuaDanhsach"/>
        <w:widowControl w:val="0"/>
        <w:numPr>
          <w:ilvl w:val="0"/>
          <w:numId w:val="36"/>
        </w:numPr>
        <w:autoSpaceDE w:val="0"/>
        <w:autoSpaceDN w:val="0"/>
        <w:adjustRightInd w:val="0"/>
        <w:spacing w:before="120" w:after="120"/>
        <w:ind w:left="1134" w:hanging="567"/>
        <w:contextualSpacing w:val="0"/>
        <w:jc w:val="both"/>
        <w:rPr>
          <w:rFonts w:ascii="Times New Roman" w:hAnsi="Times New Roman"/>
          <w:sz w:val="24"/>
          <w:szCs w:val="24"/>
        </w:rPr>
      </w:pPr>
      <w:r w:rsidRPr="000745C8">
        <w:rPr>
          <w:rFonts w:ascii="Times New Roman" w:hAnsi="Times New Roman"/>
          <w:sz w:val="24"/>
          <w:szCs w:val="24"/>
        </w:rPr>
        <w:lastRenderedPageBreak/>
        <w:t xml:space="preserve">Hợp Đồng </w:t>
      </w:r>
      <w:r w:rsidR="00CD5B52" w:rsidRPr="000745C8">
        <w:rPr>
          <w:rFonts w:ascii="Times New Roman" w:hAnsi="Times New Roman"/>
          <w:sz w:val="24"/>
          <w:szCs w:val="24"/>
        </w:rPr>
        <w:t xml:space="preserve">này; </w:t>
      </w:r>
    </w:p>
    <w:p w14:paraId="58AE733A" w14:textId="37AE244F" w:rsidR="00CD5B52" w:rsidRPr="000745C8" w:rsidRDefault="00CD5B52" w:rsidP="000745C8">
      <w:pPr>
        <w:pStyle w:val="oancuaDanhsach"/>
        <w:widowControl w:val="0"/>
        <w:numPr>
          <w:ilvl w:val="0"/>
          <w:numId w:val="36"/>
        </w:numPr>
        <w:autoSpaceDE w:val="0"/>
        <w:autoSpaceDN w:val="0"/>
        <w:adjustRightInd w:val="0"/>
        <w:spacing w:before="120" w:after="120"/>
        <w:ind w:left="1134" w:hanging="567"/>
        <w:contextualSpacing w:val="0"/>
        <w:jc w:val="both"/>
        <w:rPr>
          <w:rFonts w:ascii="Times New Roman" w:hAnsi="Times New Roman"/>
          <w:sz w:val="24"/>
          <w:szCs w:val="24"/>
        </w:rPr>
      </w:pPr>
      <w:r w:rsidRPr="000745C8">
        <w:rPr>
          <w:rFonts w:ascii="Times New Roman" w:hAnsi="Times New Roman"/>
          <w:sz w:val="24"/>
          <w:szCs w:val="24"/>
        </w:rPr>
        <w:t xml:space="preserve">Văn bản chỉ dẫn kỹ thuật/nhãn/đóng gói </w:t>
      </w:r>
      <w:r w:rsidR="002E0621" w:rsidRPr="000745C8">
        <w:rPr>
          <w:rFonts w:ascii="Times New Roman" w:hAnsi="Times New Roman"/>
          <w:sz w:val="24"/>
          <w:szCs w:val="24"/>
        </w:rPr>
        <w:t>đính kèm</w:t>
      </w:r>
      <w:r w:rsidRPr="000745C8">
        <w:rPr>
          <w:rFonts w:ascii="Times New Roman" w:hAnsi="Times New Roman"/>
          <w:sz w:val="24"/>
          <w:szCs w:val="24"/>
        </w:rPr>
        <w:t xml:space="preserve">; </w:t>
      </w:r>
    </w:p>
    <w:p w14:paraId="6655876B" w14:textId="2A47ED7D" w:rsidR="00586D4D" w:rsidRPr="007472D9" w:rsidRDefault="00CD5B52" w:rsidP="000745C8">
      <w:pPr>
        <w:widowControl w:val="0"/>
        <w:autoSpaceDE w:val="0"/>
        <w:autoSpaceDN w:val="0"/>
        <w:adjustRightInd w:val="0"/>
        <w:spacing w:before="120" w:after="120"/>
        <w:jc w:val="both"/>
        <w:rPr>
          <w:rFonts w:ascii="Times New Roman" w:hAnsi="Times New Roman"/>
          <w:sz w:val="24"/>
          <w:szCs w:val="24"/>
        </w:rPr>
      </w:pPr>
      <w:r w:rsidRPr="007472D9">
        <w:rPr>
          <w:rFonts w:ascii="Times New Roman" w:hAnsi="Times New Roman"/>
          <w:b/>
          <w:bCs/>
          <w:sz w:val="24"/>
          <w:szCs w:val="24"/>
        </w:rPr>
        <w:t xml:space="preserve">ĐIỀU 2: </w:t>
      </w:r>
      <w:r w:rsidR="00A56118">
        <w:rPr>
          <w:rFonts w:ascii="Times New Roman" w:hAnsi="Times New Roman"/>
          <w:b/>
          <w:bCs/>
          <w:sz w:val="24"/>
          <w:szCs w:val="24"/>
        </w:rPr>
        <w:t xml:space="preserve">HÀNG HOÁ </w:t>
      </w:r>
      <w:r w:rsidR="003B3D70">
        <w:rPr>
          <w:rFonts w:ascii="Times New Roman" w:hAnsi="Times New Roman"/>
          <w:b/>
          <w:bCs/>
          <w:sz w:val="24"/>
          <w:szCs w:val="24"/>
        </w:rPr>
        <w:t>-</w:t>
      </w:r>
      <w:r w:rsidRPr="007472D9">
        <w:rPr>
          <w:rFonts w:ascii="Times New Roman" w:hAnsi="Times New Roman"/>
          <w:b/>
          <w:bCs/>
          <w:sz w:val="24"/>
          <w:szCs w:val="24"/>
        </w:rPr>
        <w:t xml:space="preserve"> </w:t>
      </w:r>
      <w:r w:rsidR="00A5546D" w:rsidRPr="007472D9">
        <w:rPr>
          <w:rFonts w:ascii="Times New Roman" w:hAnsi="Times New Roman"/>
          <w:b/>
          <w:bCs/>
          <w:sz w:val="24"/>
          <w:szCs w:val="24"/>
        </w:rPr>
        <w:t>CHẤT LƯỢNG</w:t>
      </w:r>
      <w:r w:rsidR="003B3D70">
        <w:rPr>
          <w:rFonts w:ascii="Times New Roman" w:hAnsi="Times New Roman"/>
          <w:b/>
          <w:bCs/>
          <w:sz w:val="24"/>
          <w:szCs w:val="24"/>
        </w:rPr>
        <w:t xml:space="preserve"> -</w:t>
      </w:r>
      <w:r w:rsidR="00A5546D" w:rsidRPr="007472D9">
        <w:rPr>
          <w:rFonts w:ascii="Times New Roman" w:hAnsi="Times New Roman"/>
          <w:b/>
          <w:bCs/>
          <w:sz w:val="24"/>
          <w:szCs w:val="24"/>
        </w:rPr>
        <w:t xml:space="preserve"> ĐÓNG GÓI</w:t>
      </w:r>
    </w:p>
    <w:p w14:paraId="1B7C307B" w14:textId="77777777" w:rsidR="007336EB" w:rsidRDefault="00A56118" w:rsidP="007336EB">
      <w:pPr>
        <w:pStyle w:val="oancuaDanhsach"/>
        <w:widowControl w:val="0"/>
        <w:numPr>
          <w:ilvl w:val="1"/>
          <w:numId w:val="59"/>
        </w:numPr>
        <w:autoSpaceDE w:val="0"/>
        <w:autoSpaceDN w:val="0"/>
        <w:adjustRightInd w:val="0"/>
        <w:spacing w:before="120" w:after="120"/>
        <w:ind w:left="567" w:hanging="567"/>
        <w:contextualSpacing w:val="0"/>
        <w:jc w:val="both"/>
        <w:rPr>
          <w:rFonts w:ascii="Times New Roman" w:hAnsi="Times New Roman"/>
          <w:spacing w:val="-2"/>
          <w:sz w:val="24"/>
          <w:szCs w:val="24"/>
        </w:rPr>
      </w:pPr>
      <w:r>
        <w:rPr>
          <w:rFonts w:ascii="Times New Roman" w:hAnsi="Times New Roman"/>
          <w:spacing w:val="-2"/>
          <w:sz w:val="24"/>
          <w:szCs w:val="24"/>
        </w:rPr>
        <w:t>Hàng Hoá</w:t>
      </w:r>
      <w:r w:rsidR="00A5546D" w:rsidRPr="007472D9">
        <w:rPr>
          <w:rFonts w:ascii="Times New Roman" w:hAnsi="Times New Roman"/>
          <w:spacing w:val="-2"/>
          <w:sz w:val="24"/>
          <w:szCs w:val="24"/>
        </w:rPr>
        <w:t xml:space="preserve">: Chuối </w:t>
      </w:r>
      <w:r w:rsidR="00A53D4B">
        <w:rPr>
          <w:rFonts w:ascii="Times New Roman" w:hAnsi="Times New Roman"/>
          <w:spacing w:val="-2"/>
          <w:sz w:val="24"/>
          <w:szCs w:val="24"/>
        </w:rPr>
        <w:t>tươi (Fresh banana, class A), hàng mới 100%.</w:t>
      </w:r>
    </w:p>
    <w:p w14:paraId="0E07F4E9" w14:textId="023EB4C2" w:rsidR="00A5546D" w:rsidRPr="00FD76D5" w:rsidRDefault="00A53D4B" w:rsidP="00B30644">
      <w:pPr>
        <w:widowControl w:val="0"/>
        <w:autoSpaceDE w:val="0"/>
        <w:autoSpaceDN w:val="0"/>
        <w:adjustRightInd w:val="0"/>
        <w:spacing w:before="120" w:after="120"/>
        <w:ind w:firstLine="567"/>
        <w:jc w:val="both"/>
        <w:rPr>
          <w:rFonts w:ascii="Times New Roman" w:hAnsi="Times New Roman"/>
          <w:spacing w:val="-2"/>
          <w:sz w:val="24"/>
          <w:szCs w:val="24"/>
        </w:rPr>
      </w:pPr>
      <w:r w:rsidRPr="00B30644">
        <w:rPr>
          <w:rFonts w:ascii="Times New Roman" w:hAnsi="Times New Roman"/>
          <w:spacing w:val="-2"/>
          <w:sz w:val="24"/>
          <w:szCs w:val="24"/>
        </w:rPr>
        <w:t>Chuối gi</w:t>
      </w:r>
      <w:r w:rsidR="00A5546D" w:rsidRPr="00B30644">
        <w:rPr>
          <w:rFonts w:ascii="Times New Roman" w:hAnsi="Times New Roman"/>
          <w:spacing w:val="-2"/>
          <w:sz w:val="24"/>
          <w:szCs w:val="24"/>
        </w:rPr>
        <w:t>à Nam Mỹ, giống Cavendish,</w:t>
      </w:r>
      <w:r w:rsidR="007F618D">
        <w:rPr>
          <w:rFonts w:ascii="Times New Roman" w:hAnsi="Times New Roman"/>
          <w:spacing w:val="-2"/>
          <w:sz w:val="24"/>
          <w:szCs w:val="24"/>
        </w:rPr>
        <w:t xml:space="preserve"> </w:t>
      </w:r>
      <w:r w:rsidR="00A5546D" w:rsidRPr="00FD76D5">
        <w:rPr>
          <w:rFonts w:ascii="Times New Roman" w:hAnsi="Times New Roman"/>
          <w:spacing w:val="-2"/>
          <w:sz w:val="24"/>
          <w:szCs w:val="24"/>
        </w:rPr>
        <w:t>đạt tiêu chuẩn xuất khẩu (“</w:t>
      </w:r>
      <w:r w:rsidR="00A56118" w:rsidRPr="00FD76D5">
        <w:rPr>
          <w:rFonts w:ascii="Times New Roman" w:hAnsi="Times New Roman"/>
          <w:b/>
          <w:bCs/>
          <w:spacing w:val="-2"/>
          <w:sz w:val="24"/>
          <w:szCs w:val="24"/>
        </w:rPr>
        <w:t>Hàng Hoá</w:t>
      </w:r>
      <w:r w:rsidR="00A5546D" w:rsidRPr="00FD76D5">
        <w:rPr>
          <w:rFonts w:ascii="Times New Roman" w:hAnsi="Times New Roman"/>
          <w:spacing w:val="-2"/>
          <w:sz w:val="24"/>
          <w:szCs w:val="24"/>
        </w:rPr>
        <w:t>”).</w:t>
      </w:r>
    </w:p>
    <w:p w14:paraId="548DDE5F" w14:textId="4A4F3551" w:rsidR="00A5546D" w:rsidRPr="007472D9" w:rsidRDefault="00A5546D" w:rsidP="000745C8">
      <w:pPr>
        <w:pStyle w:val="oancuaDanhsach"/>
        <w:widowControl w:val="0"/>
        <w:autoSpaceDE w:val="0"/>
        <w:autoSpaceDN w:val="0"/>
        <w:adjustRightInd w:val="0"/>
        <w:spacing w:before="120" w:after="120"/>
        <w:ind w:left="567"/>
        <w:contextualSpacing w:val="0"/>
        <w:jc w:val="both"/>
        <w:rPr>
          <w:rFonts w:ascii="Times New Roman" w:hAnsi="Times New Roman"/>
          <w:sz w:val="24"/>
          <w:szCs w:val="24"/>
        </w:rPr>
      </w:pPr>
      <w:r w:rsidRPr="007472D9">
        <w:rPr>
          <w:rFonts w:ascii="Times New Roman" w:hAnsi="Times New Roman"/>
          <w:sz w:val="24"/>
          <w:szCs w:val="24"/>
        </w:rPr>
        <w:t xml:space="preserve">Để làm rõ, dù tên gọi được nêu lên là “Chuối tươi” hoặc “Chuối già Nam Mỹ” hoặc “Chuối Xanh thùng” ở bất kỳ văn bản nào đính kèm </w:t>
      </w:r>
      <w:r w:rsidR="007D6EC9">
        <w:rPr>
          <w:rFonts w:ascii="Times New Roman" w:hAnsi="Times New Roman"/>
          <w:sz w:val="24"/>
          <w:szCs w:val="24"/>
        </w:rPr>
        <w:t xml:space="preserve">Hợp Đồng </w:t>
      </w:r>
      <w:r w:rsidRPr="007472D9">
        <w:rPr>
          <w:rFonts w:ascii="Times New Roman" w:hAnsi="Times New Roman"/>
          <w:sz w:val="24"/>
          <w:szCs w:val="24"/>
        </w:rPr>
        <w:t xml:space="preserve"> này, thì đều được hiểu thống nhất đó</w:t>
      </w:r>
      <w:r w:rsidR="002E0621">
        <w:rPr>
          <w:rFonts w:ascii="Times New Roman" w:hAnsi="Times New Roman"/>
          <w:sz w:val="24"/>
          <w:szCs w:val="24"/>
        </w:rPr>
        <w:t xml:space="preserve"> </w:t>
      </w:r>
      <w:r w:rsidRPr="007472D9">
        <w:rPr>
          <w:rFonts w:ascii="Times New Roman" w:hAnsi="Times New Roman"/>
          <w:sz w:val="24"/>
          <w:szCs w:val="24"/>
        </w:rPr>
        <w:t xml:space="preserve">là </w:t>
      </w:r>
      <w:r w:rsidRPr="007472D9">
        <w:rPr>
          <w:rFonts w:ascii="Times New Roman" w:hAnsi="Times New Roman"/>
          <w:b/>
          <w:bCs/>
          <w:sz w:val="24"/>
          <w:szCs w:val="24"/>
        </w:rPr>
        <w:t>Chuối già Nam Mỹ, giống Cavendish</w:t>
      </w:r>
      <w:r w:rsidRPr="007472D9">
        <w:rPr>
          <w:rFonts w:ascii="Times New Roman" w:hAnsi="Times New Roman"/>
          <w:sz w:val="24"/>
          <w:szCs w:val="24"/>
        </w:rPr>
        <w:t>.</w:t>
      </w:r>
    </w:p>
    <w:p w14:paraId="197A4E8B" w14:textId="5CC1A1E3" w:rsidR="00D37C38" w:rsidRPr="007472D9" w:rsidRDefault="00D37C38" w:rsidP="000745C8">
      <w:pPr>
        <w:pStyle w:val="oancuaDanhsach"/>
        <w:widowControl w:val="0"/>
        <w:numPr>
          <w:ilvl w:val="1"/>
          <w:numId w:val="59"/>
        </w:numPr>
        <w:autoSpaceDE w:val="0"/>
        <w:autoSpaceDN w:val="0"/>
        <w:adjustRightInd w:val="0"/>
        <w:spacing w:before="120" w:after="120"/>
        <w:ind w:left="567" w:hanging="567"/>
        <w:contextualSpacing w:val="0"/>
        <w:jc w:val="both"/>
        <w:rPr>
          <w:rFonts w:ascii="Times New Roman" w:hAnsi="Times New Roman"/>
          <w:sz w:val="24"/>
          <w:szCs w:val="24"/>
        </w:rPr>
      </w:pPr>
      <w:r w:rsidRPr="007472D9">
        <w:rPr>
          <w:rFonts w:ascii="Times New Roman" w:hAnsi="Times New Roman"/>
          <w:sz w:val="24"/>
          <w:szCs w:val="24"/>
        </w:rPr>
        <w:t xml:space="preserve">Chất lượng Hàng hoá </w:t>
      </w:r>
    </w:p>
    <w:p w14:paraId="0423E3E5" w14:textId="6DF6F29F" w:rsidR="00D37C38" w:rsidRPr="007472D9" w:rsidRDefault="00D37C38" w:rsidP="000745C8">
      <w:pPr>
        <w:numPr>
          <w:ilvl w:val="0"/>
          <w:numId w:val="40"/>
        </w:numPr>
        <w:shd w:val="clear" w:color="auto" w:fill="FFFFFF" w:themeFill="background1"/>
        <w:spacing w:before="120" w:after="120"/>
        <w:ind w:left="1134" w:hanging="567"/>
        <w:jc w:val="both"/>
        <w:rPr>
          <w:rFonts w:ascii="Times New Roman" w:hAnsi="Times New Roman"/>
          <w:sz w:val="24"/>
          <w:szCs w:val="24"/>
        </w:rPr>
      </w:pPr>
      <w:r w:rsidRPr="007472D9">
        <w:rPr>
          <w:rFonts w:ascii="Times New Roman" w:hAnsi="Times New Roman"/>
          <w:sz w:val="24"/>
          <w:szCs w:val="24"/>
        </w:rPr>
        <w:t xml:space="preserve">Hàng hoá phải đảm bảo đúng chủng loại, số lượng theo những đặc điểm nêu tại </w:t>
      </w:r>
      <w:r w:rsidR="007D6EC9">
        <w:rPr>
          <w:rFonts w:ascii="Times New Roman" w:hAnsi="Times New Roman"/>
          <w:sz w:val="24"/>
          <w:szCs w:val="24"/>
        </w:rPr>
        <w:t xml:space="preserve">Hợp Đồng </w:t>
      </w:r>
      <w:r w:rsidR="00D11541" w:rsidRPr="007472D9">
        <w:rPr>
          <w:rFonts w:ascii="Times New Roman" w:hAnsi="Times New Roman"/>
          <w:sz w:val="24"/>
          <w:szCs w:val="24"/>
        </w:rPr>
        <w:t xml:space="preserve">/ </w:t>
      </w:r>
      <w:r w:rsidR="002E0621">
        <w:rPr>
          <w:rFonts w:ascii="Times New Roman" w:hAnsi="Times New Roman"/>
          <w:sz w:val="24"/>
          <w:szCs w:val="24"/>
        </w:rPr>
        <w:t>Đơn Đặt Hàng</w:t>
      </w:r>
      <w:r w:rsidRPr="007472D9">
        <w:rPr>
          <w:rFonts w:ascii="Times New Roman" w:hAnsi="Times New Roman"/>
          <w:sz w:val="24"/>
          <w:szCs w:val="24"/>
        </w:rPr>
        <w:t xml:space="preserve">. </w:t>
      </w:r>
    </w:p>
    <w:p w14:paraId="6FEA80E9" w14:textId="77777777" w:rsidR="00D37C38" w:rsidRPr="007472D9" w:rsidRDefault="00D37C38" w:rsidP="000745C8">
      <w:pPr>
        <w:numPr>
          <w:ilvl w:val="0"/>
          <w:numId w:val="40"/>
        </w:numPr>
        <w:shd w:val="clear" w:color="auto" w:fill="FFFFFF" w:themeFill="background1"/>
        <w:spacing w:before="120" w:after="120"/>
        <w:ind w:left="1134" w:hanging="567"/>
        <w:jc w:val="both"/>
        <w:rPr>
          <w:rFonts w:ascii="Times New Roman" w:hAnsi="Times New Roman"/>
          <w:sz w:val="24"/>
          <w:szCs w:val="24"/>
        </w:rPr>
      </w:pPr>
      <w:r w:rsidRPr="007472D9">
        <w:rPr>
          <w:rFonts w:ascii="Times New Roman" w:hAnsi="Times New Roman"/>
          <w:sz w:val="24"/>
          <w:szCs w:val="24"/>
        </w:rPr>
        <w:t xml:space="preserve">Hàng hoá phải nguyên vẹn, </w:t>
      </w:r>
      <w:r w:rsidRPr="007472D9">
        <w:rPr>
          <w:rFonts w:ascii="Times New Roman" w:hAnsi="Times New Roman"/>
          <w:sz w:val="24"/>
          <w:szCs w:val="24"/>
          <w:lang w:val="vi-VN"/>
        </w:rPr>
        <w:t>được làm sạch,</w:t>
      </w:r>
      <w:r w:rsidRPr="007472D9">
        <w:rPr>
          <w:rFonts w:ascii="Times New Roman" w:hAnsi="Times New Roman"/>
          <w:sz w:val="24"/>
          <w:szCs w:val="24"/>
        </w:rPr>
        <w:t xml:space="preserve"> </w:t>
      </w:r>
      <w:r w:rsidRPr="007472D9">
        <w:rPr>
          <w:rFonts w:ascii="Times New Roman" w:hAnsi="Times New Roman"/>
          <w:sz w:val="24"/>
          <w:szCs w:val="24"/>
          <w:lang w:val="vi-VN"/>
        </w:rPr>
        <w:t xml:space="preserve">màu xanh tươi sáng, đẹp, </w:t>
      </w:r>
      <w:r w:rsidRPr="007472D9">
        <w:rPr>
          <w:rFonts w:ascii="Times New Roman" w:hAnsi="Times New Roman"/>
          <w:sz w:val="24"/>
          <w:szCs w:val="24"/>
        </w:rPr>
        <w:t xml:space="preserve">màu sắc giống với lúc còn trên cây, </w:t>
      </w:r>
      <w:r w:rsidRPr="007472D9">
        <w:rPr>
          <w:rFonts w:ascii="Times New Roman" w:hAnsi="Times New Roman"/>
          <w:sz w:val="24"/>
          <w:szCs w:val="24"/>
          <w:lang w:val="vi-VN"/>
        </w:rPr>
        <w:t>trái lớn đều, đường g</w:t>
      </w:r>
      <w:r w:rsidRPr="007472D9">
        <w:rPr>
          <w:rFonts w:ascii="Times New Roman" w:hAnsi="Times New Roman"/>
          <w:sz w:val="24"/>
          <w:szCs w:val="24"/>
        </w:rPr>
        <w:t>â</w:t>
      </w:r>
      <w:r w:rsidRPr="007472D9">
        <w:rPr>
          <w:rFonts w:ascii="Times New Roman" w:hAnsi="Times New Roman"/>
          <w:sz w:val="24"/>
          <w:szCs w:val="24"/>
          <w:lang w:val="vi-VN"/>
        </w:rPr>
        <w:t>n trên trái chuối còn hiện rõ</w:t>
      </w:r>
      <w:r w:rsidRPr="007472D9">
        <w:rPr>
          <w:rFonts w:ascii="Times New Roman" w:hAnsi="Times New Roman"/>
          <w:sz w:val="24"/>
          <w:szCs w:val="24"/>
        </w:rPr>
        <w:t>,</w:t>
      </w:r>
      <w:r w:rsidRPr="007472D9">
        <w:rPr>
          <w:rFonts w:ascii="Times New Roman" w:hAnsi="Times New Roman"/>
          <w:sz w:val="24"/>
          <w:szCs w:val="24"/>
          <w:lang w:val="vi-VN"/>
        </w:rPr>
        <w:t xml:space="preserve"> không </w:t>
      </w:r>
      <w:r w:rsidRPr="007472D9">
        <w:rPr>
          <w:rFonts w:ascii="Times New Roman" w:hAnsi="Times New Roman"/>
          <w:sz w:val="24"/>
          <w:szCs w:val="24"/>
        </w:rPr>
        <w:t xml:space="preserve">trầy, không </w:t>
      </w:r>
      <w:r w:rsidRPr="007472D9">
        <w:rPr>
          <w:rFonts w:ascii="Times New Roman" w:hAnsi="Times New Roman"/>
          <w:sz w:val="24"/>
          <w:szCs w:val="24"/>
          <w:lang w:val="vi-VN"/>
        </w:rPr>
        <w:t>hư, không chấm đen,</w:t>
      </w:r>
      <w:r w:rsidRPr="007472D9">
        <w:rPr>
          <w:rFonts w:ascii="Times New Roman" w:hAnsi="Times New Roman"/>
          <w:sz w:val="24"/>
          <w:szCs w:val="24"/>
        </w:rPr>
        <w:t xml:space="preserve"> không côn trùng,</w:t>
      </w:r>
      <w:r w:rsidRPr="007472D9">
        <w:rPr>
          <w:rFonts w:ascii="Times New Roman" w:hAnsi="Times New Roman"/>
          <w:sz w:val="24"/>
          <w:szCs w:val="24"/>
          <w:lang w:val="vi-VN"/>
        </w:rPr>
        <w:t xml:space="preserve"> trứng, rầy, sâu bệnh hại, da gà</w:t>
      </w:r>
      <w:r w:rsidRPr="007472D9">
        <w:rPr>
          <w:rFonts w:ascii="Times New Roman" w:hAnsi="Times New Roman"/>
          <w:sz w:val="24"/>
          <w:szCs w:val="24"/>
        </w:rPr>
        <w:t>, giữ được độ tươi, đạt tiêu chuẩn xuất khẩu.</w:t>
      </w:r>
    </w:p>
    <w:p w14:paraId="126057BE" w14:textId="77777777" w:rsidR="00D37C38" w:rsidRPr="007472D9" w:rsidRDefault="00D37C38" w:rsidP="000745C8">
      <w:pPr>
        <w:pStyle w:val="oancuaDanhsach"/>
        <w:numPr>
          <w:ilvl w:val="0"/>
          <w:numId w:val="40"/>
        </w:numPr>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pacing w:val="3"/>
          <w:sz w:val="24"/>
          <w:szCs w:val="24"/>
          <w:lang w:val="vi-VN"/>
        </w:rPr>
        <w:t>Chuối không bị chín xanh, không bị dập, hạn chế trầy tươi</w:t>
      </w:r>
      <w:r w:rsidRPr="007472D9">
        <w:rPr>
          <w:rFonts w:ascii="Times New Roman" w:hAnsi="Times New Roman"/>
          <w:spacing w:val="3"/>
          <w:sz w:val="24"/>
          <w:szCs w:val="24"/>
        </w:rPr>
        <w:t>.</w:t>
      </w:r>
    </w:p>
    <w:p w14:paraId="1512D97C" w14:textId="77777777" w:rsidR="00D37C38" w:rsidRPr="007472D9" w:rsidRDefault="00D37C38" w:rsidP="000745C8">
      <w:pPr>
        <w:pStyle w:val="oancuaDanhsach"/>
        <w:numPr>
          <w:ilvl w:val="0"/>
          <w:numId w:val="40"/>
        </w:numPr>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pacing w:val="3"/>
          <w:sz w:val="24"/>
          <w:szCs w:val="24"/>
          <w:lang w:val="vi-VN"/>
        </w:rPr>
        <w:t>Quá trình thu hoạch không bị phạm dao, không bị da lươn, không bị cánh gián.</w:t>
      </w:r>
    </w:p>
    <w:p w14:paraId="394F4CB3" w14:textId="5EEF1870" w:rsidR="00D37C38" w:rsidRPr="007472D9" w:rsidRDefault="00D37C38" w:rsidP="000745C8">
      <w:pPr>
        <w:pStyle w:val="oancuaDanhsach"/>
        <w:numPr>
          <w:ilvl w:val="0"/>
          <w:numId w:val="40"/>
        </w:numPr>
        <w:autoSpaceDE w:val="0"/>
        <w:autoSpaceDN w:val="0"/>
        <w:adjustRightInd w:val="0"/>
        <w:spacing w:before="120" w:after="120"/>
        <w:ind w:left="1134" w:hanging="567"/>
        <w:contextualSpacing w:val="0"/>
        <w:jc w:val="both"/>
        <w:rPr>
          <w:rFonts w:ascii="Times New Roman" w:hAnsi="Times New Roman"/>
          <w:sz w:val="24"/>
          <w:szCs w:val="24"/>
          <w:lang w:val="vi-VN"/>
        </w:rPr>
      </w:pPr>
      <w:commentRangeStart w:id="1"/>
      <w:r w:rsidRPr="007472D9">
        <w:rPr>
          <w:rFonts w:ascii="Times New Roman" w:hAnsi="Times New Roman"/>
          <w:sz w:val="24"/>
          <w:szCs w:val="24"/>
          <w:lang w:val="vi-VN"/>
        </w:rPr>
        <w:t>Xác nhận nguồn gốc thu mua chuối</w:t>
      </w:r>
      <w:r w:rsidR="00D11541" w:rsidRPr="00702DA7">
        <w:rPr>
          <w:rFonts w:ascii="Times New Roman" w:hAnsi="Times New Roman"/>
          <w:sz w:val="24"/>
          <w:szCs w:val="24"/>
          <w:lang w:val="vi-VN"/>
        </w:rPr>
        <w:t xml:space="preserve"> (</w:t>
      </w:r>
      <w:r w:rsidR="00D11541" w:rsidRPr="007472D9">
        <w:rPr>
          <w:rFonts w:ascii="Times New Roman" w:hAnsi="Times New Roman"/>
          <w:sz w:val="24"/>
          <w:szCs w:val="24"/>
          <w:highlight w:val="yellow"/>
          <w:lang w:val="vi-VN"/>
        </w:rPr>
        <w:t>g</w:t>
      </w:r>
      <w:r w:rsidR="00D11541" w:rsidRPr="00702DA7">
        <w:rPr>
          <w:rFonts w:ascii="Times New Roman" w:hAnsi="Times New Roman"/>
          <w:sz w:val="24"/>
          <w:szCs w:val="24"/>
          <w:highlight w:val="yellow"/>
          <w:lang w:val="vi-VN"/>
        </w:rPr>
        <w:t>iấy xác nhận vùng trồng có xác nhận của chính quyền địa phương</w:t>
      </w:r>
      <w:r w:rsidR="00D11541" w:rsidRPr="00702DA7">
        <w:rPr>
          <w:rFonts w:ascii="Times New Roman" w:hAnsi="Times New Roman"/>
          <w:sz w:val="24"/>
          <w:szCs w:val="24"/>
          <w:lang w:val="vi-VN"/>
        </w:rPr>
        <w:t>)</w:t>
      </w:r>
      <w:commentRangeEnd w:id="1"/>
      <w:r w:rsidR="002E0621">
        <w:rPr>
          <w:rStyle w:val="ThamchiuChuthich"/>
        </w:rPr>
        <w:commentReference w:id="1"/>
      </w:r>
    </w:p>
    <w:p w14:paraId="34EA3FF1" w14:textId="445512F0" w:rsidR="00A5546D" w:rsidRPr="00702DA7" w:rsidRDefault="00A5546D" w:rsidP="000745C8">
      <w:pPr>
        <w:pStyle w:val="oancuaDanhsach"/>
        <w:widowControl w:val="0"/>
        <w:numPr>
          <w:ilvl w:val="1"/>
          <w:numId w:val="59"/>
        </w:numPr>
        <w:autoSpaceDE w:val="0"/>
        <w:autoSpaceDN w:val="0"/>
        <w:adjustRightInd w:val="0"/>
        <w:spacing w:before="120" w:after="120"/>
        <w:ind w:left="567" w:hanging="567"/>
        <w:contextualSpacing w:val="0"/>
        <w:jc w:val="both"/>
        <w:rPr>
          <w:rFonts w:ascii="Times New Roman" w:hAnsi="Times New Roman"/>
          <w:spacing w:val="-2"/>
          <w:sz w:val="24"/>
          <w:szCs w:val="24"/>
          <w:lang w:val="vi-VN"/>
        </w:rPr>
      </w:pPr>
      <w:r w:rsidRPr="00702DA7">
        <w:rPr>
          <w:rFonts w:ascii="Times New Roman" w:hAnsi="Times New Roman"/>
          <w:spacing w:val="-2"/>
          <w:sz w:val="24"/>
          <w:szCs w:val="24"/>
          <w:lang w:val="vi-VN"/>
        </w:rPr>
        <w:t>An toàn thực phẩm (ATTP): Dư lượng thuốc bảo vệ thực vật</w:t>
      </w:r>
      <w:r w:rsidR="00D11541" w:rsidRPr="00702DA7">
        <w:rPr>
          <w:rFonts w:ascii="Times New Roman" w:hAnsi="Times New Roman"/>
          <w:spacing w:val="-2"/>
          <w:sz w:val="24"/>
          <w:szCs w:val="24"/>
          <w:lang w:val="vi-VN"/>
        </w:rPr>
        <w:t xml:space="preserve"> </w:t>
      </w:r>
      <w:r w:rsidR="00DA6F92" w:rsidRPr="00702DA7">
        <w:rPr>
          <w:rFonts w:ascii="Times New Roman" w:hAnsi="Times New Roman"/>
          <w:spacing w:val="-2"/>
          <w:sz w:val="24"/>
          <w:szCs w:val="24"/>
          <w:lang w:val="vi-VN"/>
        </w:rPr>
        <w:t>(</w:t>
      </w:r>
      <w:r w:rsidR="00D11541" w:rsidRPr="00702DA7">
        <w:rPr>
          <w:rFonts w:ascii="Times New Roman" w:eastAsia="SimSun" w:hAnsi="Times New Roman"/>
          <w:color w:val="000000" w:themeColor="text1"/>
          <w:sz w:val="24"/>
          <w:szCs w:val="24"/>
          <w:lang w:val="vi-VN"/>
        </w:rPr>
        <w:t>BVTV</w:t>
      </w:r>
      <w:r w:rsidR="00DA6F92" w:rsidRPr="00702DA7">
        <w:rPr>
          <w:rFonts w:ascii="Times New Roman" w:eastAsia="SimSun" w:hAnsi="Times New Roman"/>
          <w:color w:val="000000" w:themeColor="text1"/>
          <w:sz w:val="24"/>
          <w:szCs w:val="24"/>
          <w:lang w:val="vi-VN"/>
        </w:rPr>
        <w:t>)</w:t>
      </w:r>
      <w:r w:rsidRPr="00702DA7">
        <w:rPr>
          <w:rFonts w:ascii="Times New Roman" w:hAnsi="Times New Roman"/>
          <w:spacing w:val="-2"/>
          <w:sz w:val="24"/>
          <w:szCs w:val="24"/>
          <w:lang w:val="vi-VN"/>
        </w:rPr>
        <w:t>, kim loại nặng, vi sinh</w:t>
      </w:r>
      <w:r w:rsidR="002E0621" w:rsidRPr="00702DA7">
        <w:rPr>
          <w:rFonts w:ascii="Times New Roman" w:hAnsi="Times New Roman"/>
          <w:spacing w:val="-2"/>
          <w:sz w:val="24"/>
          <w:szCs w:val="24"/>
          <w:lang w:val="vi-VN"/>
        </w:rPr>
        <w:t xml:space="preserve"> </w:t>
      </w:r>
      <w:r w:rsidRPr="00702DA7">
        <w:rPr>
          <w:rFonts w:ascii="Times New Roman" w:hAnsi="Times New Roman"/>
          <w:spacing w:val="-2"/>
          <w:sz w:val="24"/>
          <w:szCs w:val="24"/>
          <w:lang w:val="vi-VN"/>
        </w:rPr>
        <w:t>không vượt ngưỡng theo pháp luật Việt Nam và tiêu chuẩn nước nhập khẩu.</w:t>
      </w:r>
    </w:p>
    <w:p w14:paraId="270791ED" w14:textId="246672AE" w:rsidR="00D37C38" w:rsidRPr="007472D9" w:rsidRDefault="00D37C38" w:rsidP="000745C8">
      <w:pPr>
        <w:pStyle w:val="oancuaDanhsach"/>
        <w:widowControl w:val="0"/>
        <w:numPr>
          <w:ilvl w:val="1"/>
          <w:numId w:val="59"/>
        </w:numPr>
        <w:autoSpaceDE w:val="0"/>
        <w:autoSpaceDN w:val="0"/>
        <w:adjustRightInd w:val="0"/>
        <w:spacing w:before="120" w:after="120"/>
        <w:ind w:left="567" w:hanging="567"/>
        <w:contextualSpacing w:val="0"/>
        <w:jc w:val="both"/>
        <w:rPr>
          <w:rFonts w:ascii="Times New Roman" w:hAnsi="Times New Roman"/>
          <w:b/>
          <w:sz w:val="24"/>
          <w:szCs w:val="24"/>
          <w:lang w:val="vi-VN"/>
        </w:rPr>
      </w:pPr>
      <w:r w:rsidRPr="007472D9">
        <w:rPr>
          <w:rFonts w:ascii="Times New Roman" w:hAnsi="Times New Roman"/>
          <w:sz w:val="24"/>
          <w:szCs w:val="24"/>
          <w:lang w:val="vi-VN"/>
        </w:rPr>
        <w:t>Quy cách đóng gói, loại bao bì</w:t>
      </w:r>
      <w:r w:rsidR="002E0621" w:rsidRPr="00702DA7">
        <w:rPr>
          <w:rFonts w:ascii="Times New Roman" w:hAnsi="Times New Roman"/>
          <w:sz w:val="24"/>
          <w:szCs w:val="24"/>
          <w:lang w:val="vi-VN"/>
        </w:rPr>
        <w:t>:</w:t>
      </w:r>
      <w:r w:rsidRPr="007472D9">
        <w:rPr>
          <w:rFonts w:ascii="Times New Roman" w:hAnsi="Times New Roman"/>
          <w:sz w:val="24"/>
          <w:szCs w:val="24"/>
          <w:lang w:val="vi-VN"/>
        </w:rPr>
        <w:t xml:space="preserve"> </w:t>
      </w:r>
    </w:p>
    <w:p w14:paraId="1177C2EB" w14:textId="01E59DCB" w:rsidR="00D37C38" w:rsidRPr="007472D9" w:rsidRDefault="00773A15" w:rsidP="000745C8">
      <w:pPr>
        <w:pStyle w:val="oancuaDanhsach"/>
        <w:numPr>
          <w:ilvl w:val="0"/>
          <w:numId w:val="60"/>
        </w:numPr>
        <w:shd w:val="clear" w:color="auto" w:fill="FFFFFF" w:themeFill="background1"/>
        <w:spacing w:before="120" w:after="120"/>
        <w:ind w:left="1134" w:hanging="567"/>
        <w:contextualSpacing w:val="0"/>
        <w:jc w:val="both"/>
        <w:rPr>
          <w:rFonts w:ascii="Times New Roman" w:hAnsi="Times New Roman"/>
          <w:sz w:val="24"/>
          <w:szCs w:val="24"/>
          <w:lang w:val="vi-VN"/>
        </w:rPr>
      </w:pPr>
      <w:r w:rsidRPr="00A70D98">
        <w:rPr>
          <w:rFonts w:ascii="Times New Roman" w:hAnsi="Times New Roman"/>
          <w:sz w:val="24"/>
          <w:szCs w:val="24"/>
          <w:highlight w:val="yellow"/>
          <w:lang w:val="pt-BR"/>
        </w:rPr>
        <w:t>Thùng</w:t>
      </w:r>
      <w:r w:rsidR="006737B1" w:rsidRPr="00A70D98">
        <w:rPr>
          <w:rFonts w:ascii="Times New Roman" w:hAnsi="Times New Roman"/>
          <w:sz w:val="24"/>
          <w:szCs w:val="24"/>
          <w:highlight w:val="yellow"/>
          <w:lang w:val="pt-BR"/>
        </w:rPr>
        <w:t xml:space="preserve"> và tem nải</w:t>
      </w:r>
      <w:r w:rsidRPr="00A70D98">
        <w:rPr>
          <w:rFonts w:ascii="Times New Roman" w:hAnsi="Times New Roman"/>
          <w:sz w:val="24"/>
          <w:szCs w:val="24"/>
          <w:lang w:val="pt-BR"/>
        </w:rPr>
        <w:t xml:space="preserve"> do bên Mua cung cấp</w:t>
      </w:r>
    </w:p>
    <w:p w14:paraId="3A7D63A6" w14:textId="77777777" w:rsidR="00D37C38" w:rsidRPr="007472D9" w:rsidRDefault="00D37C38" w:rsidP="000745C8">
      <w:pPr>
        <w:pStyle w:val="oancuaDanhsach"/>
        <w:numPr>
          <w:ilvl w:val="0"/>
          <w:numId w:val="60"/>
        </w:numPr>
        <w:shd w:val="clear" w:color="auto" w:fill="FFFFFF" w:themeFill="background1"/>
        <w:spacing w:before="120" w:after="120"/>
        <w:ind w:left="1134" w:hanging="567"/>
        <w:contextualSpacing w:val="0"/>
        <w:jc w:val="both"/>
        <w:rPr>
          <w:rFonts w:ascii="Times New Roman" w:hAnsi="Times New Roman"/>
          <w:sz w:val="24"/>
          <w:szCs w:val="24"/>
          <w:lang w:val="vi-VN"/>
        </w:rPr>
      </w:pPr>
      <w:r w:rsidRPr="00702DA7">
        <w:rPr>
          <w:rFonts w:ascii="Times New Roman" w:hAnsi="Times New Roman"/>
          <w:sz w:val="24"/>
          <w:szCs w:val="24"/>
          <w:lang w:val="vi-VN"/>
        </w:rPr>
        <w:t xml:space="preserve">Sau khi rửa, hàng phải được sấy khô qua quạt trước khi đóng vào bao. </w:t>
      </w:r>
    </w:p>
    <w:p w14:paraId="7764AC92" w14:textId="77777777" w:rsidR="00D37C38" w:rsidRPr="007472D9" w:rsidRDefault="00D37C38" w:rsidP="000745C8">
      <w:pPr>
        <w:numPr>
          <w:ilvl w:val="0"/>
          <w:numId w:val="60"/>
        </w:numPr>
        <w:shd w:val="clear" w:color="auto" w:fill="FFFFFF" w:themeFill="background1"/>
        <w:spacing w:before="120" w:after="120"/>
        <w:ind w:left="1134" w:hanging="567"/>
        <w:jc w:val="both"/>
        <w:rPr>
          <w:rFonts w:ascii="Times New Roman" w:hAnsi="Times New Roman"/>
          <w:sz w:val="24"/>
          <w:szCs w:val="24"/>
          <w:lang w:val="vi-VN"/>
        </w:rPr>
      </w:pPr>
      <w:r w:rsidRPr="007472D9">
        <w:rPr>
          <w:rFonts w:ascii="Times New Roman" w:hAnsi="Times New Roman"/>
          <w:sz w:val="24"/>
          <w:szCs w:val="24"/>
          <w:lang w:val="vi-VN"/>
        </w:rPr>
        <w:t>Khi xếp chuối vào bao polyehtylene phải xếp đứng nải hay chùm theo kiểu xếp thìa, cuống chuối quay vào trong. Chuối không được xếp quá hai lớp, giữa hai lớp phải được chèn lót kỹ bằng giấy mềm và bao polyetylen.</w:t>
      </w:r>
    </w:p>
    <w:p w14:paraId="6C3D5200" w14:textId="47F64A82" w:rsidR="00D37C38" w:rsidRPr="007472D9" w:rsidRDefault="00D37C38" w:rsidP="000745C8">
      <w:pPr>
        <w:numPr>
          <w:ilvl w:val="0"/>
          <w:numId w:val="60"/>
        </w:numPr>
        <w:shd w:val="clear" w:color="auto" w:fill="FFFFFF" w:themeFill="background1"/>
        <w:spacing w:before="120" w:after="120"/>
        <w:ind w:left="1134" w:hanging="567"/>
        <w:jc w:val="both"/>
        <w:rPr>
          <w:rFonts w:ascii="Times New Roman" w:hAnsi="Times New Roman"/>
          <w:sz w:val="24"/>
          <w:szCs w:val="24"/>
          <w:lang w:val="vi-VN"/>
        </w:rPr>
      </w:pPr>
      <w:r w:rsidRPr="007472D9">
        <w:rPr>
          <w:rFonts w:ascii="Times New Roman" w:hAnsi="Times New Roman"/>
          <w:sz w:val="24"/>
          <w:szCs w:val="24"/>
          <w:lang w:val="vi-VN"/>
        </w:rPr>
        <w:t>Bên ngoài thùng carton phải ghi đầy đủ và rõ ràng các thông tin sau</w:t>
      </w:r>
      <w:r w:rsidRPr="00702DA7">
        <w:rPr>
          <w:rFonts w:ascii="Times New Roman" w:hAnsi="Times New Roman"/>
          <w:sz w:val="24"/>
          <w:szCs w:val="24"/>
          <w:lang w:val="vi-VN"/>
        </w:rPr>
        <w:t xml:space="preserve"> bằng tiếng Anh</w:t>
      </w:r>
      <w:r w:rsidRPr="007472D9">
        <w:rPr>
          <w:rFonts w:ascii="Times New Roman" w:hAnsi="Times New Roman"/>
          <w:sz w:val="24"/>
          <w:szCs w:val="24"/>
          <w:lang w:val="vi-VN"/>
        </w:rPr>
        <w:t>: Tên địa chỉ sản xuất, tên hàng hoá, số lượng, trọng lượng, cách bảo quản, ngày thu hoạch và thời gian bảo quản</w:t>
      </w:r>
      <w:r w:rsidRPr="00702DA7">
        <w:rPr>
          <w:rFonts w:ascii="Times New Roman" w:hAnsi="Times New Roman"/>
          <w:sz w:val="24"/>
          <w:szCs w:val="24"/>
          <w:lang w:val="vi-VN"/>
        </w:rPr>
        <w:t xml:space="preserve">, xuất xứ </w:t>
      </w:r>
      <w:r w:rsidR="00A56118" w:rsidRPr="00702DA7">
        <w:rPr>
          <w:rFonts w:ascii="Times New Roman" w:hAnsi="Times New Roman"/>
          <w:sz w:val="24"/>
          <w:szCs w:val="24"/>
          <w:lang w:val="vi-VN"/>
        </w:rPr>
        <w:t xml:space="preserve">Hàng Hoá </w:t>
      </w:r>
      <w:r w:rsidRPr="007472D9">
        <w:rPr>
          <w:rFonts w:ascii="Times New Roman" w:hAnsi="Times New Roman"/>
          <w:sz w:val="24"/>
          <w:szCs w:val="24"/>
          <w:lang w:val="vi-VN"/>
        </w:rPr>
        <w:t xml:space="preserve">. </w:t>
      </w:r>
    </w:p>
    <w:p w14:paraId="49DC5CE6" w14:textId="77777777" w:rsidR="00D37C38" w:rsidRPr="007472D9" w:rsidRDefault="00D37C38" w:rsidP="000745C8">
      <w:pPr>
        <w:pStyle w:val="oancuaDanhsach"/>
        <w:numPr>
          <w:ilvl w:val="0"/>
          <w:numId w:val="60"/>
        </w:numPr>
        <w:autoSpaceDE w:val="0"/>
        <w:autoSpaceDN w:val="0"/>
        <w:adjustRightInd w:val="0"/>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z w:val="24"/>
          <w:szCs w:val="24"/>
          <w:lang w:val="vi-VN"/>
        </w:rPr>
        <w:t>Cam kết nơi sản xuất đóng gói đảm bảo và bảo quản đúng cách, phải có kho trữ lạnh tránh bị sốc nhiệt khi đóng cont.</w:t>
      </w:r>
    </w:p>
    <w:p w14:paraId="25E4C929" w14:textId="77777777" w:rsidR="00D37C38" w:rsidRPr="007472D9" w:rsidRDefault="00D37C38" w:rsidP="000745C8">
      <w:pPr>
        <w:pStyle w:val="oancuaDanhsach"/>
        <w:numPr>
          <w:ilvl w:val="0"/>
          <w:numId w:val="60"/>
        </w:numPr>
        <w:shd w:val="clear" w:color="auto" w:fill="FFFFFF" w:themeFill="background1"/>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z w:val="24"/>
          <w:szCs w:val="24"/>
          <w:lang w:val="vi-VN"/>
        </w:rPr>
        <w:t>Khi container được chuyển tới phải cắm cho đủ nhiệt độ lạnh mới được lên container và nhiệt độ trong container lúc nào cũng duy trì 12 đến 1</w:t>
      </w:r>
      <w:r w:rsidRPr="00702DA7">
        <w:rPr>
          <w:rFonts w:ascii="Times New Roman" w:hAnsi="Times New Roman"/>
          <w:sz w:val="24"/>
          <w:szCs w:val="24"/>
          <w:lang w:val="vi-VN"/>
        </w:rPr>
        <w:t>3</w:t>
      </w:r>
      <w:r w:rsidRPr="007472D9">
        <w:rPr>
          <w:rFonts w:ascii="Times New Roman" w:hAnsi="Times New Roman"/>
          <w:sz w:val="24"/>
          <w:szCs w:val="24"/>
          <w:lang w:val="vi-VN"/>
        </w:rPr>
        <w:t>.5 độ C để duy trì nhiệt độ không bị ảnh hưởng đến chuối.</w:t>
      </w:r>
    </w:p>
    <w:p w14:paraId="5505E90F" w14:textId="77777777" w:rsidR="00D37C38" w:rsidRPr="007472D9" w:rsidRDefault="00D37C38" w:rsidP="000745C8">
      <w:pPr>
        <w:pStyle w:val="oancuaDanhsach"/>
        <w:numPr>
          <w:ilvl w:val="0"/>
          <w:numId w:val="60"/>
        </w:numPr>
        <w:autoSpaceDE w:val="0"/>
        <w:autoSpaceDN w:val="0"/>
        <w:adjustRightInd w:val="0"/>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z w:val="24"/>
          <w:szCs w:val="24"/>
          <w:lang w:val="vi-VN"/>
        </w:rPr>
        <w:t>Nhiệt độ thông thoáng 22 độ C.</w:t>
      </w:r>
    </w:p>
    <w:p w14:paraId="7E326287" w14:textId="77777777" w:rsidR="00615996" w:rsidRPr="00702DA7" w:rsidRDefault="00615996" w:rsidP="000745C8">
      <w:pPr>
        <w:widowControl w:val="0"/>
        <w:autoSpaceDE w:val="0"/>
        <w:autoSpaceDN w:val="0"/>
        <w:adjustRightInd w:val="0"/>
        <w:spacing w:before="120" w:after="120"/>
        <w:ind w:right="230"/>
        <w:jc w:val="both"/>
        <w:rPr>
          <w:rFonts w:ascii="Times New Roman" w:hAnsi="Times New Roman"/>
          <w:spacing w:val="-2"/>
          <w:sz w:val="24"/>
          <w:szCs w:val="24"/>
          <w:lang w:val="vi-VN"/>
        </w:rPr>
      </w:pPr>
    </w:p>
    <w:p w14:paraId="191CB82C" w14:textId="2BCA2D42" w:rsidR="00C84B38" w:rsidRPr="00702DA7" w:rsidRDefault="00C748AC" w:rsidP="000745C8">
      <w:pPr>
        <w:widowControl w:val="0"/>
        <w:autoSpaceDE w:val="0"/>
        <w:autoSpaceDN w:val="0"/>
        <w:adjustRightInd w:val="0"/>
        <w:spacing w:before="120" w:after="120"/>
        <w:ind w:right="230"/>
        <w:jc w:val="both"/>
        <w:rPr>
          <w:rFonts w:ascii="Times New Roman" w:hAnsi="Times New Roman"/>
          <w:b/>
          <w:bCs/>
          <w:sz w:val="24"/>
          <w:szCs w:val="24"/>
          <w:lang w:val="vi-VN"/>
        </w:rPr>
      </w:pPr>
      <w:r w:rsidRPr="00702DA7">
        <w:rPr>
          <w:rFonts w:ascii="Times New Roman" w:hAnsi="Times New Roman"/>
          <w:b/>
          <w:bCs/>
          <w:sz w:val="24"/>
          <w:szCs w:val="24"/>
          <w:lang w:val="vi-VN"/>
        </w:rPr>
        <w:lastRenderedPageBreak/>
        <w:t>ĐIỀU 3: QUY TRÌNH ĐẶT HÀNG VÀ LỊCH GIAO HÀNG</w:t>
      </w:r>
    </w:p>
    <w:p w14:paraId="60D79F14" w14:textId="0FC532F7" w:rsidR="00C84B38" w:rsidRPr="00702DA7" w:rsidRDefault="00367A4F"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lang w:val="vi-VN"/>
        </w:rPr>
      </w:pPr>
      <w:r w:rsidRPr="00702DA7">
        <w:rPr>
          <w:rFonts w:ascii="Times New Roman" w:hAnsi="Times New Roman"/>
          <w:sz w:val="24"/>
          <w:szCs w:val="24"/>
          <w:lang w:val="vi-VN"/>
        </w:rPr>
        <w:t xml:space="preserve">Khi phát sinh yêu cầu đặt hàng, </w:t>
      </w:r>
      <w:r w:rsidR="00C84B38" w:rsidRPr="00702DA7">
        <w:rPr>
          <w:rFonts w:ascii="Times New Roman" w:hAnsi="Times New Roman"/>
          <w:sz w:val="24"/>
          <w:szCs w:val="24"/>
          <w:lang w:val="vi-VN"/>
        </w:rPr>
        <w:t xml:space="preserve">Bên Mua </w:t>
      </w:r>
      <w:r w:rsidRPr="00702DA7">
        <w:rPr>
          <w:rFonts w:ascii="Times New Roman" w:hAnsi="Times New Roman"/>
          <w:sz w:val="24"/>
          <w:szCs w:val="24"/>
          <w:lang w:val="vi-VN"/>
        </w:rPr>
        <w:t>có thể</w:t>
      </w:r>
      <w:r w:rsidR="00C84B38" w:rsidRPr="00702DA7">
        <w:rPr>
          <w:rFonts w:ascii="Times New Roman" w:hAnsi="Times New Roman"/>
          <w:sz w:val="24"/>
          <w:szCs w:val="24"/>
          <w:lang w:val="vi-VN"/>
        </w:rPr>
        <w:t xml:space="preserve"> gửi </w:t>
      </w:r>
      <w:r w:rsidR="002E0621" w:rsidRPr="00702DA7">
        <w:rPr>
          <w:rFonts w:ascii="Times New Roman" w:hAnsi="Times New Roman"/>
          <w:sz w:val="24"/>
          <w:szCs w:val="24"/>
          <w:lang w:val="vi-VN"/>
        </w:rPr>
        <w:t>Đơn Đặt Hàng</w:t>
      </w:r>
      <w:r w:rsidR="00C84B38" w:rsidRPr="00702DA7">
        <w:rPr>
          <w:rFonts w:ascii="Times New Roman" w:hAnsi="Times New Roman"/>
          <w:sz w:val="24"/>
          <w:szCs w:val="24"/>
          <w:lang w:val="vi-VN"/>
        </w:rPr>
        <w:t xml:space="preserve"> cho Bên Bán</w:t>
      </w:r>
      <w:r w:rsidRPr="00702DA7">
        <w:rPr>
          <w:rFonts w:ascii="Times New Roman" w:hAnsi="Times New Roman"/>
          <w:sz w:val="24"/>
          <w:szCs w:val="24"/>
          <w:lang w:val="vi-VN"/>
        </w:rPr>
        <w:t xml:space="preserve"> theo mẫu nêu tại Phụ lục 01 đính kèm </w:t>
      </w:r>
      <w:r w:rsidR="007D6EC9" w:rsidRPr="00702DA7">
        <w:rPr>
          <w:rFonts w:ascii="Times New Roman" w:hAnsi="Times New Roman"/>
          <w:sz w:val="24"/>
          <w:szCs w:val="24"/>
          <w:lang w:val="vi-VN"/>
        </w:rPr>
        <w:t xml:space="preserve">Hợp Đồng </w:t>
      </w:r>
      <w:r w:rsidRPr="00702DA7">
        <w:rPr>
          <w:rFonts w:ascii="Times New Roman" w:hAnsi="Times New Roman"/>
          <w:sz w:val="24"/>
          <w:szCs w:val="24"/>
          <w:lang w:val="vi-VN"/>
        </w:rPr>
        <w:t xml:space="preserve">này dưới dạng bản scan và Bên Bán có thể xác nhận </w:t>
      </w:r>
      <w:r w:rsidR="002E0621" w:rsidRPr="00702DA7">
        <w:rPr>
          <w:rFonts w:ascii="Times New Roman" w:hAnsi="Times New Roman"/>
          <w:sz w:val="24"/>
          <w:szCs w:val="24"/>
          <w:lang w:val="vi-VN"/>
        </w:rPr>
        <w:t>Đơn Đặt Hàng</w:t>
      </w:r>
      <w:r w:rsidRPr="00702DA7">
        <w:rPr>
          <w:rFonts w:ascii="Times New Roman" w:hAnsi="Times New Roman"/>
          <w:sz w:val="24"/>
          <w:szCs w:val="24"/>
          <w:lang w:val="vi-VN"/>
        </w:rPr>
        <w:t xml:space="preserve"> qua thông tin liên hệ nêu tại Điều 3.3 dưới đây.</w:t>
      </w:r>
    </w:p>
    <w:p w14:paraId="70142D90" w14:textId="01E768F8" w:rsidR="006861F6" w:rsidRPr="00702DA7" w:rsidRDefault="002E0621"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lang w:val="vi-VN"/>
        </w:rPr>
      </w:pPr>
      <w:r w:rsidRPr="00702DA7">
        <w:rPr>
          <w:rFonts w:ascii="Times New Roman" w:hAnsi="Times New Roman"/>
          <w:sz w:val="24"/>
          <w:szCs w:val="24"/>
          <w:lang w:val="vi-VN"/>
        </w:rPr>
        <w:t>Đơn Đặt Hàng</w:t>
      </w:r>
      <w:r w:rsidR="00C84B38" w:rsidRPr="00702DA7">
        <w:rPr>
          <w:rFonts w:ascii="Times New Roman" w:hAnsi="Times New Roman"/>
          <w:sz w:val="24"/>
          <w:szCs w:val="24"/>
          <w:lang w:val="vi-VN"/>
        </w:rPr>
        <w:t xml:space="preserve"> có hiệu lực trong vòng </w:t>
      </w:r>
      <w:r w:rsidR="00F35CE8" w:rsidRPr="00702DA7">
        <w:rPr>
          <w:rFonts w:ascii="Times New Roman" w:hAnsi="Times New Roman"/>
          <w:sz w:val="24"/>
          <w:szCs w:val="24"/>
          <w:highlight w:val="yellow"/>
          <w:lang w:val="vi-VN"/>
        </w:rPr>
        <w:t>[</w:t>
      </w:r>
      <w:r w:rsidR="00773A15" w:rsidRPr="00A70D98">
        <w:rPr>
          <w:rFonts w:ascii="Times New Roman" w:hAnsi="Times New Roman"/>
          <w:sz w:val="24"/>
          <w:szCs w:val="24"/>
          <w:highlight w:val="yellow"/>
          <w:lang w:val="vi-VN"/>
        </w:rPr>
        <w:t>03</w:t>
      </w:r>
      <w:r w:rsidR="00F35CE8" w:rsidRPr="00702DA7">
        <w:rPr>
          <w:rFonts w:ascii="Times New Roman" w:hAnsi="Times New Roman"/>
          <w:sz w:val="24"/>
          <w:szCs w:val="24"/>
          <w:highlight w:val="yellow"/>
          <w:lang w:val="vi-VN"/>
        </w:rPr>
        <w:t>]</w:t>
      </w:r>
      <w:r w:rsidR="00C84B38" w:rsidRPr="00702DA7">
        <w:rPr>
          <w:rFonts w:ascii="Times New Roman" w:hAnsi="Times New Roman"/>
          <w:sz w:val="24"/>
          <w:szCs w:val="24"/>
          <w:highlight w:val="yellow"/>
          <w:lang w:val="vi-VN"/>
        </w:rPr>
        <w:t xml:space="preserve"> ngày</w:t>
      </w:r>
      <w:r w:rsidR="00C84B38" w:rsidRPr="00702DA7">
        <w:rPr>
          <w:rFonts w:ascii="Times New Roman" w:hAnsi="Times New Roman"/>
          <w:sz w:val="24"/>
          <w:szCs w:val="24"/>
          <w:lang w:val="vi-VN"/>
        </w:rPr>
        <w:t xml:space="preserve"> kể từ ngày Bên Mua gửi </w:t>
      </w:r>
      <w:r w:rsidRPr="00702DA7">
        <w:rPr>
          <w:rFonts w:ascii="Times New Roman" w:hAnsi="Times New Roman"/>
          <w:sz w:val="24"/>
          <w:szCs w:val="24"/>
          <w:lang w:val="vi-VN"/>
        </w:rPr>
        <w:t>Đơn Đặt Hàng</w:t>
      </w:r>
      <w:r w:rsidR="00C84B38" w:rsidRPr="00702DA7">
        <w:rPr>
          <w:rFonts w:ascii="Times New Roman" w:hAnsi="Times New Roman"/>
          <w:sz w:val="24"/>
          <w:szCs w:val="24"/>
          <w:lang w:val="vi-VN"/>
        </w:rPr>
        <w:t xml:space="preserve"> cho Bên Bán. </w:t>
      </w:r>
      <w:r w:rsidR="7F241582" w:rsidRPr="00702DA7">
        <w:rPr>
          <w:rFonts w:ascii="Times New Roman" w:hAnsi="Times New Roman"/>
          <w:sz w:val="24"/>
          <w:szCs w:val="24"/>
          <w:lang w:val="vi-VN"/>
        </w:rPr>
        <w:t xml:space="preserve">Nếu Bên Bán không xác nhận đồng ý trong thời hạn trên thì </w:t>
      </w:r>
      <w:r w:rsidRPr="00702DA7">
        <w:rPr>
          <w:rFonts w:ascii="Times New Roman" w:hAnsi="Times New Roman"/>
          <w:sz w:val="24"/>
          <w:szCs w:val="24"/>
          <w:lang w:val="vi-VN"/>
        </w:rPr>
        <w:t>Đơn Đặt Hàng</w:t>
      </w:r>
      <w:r w:rsidR="2736B4E3" w:rsidRPr="00702DA7">
        <w:rPr>
          <w:rFonts w:ascii="Times New Roman" w:hAnsi="Times New Roman"/>
          <w:sz w:val="24"/>
          <w:szCs w:val="24"/>
          <w:lang w:val="vi-VN"/>
        </w:rPr>
        <w:t xml:space="preserve"> chấm dứt hiệu lực.</w:t>
      </w:r>
      <w:r w:rsidR="00C84B38" w:rsidRPr="00702DA7">
        <w:rPr>
          <w:rFonts w:ascii="Times New Roman" w:hAnsi="Times New Roman"/>
          <w:sz w:val="24"/>
          <w:szCs w:val="24"/>
          <w:lang w:val="vi-VN"/>
        </w:rPr>
        <w:t xml:space="preserve"> </w:t>
      </w:r>
    </w:p>
    <w:p w14:paraId="4AFEBF3F" w14:textId="21E74D1F" w:rsidR="007E57F6" w:rsidRPr="00702DA7" w:rsidRDefault="006861F6" w:rsidP="000745C8">
      <w:pPr>
        <w:pStyle w:val="oancuaDanhsach"/>
        <w:widowControl w:val="0"/>
        <w:autoSpaceDE w:val="0"/>
        <w:autoSpaceDN w:val="0"/>
        <w:adjustRightInd w:val="0"/>
        <w:spacing w:before="120" w:after="120"/>
        <w:ind w:left="567" w:right="-1"/>
        <w:contextualSpacing w:val="0"/>
        <w:jc w:val="both"/>
        <w:rPr>
          <w:rFonts w:ascii="Times New Roman" w:hAnsi="Times New Roman"/>
          <w:sz w:val="24"/>
          <w:szCs w:val="24"/>
          <w:lang w:val="vi-VN"/>
        </w:rPr>
      </w:pPr>
      <w:r w:rsidRPr="00702DA7">
        <w:rPr>
          <w:rFonts w:ascii="Times New Roman" w:hAnsi="Times New Roman"/>
          <w:sz w:val="24"/>
          <w:szCs w:val="24"/>
          <w:lang w:val="vi-VN"/>
        </w:rPr>
        <w:t>Để làm rõ, t</w:t>
      </w:r>
      <w:r w:rsidR="00C84B38" w:rsidRPr="00702DA7">
        <w:rPr>
          <w:rFonts w:ascii="Times New Roman" w:hAnsi="Times New Roman"/>
          <w:sz w:val="24"/>
          <w:szCs w:val="24"/>
          <w:lang w:val="vi-VN"/>
        </w:rPr>
        <w:t xml:space="preserve">rong thời hạn nêu trên, nếu Bên Bán gửi xác nhận </w:t>
      </w:r>
      <w:r w:rsidR="002E0621" w:rsidRPr="00702DA7">
        <w:rPr>
          <w:rFonts w:ascii="Times New Roman" w:hAnsi="Times New Roman"/>
          <w:sz w:val="24"/>
          <w:szCs w:val="24"/>
          <w:lang w:val="vi-VN"/>
        </w:rPr>
        <w:t>Đơn Đặt Hàng</w:t>
      </w:r>
      <w:r w:rsidR="00C84B38" w:rsidRPr="00702DA7">
        <w:rPr>
          <w:rFonts w:ascii="Times New Roman" w:hAnsi="Times New Roman"/>
          <w:sz w:val="24"/>
          <w:szCs w:val="24"/>
          <w:lang w:val="vi-VN"/>
        </w:rPr>
        <w:t xml:space="preserve"> thành công tới Bên Mua thì Hai Bên chính thức xác nhận một thỏa thuận mua bán </w:t>
      </w:r>
      <w:r w:rsidR="00A56118" w:rsidRPr="00702DA7">
        <w:rPr>
          <w:rFonts w:ascii="Times New Roman" w:hAnsi="Times New Roman"/>
          <w:sz w:val="24"/>
          <w:szCs w:val="24"/>
          <w:lang w:val="vi-VN"/>
        </w:rPr>
        <w:t>Hàng Hoá</w:t>
      </w:r>
      <w:r w:rsidR="00C84B38" w:rsidRPr="00702DA7">
        <w:rPr>
          <w:rFonts w:ascii="Times New Roman" w:hAnsi="Times New Roman"/>
          <w:sz w:val="24"/>
          <w:szCs w:val="24"/>
          <w:lang w:val="vi-VN"/>
        </w:rPr>
        <w:t xml:space="preserve"> và thỏa thuận này là một phần không thể tách rời </w:t>
      </w:r>
      <w:r w:rsidR="007D6EC9" w:rsidRPr="00702DA7">
        <w:rPr>
          <w:rFonts w:ascii="Times New Roman" w:hAnsi="Times New Roman"/>
          <w:sz w:val="24"/>
          <w:szCs w:val="24"/>
          <w:lang w:val="vi-VN"/>
        </w:rPr>
        <w:t>Hợp Đồng</w:t>
      </w:r>
      <w:r w:rsidR="00C84B38" w:rsidRPr="00702DA7">
        <w:rPr>
          <w:rFonts w:ascii="Times New Roman" w:hAnsi="Times New Roman"/>
          <w:sz w:val="24"/>
          <w:szCs w:val="24"/>
          <w:lang w:val="vi-VN"/>
        </w:rPr>
        <w:t xml:space="preserve">. Bên Bán phải in, ký xác nhận và gửi bản gốc </w:t>
      </w:r>
      <w:r w:rsidR="002E0621" w:rsidRPr="00702DA7">
        <w:rPr>
          <w:rFonts w:ascii="Times New Roman" w:hAnsi="Times New Roman"/>
          <w:sz w:val="24"/>
          <w:szCs w:val="24"/>
          <w:lang w:val="vi-VN"/>
        </w:rPr>
        <w:t>Đơn Đặt Hàng</w:t>
      </w:r>
      <w:r w:rsidR="00C84B38" w:rsidRPr="00702DA7">
        <w:rPr>
          <w:rFonts w:ascii="Times New Roman" w:hAnsi="Times New Roman"/>
          <w:sz w:val="24"/>
          <w:szCs w:val="24"/>
          <w:lang w:val="vi-VN"/>
        </w:rPr>
        <w:t xml:space="preserve"> về cho Bên Mua lưu trữ. </w:t>
      </w:r>
    </w:p>
    <w:p w14:paraId="17D508FB" w14:textId="77777777" w:rsidR="00367A4F" w:rsidRPr="00702DA7" w:rsidRDefault="00367A4F"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color w:val="000000"/>
          <w:sz w:val="24"/>
          <w:szCs w:val="24"/>
          <w:lang w:val="vi-VN"/>
        </w:rPr>
      </w:pPr>
      <w:r w:rsidRPr="00702DA7">
        <w:rPr>
          <w:rFonts w:ascii="Times New Roman" w:hAnsi="Times New Roman"/>
          <w:color w:val="000000"/>
          <w:sz w:val="24"/>
          <w:szCs w:val="24"/>
          <w:lang w:val="vi-VN"/>
        </w:rPr>
        <w:t>Thông tin liên hệ của các Bên:</w:t>
      </w:r>
    </w:p>
    <w:p w14:paraId="62C63C8E" w14:textId="41864FA4" w:rsidR="00367A4F" w:rsidRPr="00702DA7" w:rsidRDefault="00367A4F" w:rsidP="000745C8">
      <w:pPr>
        <w:pStyle w:val="ThngthngWeb"/>
        <w:spacing w:before="120" w:beforeAutospacing="0" w:after="120" w:afterAutospacing="0" w:line="276" w:lineRule="auto"/>
        <w:ind w:left="567"/>
        <w:jc w:val="both"/>
        <w:rPr>
          <w:color w:val="000000"/>
          <w:lang w:val="vi-VN"/>
        </w:rPr>
      </w:pPr>
      <w:r w:rsidRPr="00702DA7">
        <w:rPr>
          <w:color w:val="000000"/>
          <w:lang w:val="vi-VN"/>
        </w:rPr>
        <w:t xml:space="preserve">Trừ trường hợp có thỏa thuận khác trong Phụ lục </w:t>
      </w:r>
      <w:r w:rsidR="007D6EC9" w:rsidRPr="00702DA7">
        <w:rPr>
          <w:color w:val="000000"/>
          <w:lang w:val="vi-VN"/>
        </w:rPr>
        <w:t>Hợp Đồng</w:t>
      </w:r>
      <w:r w:rsidRPr="00702DA7">
        <w:rPr>
          <w:color w:val="000000"/>
          <w:lang w:val="vi-VN"/>
        </w:rPr>
        <w:t>, bất kỳ thông báo, thông tin nào của một bên gửi đến bên còn lại chỉ được xem là hợp lệ khi và chỉ khi thông báo, thông tin đó được gửi trực tiếp đến địa chỉ/Zalo/email (hoặc CC email) vào đúng thông tin của đại diện các bên, cụ thể như sau:</w:t>
      </w:r>
    </w:p>
    <w:p w14:paraId="6A0DF657" w14:textId="2DD82EB4" w:rsidR="00367A4F" w:rsidRPr="00702DA7" w:rsidRDefault="00367A4F" w:rsidP="000745C8">
      <w:pPr>
        <w:pStyle w:val="ThngthngWeb"/>
        <w:numPr>
          <w:ilvl w:val="0"/>
          <w:numId w:val="61"/>
        </w:numPr>
        <w:spacing w:before="120" w:beforeAutospacing="0" w:after="120" w:afterAutospacing="0" w:line="276" w:lineRule="auto"/>
        <w:ind w:left="1134" w:hanging="567"/>
        <w:rPr>
          <w:color w:val="000000"/>
          <w:lang w:val="vi-VN"/>
        </w:rPr>
      </w:pPr>
      <w:r w:rsidRPr="00702DA7">
        <w:rPr>
          <w:color w:val="000000"/>
          <w:lang w:val="vi-VN"/>
        </w:rPr>
        <w:t>Thông tin liên hệ của Bên Bán</w:t>
      </w:r>
    </w:p>
    <w:p w14:paraId="34B050E1" w14:textId="75924C3C" w:rsidR="00367A4F" w:rsidRPr="00702DA7" w:rsidRDefault="00367A4F" w:rsidP="000745C8">
      <w:pPr>
        <w:pStyle w:val="ThngthngWeb"/>
        <w:numPr>
          <w:ilvl w:val="0"/>
          <w:numId w:val="38"/>
        </w:numPr>
        <w:spacing w:before="0" w:beforeAutospacing="0" w:after="0" w:afterAutospacing="0" w:line="276" w:lineRule="auto"/>
        <w:ind w:left="1134" w:hanging="567"/>
        <w:rPr>
          <w:color w:val="000000"/>
          <w:lang w:val="vi-VN"/>
        </w:rPr>
      </w:pPr>
      <w:r w:rsidRPr="00702DA7">
        <w:rPr>
          <w:color w:val="000000"/>
          <w:lang w:val="vi-VN"/>
        </w:rPr>
        <w:t>Họ và tên người liên hệ:</w:t>
      </w:r>
      <w:r w:rsidR="00773A15" w:rsidRPr="00A70D98">
        <w:rPr>
          <w:color w:val="000000"/>
          <w:lang w:val="vi-VN"/>
        </w:rPr>
        <w:t xml:space="preserve"> </w:t>
      </w:r>
      <w:r w:rsidR="003F7A82" w:rsidRPr="00A70D98">
        <w:rPr>
          <w:color w:val="000000"/>
          <w:lang w:val="vi-VN"/>
        </w:rPr>
        <w:t xml:space="preserve">Ông </w:t>
      </w:r>
      <w:r w:rsidR="00BA6458">
        <w:rPr>
          <w:b/>
          <w:bCs/>
          <w:color w:val="000000"/>
          <w:lang w:val="en-GB"/>
        </w:rPr>
        <w:t>Vũ Anh Tuấn</w:t>
      </w:r>
    </w:p>
    <w:p w14:paraId="6B1BA971" w14:textId="47EB22A8" w:rsidR="00367A4F" w:rsidRPr="007472D9" w:rsidRDefault="00367A4F" w:rsidP="000745C8">
      <w:pPr>
        <w:pStyle w:val="ThngthngWeb"/>
        <w:numPr>
          <w:ilvl w:val="0"/>
          <w:numId w:val="38"/>
        </w:numPr>
        <w:spacing w:before="0" w:beforeAutospacing="0" w:after="0" w:afterAutospacing="0" w:line="276" w:lineRule="auto"/>
        <w:ind w:left="1134" w:hanging="567"/>
        <w:rPr>
          <w:color w:val="000000"/>
        </w:rPr>
      </w:pPr>
      <w:r w:rsidRPr="007472D9">
        <w:rPr>
          <w:color w:val="000000"/>
        </w:rPr>
        <w:t>Vị trí:</w:t>
      </w:r>
      <w:r w:rsidR="003F7A82">
        <w:rPr>
          <w:color w:val="000000"/>
        </w:rPr>
        <w:t xml:space="preserve">  </w:t>
      </w:r>
      <w:r w:rsidR="00773A15">
        <w:rPr>
          <w:color w:val="000000"/>
        </w:rPr>
        <w:t>Tổng Giám Đốc</w:t>
      </w:r>
    </w:p>
    <w:p w14:paraId="011E1CAD" w14:textId="599707A8" w:rsidR="00367A4F" w:rsidRPr="007472D9" w:rsidRDefault="00367A4F" w:rsidP="000745C8">
      <w:pPr>
        <w:pStyle w:val="ThngthngWeb"/>
        <w:numPr>
          <w:ilvl w:val="0"/>
          <w:numId w:val="38"/>
        </w:numPr>
        <w:spacing w:before="0" w:beforeAutospacing="0" w:after="0" w:afterAutospacing="0" w:line="276" w:lineRule="auto"/>
        <w:ind w:left="1134" w:hanging="567"/>
        <w:rPr>
          <w:color w:val="000000"/>
        </w:rPr>
      </w:pPr>
      <w:r w:rsidRPr="007472D9">
        <w:rPr>
          <w:color w:val="000000"/>
        </w:rPr>
        <w:t>Số điện thoại/Zalo:</w:t>
      </w:r>
      <w:r w:rsidR="00773A15">
        <w:rPr>
          <w:color w:val="000000"/>
        </w:rPr>
        <w:t xml:space="preserve"> </w:t>
      </w:r>
      <w:r w:rsidR="00BA6458">
        <w:rPr>
          <w:color w:val="000000"/>
        </w:rPr>
        <w:t>0972866691</w:t>
      </w:r>
    </w:p>
    <w:p w14:paraId="32A4842A" w14:textId="27BDD26B" w:rsidR="00367A4F" w:rsidRPr="007472D9" w:rsidRDefault="00367A4F" w:rsidP="000745C8">
      <w:pPr>
        <w:pStyle w:val="ThngthngWeb"/>
        <w:numPr>
          <w:ilvl w:val="0"/>
          <w:numId w:val="61"/>
        </w:numPr>
        <w:spacing w:before="120" w:beforeAutospacing="0" w:after="120" w:afterAutospacing="0" w:line="276" w:lineRule="auto"/>
        <w:ind w:left="1134" w:hanging="567"/>
        <w:rPr>
          <w:color w:val="000000"/>
        </w:rPr>
      </w:pPr>
      <w:r w:rsidRPr="007472D9">
        <w:rPr>
          <w:color w:val="000000"/>
        </w:rPr>
        <w:t>Thông tin liên hệ của Bên Mua</w:t>
      </w:r>
    </w:p>
    <w:p w14:paraId="6C6F0803" w14:textId="26DFB93E" w:rsidR="00367A4F" w:rsidRPr="007472D9" w:rsidRDefault="00367A4F" w:rsidP="000745C8">
      <w:pPr>
        <w:pStyle w:val="ThngthngWeb"/>
        <w:numPr>
          <w:ilvl w:val="0"/>
          <w:numId w:val="39"/>
        </w:numPr>
        <w:spacing w:before="0" w:beforeAutospacing="0" w:after="0" w:afterAutospacing="0" w:line="276" w:lineRule="auto"/>
        <w:ind w:left="1134" w:hanging="567"/>
        <w:rPr>
          <w:color w:val="000000"/>
        </w:rPr>
      </w:pPr>
      <w:r w:rsidRPr="007472D9">
        <w:rPr>
          <w:color w:val="000000"/>
        </w:rPr>
        <w:t>Họ tên người liên hệ:</w:t>
      </w:r>
      <w:r w:rsidR="003F7A82">
        <w:rPr>
          <w:color w:val="000000"/>
        </w:rPr>
        <w:t xml:space="preserve"> </w:t>
      </w:r>
      <w:r w:rsidR="003F7A82" w:rsidRPr="003F7A82">
        <w:t xml:space="preserve">Ông </w:t>
      </w:r>
      <w:r w:rsidR="003F7A82" w:rsidRPr="007F2E72">
        <w:rPr>
          <w:b/>
          <w:bCs/>
        </w:rPr>
        <w:t>Malgin Evgeny</w:t>
      </w:r>
    </w:p>
    <w:p w14:paraId="7A93433D" w14:textId="7D8F9C59" w:rsidR="00367A4F" w:rsidRPr="007472D9" w:rsidRDefault="00367A4F" w:rsidP="000745C8">
      <w:pPr>
        <w:pStyle w:val="ThngthngWeb"/>
        <w:numPr>
          <w:ilvl w:val="0"/>
          <w:numId w:val="39"/>
        </w:numPr>
        <w:spacing w:before="0" w:beforeAutospacing="0" w:after="0" w:afterAutospacing="0" w:line="276" w:lineRule="auto"/>
        <w:ind w:left="1134" w:hanging="567"/>
        <w:rPr>
          <w:color w:val="000000"/>
        </w:rPr>
      </w:pPr>
      <w:r w:rsidRPr="007472D9">
        <w:rPr>
          <w:color w:val="000000"/>
        </w:rPr>
        <w:t>Vị trí:</w:t>
      </w:r>
      <w:r w:rsidR="003F7A82">
        <w:rPr>
          <w:color w:val="000000"/>
        </w:rPr>
        <w:t xml:space="preserve"> Tổng Giám Đốc</w:t>
      </w:r>
    </w:p>
    <w:p w14:paraId="7E876794" w14:textId="73748C86" w:rsidR="00367A4F" w:rsidRPr="007472D9" w:rsidRDefault="00367A4F" w:rsidP="000745C8">
      <w:pPr>
        <w:pStyle w:val="ThngthngWeb"/>
        <w:numPr>
          <w:ilvl w:val="0"/>
          <w:numId w:val="39"/>
        </w:numPr>
        <w:spacing w:before="0" w:beforeAutospacing="0" w:after="0" w:afterAutospacing="0" w:line="276" w:lineRule="auto"/>
        <w:ind w:left="1134" w:hanging="567"/>
        <w:rPr>
          <w:color w:val="000000"/>
        </w:rPr>
      </w:pPr>
      <w:r w:rsidRPr="007472D9">
        <w:rPr>
          <w:color w:val="000000"/>
        </w:rPr>
        <w:t>Địa chỉ:</w:t>
      </w:r>
      <w:r w:rsidR="003F7A82" w:rsidRPr="003F7A82">
        <w:t xml:space="preserve"> </w:t>
      </w:r>
      <w:r w:rsidR="003F7A82" w:rsidRPr="007472D9">
        <w:t>72- 74 đường B4, Khu phố 1, phường An Khánh, T</w:t>
      </w:r>
      <w:r w:rsidR="00A70D98">
        <w:t>P HCM</w:t>
      </w:r>
    </w:p>
    <w:p w14:paraId="36C8AE64" w14:textId="3781CA7F" w:rsidR="00F35CE8" w:rsidRPr="007472D9" w:rsidRDefault="00F35CE8"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rPr>
      </w:pPr>
      <w:r w:rsidRPr="007472D9">
        <w:rPr>
          <w:rFonts w:ascii="Times New Roman" w:hAnsi="Times New Roman"/>
          <w:sz w:val="24"/>
          <w:szCs w:val="24"/>
        </w:rPr>
        <w:t>Lịch giao</w:t>
      </w:r>
      <w:r w:rsidR="00A56118" w:rsidRPr="007472D9">
        <w:rPr>
          <w:rFonts w:ascii="Times New Roman" w:hAnsi="Times New Roman"/>
          <w:sz w:val="24"/>
          <w:szCs w:val="24"/>
        </w:rPr>
        <w:t xml:space="preserve"> hàng</w:t>
      </w:r>
      <w:r w:rsidRPr="007472D9">
        <w:rPr>
          <w:rFonts w:ascii="Times New Roman" w:hAnsi="Times New Roman"/>
          <w:sz w:val="24"/>
          <w:szCs w:val="24"/>
        </w:rPr>
        <w:t xml:space="preserve">: Bên Bán thông báo kế hoạch thu hoạch và slot đóng hàng tối thiểu </w:t>
      </w:r>
      <w:r w:rsidR="003F7A82">
        <w:rPr>
          <w:rFonts w:ascii="Times New Roman" w:hAnsi="Times New Roman"/>
          <w:sz w:val="24"/>
          <w:szCs w:val="24"/>
          <w:highlight w:val="yellow"/>
        </w:rPr>
        <w:t>03</w:t>
      </w:r>
      <w:r w:rsidRPr="007472D9">
        <w:rPr>
          <w:rFonts w:ascii="Times New Roman" w:hAnsi="Times New Roman"/>
          <w:sz w:val="24"/>
          <w:szCs w:val="24"/>
        </w:rPr>
        <w:t xml:space="preserve"> ngày trước khi giao; cập nhật biến động</w:t>
      </w:r>
      <w:r w:rsidR="003F7A82">
        <w:rPr>
          <w:rFonts w:ascii="Times New Roman" w:hAnsi="Times New Roman"/>
          <w:sz w:val="24"/>
          <w:szCs w:val="24"/>
        </w:rPr>
        <w:t xml:space="preserve"> </w:t>
      </w:r>
      <w:r w:rsidR="003F7A82" w:rsidRPr="004B6AD6">
        <w:rPr>
          <w:rFonts w:ascii="Times New Roman" w:hAnsi="Times New Roman"/>
          <w:sz w:val="24"/>
          <w:szCs w:val="24"/>
          <w:highlight w:val="yellow"/>
        </w:rPr>
        <w:t>24</w:t>
      </w:r>
      <w:r w:rsidRPr="004B6AD6">
        <w:rPr>
          <w:rFonts w:ascii="Times New Roman" w:hAnsi="Times New Roman"/>
          <w:sz w:val="24"/>
          <w:szCs w:val="24"/>
          <w:highlight w:val="yellow"/>
        </w:rPr>
        <w:t>–</w:t>
      </w:r>
      <w:r w:rsidR="003F7A82" w:rsidRPr="003F7A82">
        <w:rPr>
          <w:rFonts w:ascii="Times New Roman" w:hAnsi="Times New Roman"/>
          <w:sz w:val="24"/>
          <w:szCs w:val="24"/>
          <w:highlight w:val="yellow"/>
        </w:rPr>
        <w:t xml:space="preserve">48 </w:t>
      </w:r>
      <w:r w:rsidRPr="007472D9">
        <w:rPr>
          <w:rFonts w:ascii="Times New Roman" w:hAnsi="Times New Roman"/>
          <w:sz w:val="24"/>
          <w:szCs w:val="24"/>
        </w:rPr>
        <w:t>giờ trước khi bẻ buồng.</w:t>
      </w:r>
    </w:p>
    <w:p w14:paraId="1CB8DF88" w14:textId="5585044C" w:rsidR="00D31076" w:rsidRPr="007472D9" w:rsidRDefault="00D31076" w:rsidP="000745C8">
      <w:pPr>
        <w:pStyle w:val="oancuaDanhsach"/>
        <w:widowControl w:val="0"/>
        <w:autoSpaceDE w:val="0"/>
        <w:autoSpaceDN w:val="0"/>
        <w:adjustRightInd w:val="0"/>
        <w:spacing w:before="120" w:after="120"/>
        <w:ind w:left="567" w:right="-1"/>
        <w:contextualSpacing w:val="0"/>
        <w:jc w:val="both"/>
        <w:rPr>
          <w:rFonts w:ascii="Times New Roman" w:hAnsi="Times New Roman"/>
          <w:sz w:val="24"/>
          <w:szCs w:val="24"/>
        </w:rPr>
      </w:pPr>
      <w:r w:rsidRPr="007472D9">
        <w:rPr>
          <w:rFonts w:ascii="Times New Roman" w:hAnsi="Times New Roman"/>
          <w:sz w:val="24"/>
          <w:szCs w:val="24"/>
        </w:rPr>
        <w:t>Để làm rõ,</w:t>
      </w:r>
      <w:r w:rsidRPr="007472D9">
        <w:rPr>
          <w:rFonts w:ascii="Times New Roman" w:hAnsi="Times New Roman"/>
          <w:sz w:val="24"/>
          <w:szCs w:val="24"/>
          <w:lang w:val="vi-VN"/>
        </w:rPr>
        <w:t xml:space="preserve"> </w:t>
      </w:r>
      <w:r w:rsidR="00A56118" w:rsidRPr="00A56118">
        <w:rPr>
          <w:rFonts w:ascii="Times New Roman" w:hAnsi="Times New Roman"/>
          <w:sz w:val="24"/>
          <w:szCs w:val="24"/>
        </w:rPr>
        <w:t>n</w:t>
      </w:r>
      <w:r w:rsidRPr="007472D9">
        <w:rPr>
          <w:rFonts w:ascii="Times New Roman" w:hAnsi="Times New Roman"/>
          <w:sz w:val="24"/>
          <w:szCs w:val="24"/>
          <w:lang w:val="vi-VN"/>
        </w:rPr>
        <w:t xml:space="preserve">ếu “độ chín” của Hàng </w:t>
      </w:r>
      <w:r w:rsidR="00A56118" w:rsidRPr="00A56118">
        <w:rPr>
          <w:rFonts w:ascii="Times New Roman" w:hAnsi="Times New Roman"/>
          <w:sz w:val="24"/>
          <w:szCs w:val="24"/>
        </w:rPr>
        <w:t>H</w:t>
      </w:r>
      <w:r w:rsidRPr="007472D9">
        <w:rPr>
          <w:rFonts w:ascii="Times New Roman" w:hAnsi="Times New Roman"/>
          <w:sz w:val="24"/>
          <w:szCs w:val="24"/>
          <w:lang w:val="vi-VN"/>
        </w:rPr>
        <w:t xml:space="preserve">oá sớm lên hay muộn đi so với </w:t>
      </w:r>
      <w:r w:rsidRPr="007472D9">
        <w:rPr>
          <w:rFonts w:ascii="Times New Roman" w:hAnsi="Times New Roman"/>
          <w:sz w:val="24"/>
          <w:szCs w:val="24"/>
        </w:rPr>
        <w:t xml:space="preserve">nội dung quy định tại </w:t>
      </w:r>
      <w:r w:rsidR="002E0621" w:rsidRPr="00A56118">
        <w:rPr>
          <w:rFonts w:ascii="Times New Roman" w:hAnsi="Times New Roman"/>
          <w:sz w:val="24"/>
          <w:szCs w:val="24"/>
        </w:rPr>
        <w:t>Đơn Đặt Hàng</w:t>
      </w:r>
      <w:r w:rsidRPr="007472D9">
        <w:rPr>
          <w:rFonts w:ascii="Times New Roman" w:hAnsi="Times New Roman"/>
          <w:sz w:val="24"/>
          <w:szCs w:val="24"/>
          <w:lang w:val="vi-VN"/>
        </w:rPr>
        <w:t xml:space="preserve"> thì </w:t>
      </w:r>
      <w:r w:rsidRPr="007472D9">
        <w:rPr>
          <w:rFonts w:ascii="Times New Roman" w:hAnsi="Times New Roman"/>
          <w:sz w:val="24"/>
          <w:szCs w:val="24"/>
        </w:rPr>
        <w:t xml:space="preserve">Bên Bán phải ngay lập tức thông báo cho Bên Mua, để Bên Mua xem xét, đánh giá để cân nhắc điều chỉnh thời gian giao hàng có lợi cho Bên Mua. </w:t>
      </w:r>
    </w:p>
    <w:p w14:paraId="0869EBFE" w14:textId="011202DF" w:rsidR="0017721B" w:rsidRPr="007472D9" w:rsidRDefault="00F35CE8"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rPr>
      </w:pPr>
      <w:r w:rsidRPr="007472D9">
        <w:rPr>
          <w:rFonts w:ascii="Times New Roman" w:hAnsi="Times New Roman"/>
          <w:sz w:val="24"/>
          <w:szCs w:val="24"/>
        </w:rPr>
        <w:t>Mọi thay đổi (số lượng/giá cả/lịch giao hàng/địa điểm giao hàng) phải được hai bên chấp thuận bằng văn bản trước khi thực hiện.</w:t>
      </w:r>
    </w:p>
    <w:p w14:paraId="1181C122" w14:textId="52E8A5CB" w:rsidR="00761859" w:rsidRPr="007472D9" w:rsidRDefault="00761859"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rPr>
      </w:pPr>
      <w:r w:rsidRPr="007472D9">
        <w:rPr>
          <w:rFonts w:ascii="Times New Roman" w:hAnsi="Times New Roman"/>
          <w:spacing w:val="-4"/>
          <w:sz w:val="24"/>
          <w:szCs w:val="24"/>
          <w:lang w:val="vi-VN"/>
        </w:rPr>
        <w:t>Bên Bán chịu mọi chi phí giao nhận hàng, chi phí bốc dỡ và chịu mọi rủi ro đối với Hàng hoá cho đến khi Hàng hoá được bàn giao cho Bên Mua trên container lạnh do bên Mua cung cấp</w:t>
      </w:r>
      <w:r w:rsidRPr="007472D9">
        <w:rPr>
          <w:rFonts w:ascii="Times New Roman" w:hAnsi="Times New Roman"/>
          <w:spacing w:val="-4"/>
          <w:sz w:val="24"/>
          <w:szCs w:val="24"/>
        </w:rPr>
        <w:t>.</w:t>
      </w:r>
    </w:p>
    <w:p w14:paraId="5DDE4FC8" w14:textId="3981FB56" w:rsidR="00761859" w:rsidRPr="007472D9" w:rsidRDefault="00761859" w:rsidP="000745C8">
      <w:pPr>
        <w:pStyle w:val="oancuaDanhsach"/>
        <w:widowControl w:val="0"/>
        <w:numPr>
          <w:ilvl w:val="1"/>
          <w:numId w:val="37"/>
        </w:numPr>
        <w:autoSpaceDE w:val="0"/>
        <w:autoSpaceDN w:val="0"/>
        <w:adjustRightInd w:val="0"/>
        <w:spacing w:before="120" w:after="120"/>
        <w:ind w:left="567" w:right="-1" w:hanging="567"/>
        <w:contextualSpacing w:val="0"/>
        <w:jc w:val="both"/>
        <w:rPr>
          <w:rFonts w:ascii="Times New Roman" w:hAnsi="Times New Roman"/>
          <w:sz w:val="24"/>
          <w:szCs w:val="24"/>
        </w:rPr>
      </w:pPr>
      <w:r w:rsidRPr="007472D9">
        <w:rPr>
          <w:rFonts w:ascii="Times New Roman" w:hAnsi="Times New Roman"/>
          <w:sz w:val="24"/>
          <w:szCs w:val="24"/>
          <w:lang w:val="vi-VN"/>
        </w:rPr>
        <w:t xml:space="preserve">Các Bên lập biên bản giao Hàng hoá sau khi Bên Bán bàn giao đầy đủ Hàng hoá theo </w:t>
      </w:r>
      <w:r w:rsidR="002E0621">
        <w:rPr>
          <w:rFonts w:ascii="Times New Roman" w:hAnsi="Times New Roman"/>
          <w:sz w:val="24"/>
          <w:szCs w:val="24"/>
          <w:lang w:val="vi-VN"/>
        </w:rPr>
        <w:t>Đơn Đặt Hàng</w:t>
      </w:r>
      <w:r w:rsidRPr="007472D9">
        <w:rPr>
          <w:rFonts w:ascii="Times New Roman" w:hAnsi="Times New Roman"/>
          <w:sz w:val="24"/>
          <w:szCs w:val="24"/>
          <w:lang w:val="vi-VN"/>
        </w:rPr>
        <w:t xml:space="preserve"> của Bên Mua</w:t>
      </w:r>
      <w:r w:rsidRPr="007472D9">
        <w:rPr>
          <w:rFonts w:ascii="Times New Roman" w:hAnsi="Times New Roman"/>
          <w:sz w:val="24"/>
          <w:szCs w:val="24"/>
        </w:rPr>
        <w:t>.</w:t>
      </w:r>
    </w:p>
    <w:p w14:paraId="37220BCC" w14:textId="09F64F39" w:rsidR="00586D4D" w:rsidRPr="007472D9" w:rsidRDefault="00586D4D" w:rsidP="000745C8">
      <w:pPr>
        <w:widowControl w:val="0"/>
        <w:autoSpaceDE w:val="0"/>
        <w:autoSpaceDN w:val="0"/>
        <w:adjustRightInd w:val="0"/>
        <w:spacing w:before="120" w:after="120"/>
        <w:jc w:val="both"/>
        <w:rPr>
          <w:rFonts w:ascii="Times New Roman" w:hAnsi="Times New Roman"/>
          <w:sz w:val="24"/>
          <w:szCs w:val="24"/>
        </w:rPr>
      </w:pPr>
      <w:r w:rsidRPr="007472D9">
        <w:rPr>
          <w:rFonts w:ascii="Times New Roman" w:hAnsi="Times New Roman"/>
          <w:b/>
          <w:bCs/>
          <w:sz w:val="24"/>
          <w:szCs w:val="24"/>
        </w:rPr>
        <w:t>ĐI</w:t>
      </w:r>
      <w:r w:rsidRPr="007472D9">
        <w:rPr>
          <w:rFonts w:ascii="Times New Roman" w:hAnsi="Times New Roman"/>
          <w:b/>
          <w:bCs/>
          <w:spacing w:val="1"/>
          <w:sz w:val="24"/>
          <w:szCs w:val="24"/>
        </w:rPr>
        <w:t>Ề</w:t>
      </w:r>
      <w:r w:rsidRPr="007472D9">
        <w:rPr>
          <w:rFonts w:ascii="Times New Roman" w:hAnsi="Times New Roman"/>
          <w:b/>
          <w:bCs/>
          <w:sz w:val="24"/>
          <w:szCs w:val="24"/>
        </w:rPr>
        <w:t xml:space="preserve">U </w:t>
      </w:r>
      <w:r w:rsidR="00D37C38" w:rsidRPr="007472D9">
        <w:rPr>
          <w:rFonts w:ascii="Times New Roman" w:hAnsi="Times New Roman"/>
          <w:b/>
          <w:bCs/>
          <w:sz w:val="24"/>
          <w:szCs w:val="24"/>
        </w:rPr>
        <w:t>4</w:t>
      </w:r>
      <w:r w:rsidRPr="007472D9">
        <w:rPr>
          <w:rFonts w:ascii="Times New Roman" w:hAnsi="Times New Roman"/>
          <w:b/>
          <w:bCs/>
          <w:sz w:val="24"/>
          <w:szCs w:val="24"/>
        </w:rPr>
        <w:t>:</w:t>
      </w:r>
      <w:r w:rsidR="00295C1E" w:rsidRPr="007472D9">
        <w:rPr>
          <w:rFonts w:ascii="Times New Roman" w:hAnsi="Times New Roman"/>
          <w:b/>
          <w:bCs/>
          <w:sz w:val="24"/>
          <w:szCs w:val="24"/>
        </w:rPr>
        <w:t xml:space="preserve"> </w:t>
      </w:r>
      <w:r w:rsidR="00761859" w:rsidRPr="007472D9">
        <w:rPr>
          <w:rFonts w:ascii="Times New Roman" w:hAnsi="Times New Roman"/>
          <w:b/>
          <w:bCs/>
          <w:sz w:val="24"/>
          <w:szCs w:val="24"/>
        </w:rPr>
        <w:t xml:space="preserve">XÁC ĐỊNH TRỌNG LƯỢNG, </w:t>
      </w:r>
      <w:r w:rsidR="00D37C38" w:rsidRPr="007472D9">
        <w:rPr>
          <w:rFonts w:ascii="Times New Roman" w:hAnsi="Times New Roman"/>
          <w:b/>
          <w:bCs/>
          <w:sz w:val="24"/>
          <w:szCs w:val="24"/>
        </w:rPr>
        <w:t>KIỂM TRA &amp; NGHIỆM THU</w:t>
      </w:r>
    </w:p>
    <w:p w14:paraId="44F0F0F1" w14:textId="469E5193" w:rsidR="00761859" w:rsidRPr="007472D9" w:rsidRDefault="00761859" w:rsidP="000745C8">
      <w:pPr>
        <w:pStyle w:val="oancuaDanhsach"/>
        <w:widowControl w:val="0"/>
        <w:numPr>
          <w:ilvl w:val="1"/>
          <w:numId w:val="42"/>
        </w:numPr>
        <w:autoSpaceDE w:val="0"/>
        <w:autoSpaceDN w:val="0"/>
        <w:adjustRightInd w:val="0"/>
        <w:spacing w:before="120" w:after="120"/>
        <w:ind w:left="567" w:right="-1" w:hanging="567"/>
        <w:contextualSpacing w:val="0"/>
        <w:jc w:val="both"/>
        <w:rPr>
          <w:rFonts w:ascii="Times New Roman" w:hAnsi="Times New Roman"/>
          <w:b/>
          <w:bCs/>
          <w:color w:val="000000"/>
          <w:sz w:val="24"/>
          <w:szCs w:val="24"/>
        </w:rPr>
      </w:pPr>
      <w:commentRangeStart w:id="2"/>
      <w:r w:rsidRPr="007472D9">
        <w:rPr>
          <w:rFonts w:ascii="Times New Roman" w:hAnsi="Times New Roman"/>
          <w:color w:val="000000"/>
          <w:sz w:val="24"/>
          <w:szCs w:val="24"/>
        </w:rPr>
        <w:t>Xác định trọng lượng:</w:t>
      </w:r>
      <w:r w:rsidR="00A56118">
        <w:rPr>
          <w:rFonts w:ascii="Times New Roman" w:hAnsi="Times New Roman"/>
          <w:b/>
          <w:bCs/>
          <w:color w:val="000000"/>
          <w:sz w:val="24"/>
          <w:szCs w:val="24"/>
        </w:rPr>
        <w:t xml:space="preserve"> </w:t>
      </w:r>
      <w:r w:rsidRPr="007472D9">
        <w:rPr>
          <w:rFonts w:ascii="Times New Roman" w:hAnsi="Times New Roman"/>
          <w:color w:val="000000"/>
          <w:sz w:val="24"/>
          <w:szCs w:val="24"/>
        </w:rPr>
        <w:t xml:space="preserve">Khối </w:t>
      </w:r>
      <w:r w:rsidRPr="007472D9">
        <w:rPr>
          <w:rFonts w:ascii="Times New Roman" w:hAnsi="Times New Roman"/>
          <w:sz w:val="24"/>
          <w:szCs w:val="24"/>
        </w:rPr>
        <w:t xml:space="preserve">lượng </w:t>
      </w:r>
      <w:r w:rsidR="00A56118" w:rsidRPr="007472D9">
        <w:rPr>
          <w:rFonts w:ascii="Times New Roman" w:hAnsi="Times New Roman"/>
          <w:sz w:val="24"/>
          <w:szCs w:val="24"/>
        </w:rPr>
        <w:t>Hàng Hóa</w:t>
      </w:r>
      <w:r w:rsidRPr="007472D9">
        <w:rPr>
          <w:rFonts w:ascii="Times New Roman" w:hAnsi="Times New Roman"/>
          <w:sz w:val="24"/>
          <w:szCs w:val="24"/>
        </w:rPr>
        <w:t xml:space="preserve"> tính dựa vào phiếu cân tại </w:t>
      </w:r>
      <w:r w:rsidR="00A56118" w:rsidRPr="007472D9">
        <w:rPr>
          <w:rFonts w:ascii="Times New Roman" w:hAnsi="Times New Roman"/>
          <w:sz w:val="24"/>
          <w:szCs w:val="24"/>
        </w:rPr>
        <w:t>địa điểm</w:t>
      </w:r>
      <w:r w:rsidRPr="007472D9">
        <w:rPr>
          <w:rFonts w:ascii="Times New Roman" w:hAnsi="Times New Roman"/>
          <w:sz w:val="24"/>
          <w:szCs w:val="24"/>
        </w:rPr>
        <w:t xml:space="preserve"> Bên Bán</w:t>
      </w:r>
      <w:r w:rsidR="00A56118">
        <w:rPr>
          <w:rFonts w:ascii="Times New Roman" w:hAnsi="Times New Roman"/>
          <w:sz w:val="24"/>
          <w:szCs w:val="24"/>
        </w:rPr>
        <w:t xml:space="preserve">. </w:t>
      </w:r>
      <w:r w:rsidRPr="007472D9">
        <w:rPr>
          <w:rFonts w:ascii="Times New Roman" w:hAnsi="Times New Roman"/>
          <w:sz w:val="24"/>
          <w:szCs w:val="24"/>
        </w:rPr>
        <w:t>Cân tại nhà máy Bên Bán đã được kiểm định và trong thời gian còn hiệu lực.</w:t>
      </w:r>
      <w:commentRangeEnd w:id="2"/>
      <w:r w:rsidR="00A56118">
        <w:rPr>
          <w:rStyle w:val="ThamchiuChuthich"/>
        </w:rPr>
        <w:commentReference w:id="2"/>
      </w:r>
    </w:p>
    <w:p w14:paraId="0205EDD1" w14:textId="5E1AA098" w:rsidR="00F76499" w:rsidRPr="007472D9" w:rsidRDefault="00EE6592" w:rsidP="000745C8">
      <w:pPr>
        <w:pStyle w:val="oancuaDanhsach"/>
        <w:widowControl w:val="0"/>
        <w:numPr>
          <w:ilvl w:val="1"/>
          <w:numId w:val="42"/>
        </w:numPr>
        <w:autoSpaceDE w:val="0"/>
        <w:autoSpaceDN w:val="0"/>
        <w:adjustRightInd w:val="0"/>
        <w:spacing w:before="120" w:after="120"/>
        <w:ind w:left="567"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Kiểm tra: </w:t>
      </w:r>
    </w:p>
    <w:p w14:paraId="3420A88A" w14:textId="2A1AE6E6" w:rsidR="00F76499" w:rsidRPr="007472D9" w:rsidRDefault="00EE6592" w:rsidP="000745C8">
      <w:pPr>
        <w:pStyle w:val="oancuaDanhsach"/>
        <w:widowControl w:val="0"/>
        <w:numPr>
          <w:ilvl w:val="0"/>
          <w:numId w:val="63"/>
        </w:numPr>
        <w:autoSpaceDE w:val="0"/>
        <w:autoSpaceDN w:val="0"/>
        <w:adjustRightInd w:val="0"/>
        <w:spacing w:before="120" w:after="120"/>
        <w:ind w:left="1134"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lastRenderedPageBreak/>
        <w:t>Hai bên kiểm tra trước và trong khi đóng container</w:t>
      </w:r>
      <w:r w:rsidR="00F76499" w:rsidRPr="007472D9">
        <w:rPr>
          <w:rFonts w:ascii="Times New Roman" w:hAnsi="Times New Roman"/>
          <w:color w:val="000000"/>
          <w:sz w:val="24"/>
          <w:szCs w:val="24"/>
        </w:rPr>
        <w:t>, mở kiểm ngoại quan</w:t>
      </w:r>
      <w:r w:rsidR="007D6EC9">
        <w:rPr>
          <w:rFonts w:ascii="Times New Roman" w:hAnsi="Times New Roman"/>
          <w:color w:val="000000"/>
          <w:sz w:val="24"/>
          <w:szCs w:val="24"/>
        </w:rPr>
        <w:t xml:space="preserve">. Để làm rõ, </w:t>
      </w:r>
      <w:r w:rsidR="007D6EC9" w:rsidRPr="008F4EA5">
        <w:rPr>
          <w:rFonts w:ascii="Times New Roman" w:hAnsi="Times New Roman"/>
          <w:color w:val="000000"/>
          <w:sz w:val="24"/>
          <w:szCs w:val="24"/>
        </w:rPr>
        <w:t>Bên Mua có quyền cử nhân viên kiểm tra chất lượng và/hoặc thuê đơn vị giám định độc lập.</w:t>
      </w:r>
    </w:p>
    <w:p w14:paraId="77759A1C" w14:textId="09422D47" w:rsidR="00F76499" w:rsidRPr="007472D9" w:rsidRDefault="00F76499" w:rsidP="000745C8">
      <w:pPr>
        <w:pStyle w:val="oancuaDanhsach"/>
        <w:widowControl w:val="0"/>
        <w:numPr>
          <w:ilvl w:val="0"/>
          <w:numId w:val="63"/>
        </w:numPr>
        <w:autoSpaceDE w:val="0"/>
        <w:autoSpaceDN w:val="0"/>
        <w:adjustRightInd w:val="0"/>
        <w:spacing w:before="120" w:after="120"/>
        <w:ind w:left="1134"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Bên Mua sẽ tiến hành kiểm tra số lượng và chất lượng của </w:t>
      </w:r>
      <w:r w:rsidR="00A56118">
        <w:rPr>
          <w:rFonts w:ascii="Times New Roman" w:hAnsi="Times New Roman"/>
          <w:color w:val="000000"/>
          <w:sz w:val="24"/>
          <w:szCs w:val="24"/>
        </w:rPr>
        <w:t>Hàng Hoá</w:t>
      </w:r>
      <w:r w:rsidRPr="007472D9">
        <w:rPr>
          <w:rFonts w:ascii="Times New Roman" w:hAnsi="Times New Roman"/>
          <w:color w:val="000000"/>
          <w:sz w:val="24"/>
          <w:szCs w:val="24"/>
        </w:rPr>
        <w:t xml:space="preserve"> ngay tại thời điểm nhận hàng hoặc trong vòng </w:t>
      </w:r>
      <w:r w:rsidR="003F7A82">
        <w:rPr>
          <w:rFonts w:ascii="Times New Roman" w:hAnsi="Times New Roman"/>
          <w:color w:val="000000"/>
          <w:sz w:val="24"/>
          <w:szCs w:val="24"/>
        </w:rPr>
        <w:t>03</w:t>
      </w:r>
      <w:r w:rsidR="0038379F">
        <w:rPr>
          <w:rFonts w:ascii="Times New Roman" w:hAnsi="Times New Roman"/>
          <w:color w:val="000000"/>
          <w:sz w:val="24"/>
          <w:szCs w:val="24"/>
        </w:rPr>
        <w:t xml:space="preserve"> </w:t>
      </w:r>
      <w:r w:rsidRPr="007472D9">
        <w:rPr>
          <w:rFonts w:ascii="Times New Roman" w:hAnsi="Times New Roman"/>
          <w:color w:val="000000"/>
          <w:sz w:val="24"/>
          <w:szCs w:val="24"/>
        </w:rPr>
        <w:t xml:space="preserve">ngày </w:t>
      </w:r>
      <w:commentRangeStart w:id="3"/>
      <w:r w:rsidRPr="007472D9">
        <w:rPr>
          <w:rFonts w:ascii="Times New Roman" w:hAnsi="Times New Roman"/>
          <w:color w:val="000000"/>
          <w:sz w:val="24"/>
          <w:szCs w:val="24"/>
        </w:rPr>
        <w:t xml:space="preserve">kể từ khi hoàn thành việc giao nhận và </w:t>
      </w:r>
      <w:r w:rsidR="00A56118">
        <w:rPr>
          <w:rFonts w:ascii="Times New Roman" w:hAnsi="Times New Roman"/>
          <w:color w:val="000000"/>
          <w:sz w:val="24"/>
          <w:szCs w:val="24"/>
        </w:rPr>
        <w:t>Hàng Hoá</w:t>
      </w:r>
      <w:r w:rsidRPr="007472D9">
        <w:rPr>
          <w:rFonts w:ascii="Times New Roman" w:hAnsi="Times New Roman"/>
          <w:color w:val="000000"/>
          <w:sz w:val="24"/>
          <w:szCs w:val="24"/>
        </w:rPr>
        <w:t xml:space="preserve"> được nhập kho tùy vào quyết định đơn phương của Bên Mua</w:t>
      </w:r>
      <w:commentRangeEnd w:id="3"/>
      <w:r w:rsidR="007D6EC9">
        <w:rPr>
          <w:rStyle w:val="ThamchiuChuthich"/>
        </w:rPr>
        <w:commentReference w:id="3"/>
      </w:r>
      <w:r w:rsidRPr="007472D9">
        <w:rPr>
          <w:rFonts w:ascii="Times New Roman" w:hAnsi="Times New Roman"/>
          <w:color w:val="000000"/>
          <w:sz w:val="24"/>
          <w:szCs w:val="24"/>
        </w:rPr>
        <w:t xml:space="preserve">. Trong trường hợp </w:t>
      </w:r>
      <w:r w:rsidR="00A56118">
        <w:rPr>
          <w:rFonts w:ascii="Times New Roman" w:hAnsi="Times New Roman"/>
          <w:color w:val="000000"/>
          <w:sz w:val="24"/>
          <w:szCs w:val="24"/>
        </w:rPr>
        <w:t>Hàng Hoá</w:t>
      </w:r>
      <w:r w:rsidRPr="007472D9">
        <w:rPr>
          <w:rFonts w:ascii="Times New Roman" w:hAnsi="Times New Roman"/>
          <w:color w:val="000000"/>
          <w:sz w:val="24"/>
          <w:szCs w:val="24"/>
        </w:rPr>
        <w:t xml:space="preserve"> không phù hợp với thỏa thuận, cam kết, quy chuẩn và/hoặc </w:t>
      </w:r>
      <w:r w:rsidR="007D6EC9" w:rsidRPr="007D6EC9">
        <w:rPr>
          <w:rFonts w:ascii="Times New Roman" w:hAnsi="Times New Roman"/>
          <w:color w:val="000000"/>
          <w:sz w:val="24"/>
          <w:szCs w:val="24"/>
        </w:rPr>
        <w:t>quy cách kỹ thuật</w:t>
      </w:r>
      <w:r w:rsidRPr="007472D9">
        <w:rPr>
          <w:rFonts w:ascii="Times New Roman" w:hAnsi="Times New Roman"/>
          <w:color w:val="000000"/>
          <w:sz w:val="24"/>
          <w:szCs w:val="24"/>
        </w:rPr>
        <w:t xml:space="preserve"> tại </w:t>
      </w:r>
      <w:r w:rsidR="007D6EC9">
        <w:rPr>
          <w:rFonts w:ascii="Times New Roman" w:hAnsi="Times New Roman"/>
          <w:color w:val="000000"/>
          <w:sz w:val="24"/>
          <w:szCs w:val="24"/>
        </w:rPr>
        <w:t>Hợp Đồng</w:t>
      </w:r>
      <w:r w:rsidRPr="007472D9">
        <w:rPr>
          <w:rFonts w:ascii="Times New Roman" w:hAnsi="Times New Roman"/>
          <w:color w:val="000000"/>
          <w:sz w:val="24"/>
          <w:szCs w:val="24"/>
        </w:rPr>
        <w:t xml:space="preserve"> và/hoặc </w:t>
      </w:r>
      <w:r w:rsidR="002E0621">
        <w:rPr>
          <w:rFonts w:ascii="Times New Roman" w:hAnsi="Times New Roman"/>
          <w:color w:val="000000"/>
          <w:sz w:val="24"/>
          <w:szCs w:val="24"/>
        </w:rPr>
        <w:t>Đơn Đặt Hàng</w:t>
      </w:r>
      <w:r w:rsidRPr="007472D9">
        <w:rPr>
          <w:rFonts w:ascii="Times New Roman" w:hAnsi="Times New Roman"/>
          <w:color w:val="000000"/>
          <w:sz w:val="24"/>
          <w:szCs w:val="24"/>
        </w:rPr>
        <w:t xml:space="preserve"> (“</w:t>
      </w:r>
      <w:r w:rsidRPr="007472D9">
        <w:rPr>
          <w:rFonts w:ascii="Times New Roman" w:hAnsi="Times New Roman"/>
          <w:b/>
          <w:bCs/>
          <w:color w:val="000000"/>
          <w:sz w:val="24"/>
          <w:szCs w:val="24"/>
        </w:rPr>
        <w:t>Hàng Cung Cấp Không Hợp Lệ</w:t>
      </w:r>
      <w:r w:rsidRPr="007472D9">
        <w:rPr>
          <w:rFonts w:ascii="Times New Roman" w:hAnsi="Times New Roman"/>
          <w:color w:val="000000"/>
          <w:sz w:val="24"/>
          <w:szCs w:val="24"/>
        </w:rPr>
        <w:t xml:space="preserve">”), Bên Mua có quyền áp dụng </w:t>
      </w:r>
      <w:r w:rsidR="00A56118" w:rsidRPr="007D6EC9">
        <w:rPr>
          <w:rFonts w:ascii="Times New Roman" w:hAnsi="Times New Roman"/>
          <w:color w:val="000000"/>
          <w:sz w:val="24"/>
          <w:szCs w:val="24"/>
        </w:rPr>
        <w:t>chế tài nêu tại</w:t>
      </w:r>
      <w:r w:rsidR="00A56118">
        <w:rPr>
          <w:rFonts w:ascii="Times New Roman" w:hAnsi="Times New Roman"/>
          <w:color w:val="000000"/>
          <w:sz w:val="24"/>
          <w:szCs w:val="24"/>
        </w:rPr>
        <w:t xml:space="preserve"> Điều </w:t>
      </w:r>
      <w:r w:rsidR="009B5D07">
        <w:rPr>
          <w:rFonts w:ascii="Times New Roman" w:hAnsi="Times New Roman"/>
          <w:color w:val="000000"/>
          <w:sz w:val="24"/>
          <w:szCs w:val="24"/>
        </w:rPr>
        <w:t>8</w:t>
      </w:r>
      <w:r w:rsidR="00A56118">
        <w:rPr>
          <w:rFonts w:ascii="Times New Roman" w:hAnsi="Times New Roman"/>
          <w:color w:val="000000"/>
          <w:sz w:val="24"/>
          <w:szCs w:val="24"/>
        </w:rPr>
        <w:t xml:space="preserve"> của </w:t>
      </w:r>
      <w:r w:rsidR="007D6EC9">
        <w:rPr>
          <w:rFonts w:ascii="Times New Roman" w:hAnsi="Times New Roman"/>
          <w:color w:val="000000"/>
          <w:sz w:val="24"/>
          <w:szCs w:val="24"/>
        </w:rPr>
        <w:t>Hợp Đồng</w:t>
      </w:r>
      <w:r w:rsidR="00A56118">
        <w:rPr>
          <w:rFonts w:ascii="Times New Roman" w:hAnsi="Times New Roman"/>
          <w:color w:val="000000"/>
          <w:sz w:val="24"/>
          <w:szCs w:val="24"/>
        </w:rPr>
        <w:t>.</w:t>
      </w:r>
    </w:p>
    <w:p w14:paraId="0F269FBB" w14:textId="77777777" w:rsidR="0038379F" w:rsidRDefault="00F76499" w:rsidP="000745C8">
      <w:pPr>
        <w:pStyle w:val="oancuaDanhsach"/>
        <w:widowControl w:val="0"/>
        <w:numPr>
          <w:ilvl w:val="1"/>
          <w:numId w:val="42"/>
        </w:numPr>
        <w:autoSpaceDE w:val="0"/>
        <w:autoSpaceDN w:val="0"/>
        <w:adjustRightInd w:val="0"/>
        <w:spacing w:before="120" w:after="120"/>
        <w:ind w:left="567"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Kiểm nghiệm</w:t>
      </w:r>
      <w:r w:rsidR="00EE6592" w:rsidRPr="007472D9">
        <w:rPr>
          <w:rFonts w:ascii="Times New Roman" w:hAnsi="Times New Roman"/>
          <w:color w:val="000000"/>
          <w:sz w:val="24"/>
          <w:szCs w:val="24"/>
        </w:rPr>
        <w:t xml:space="preserve">: </w:t>
      </w:r>
    </w:p>
    <w:p w14:paraId="401A1EF8" w14:textId="4ACFA6AD" w:rsidR="0038379F" w:rsidRPr="007472D9" w:rsidRDefault="00F76499" w:rsidP="000745C8">
      <w:pPr>
        <w:pStyle w:val="oancuaDanhsach"/>
        <w:widowControl w:val="0"/>
        <w:numPr>
          <w:ilvl w:val="0"/>
          <w:numId w:val="65"/>
        </w:numPr>
        <w:autoSpaceDE w:val="0"/>
        <w:autoSpaceDN w:val="0"/>
        <w:adjustRightInd w:val="0"/>
        <w:spacing w:before="120" w:after="120"/>
        <w:ind w:left="1134"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Việc kiểm tra trong vòng </w:t>
      </w:r>
      <w:r w:rsidR="003F7A82">
        <w:rPr>
          <w:rFonts w:ascii="Times New Roman" w:hAnsi="Times New Roman"/>
          <w:color w:val="000000"/>
          <w:sz w:val="24"/>
          <w:szCs w:val="24"/>
          <w:highlight w:val="yellow"/>
        </w:rPr>
        <w:t>03</w:t>
      </w:r>
      <w:r w:rsidR="0038379F" w:rsidRPr="007472D9">
        <w:rPr>
          <w:rFonts w:ascii="Times New Roman" w:hAnsi="Times New Roman"/>
          <w:color w:val="000000"/>
          <w:sz w:val="24"/>
          <w:szCs w:val="24"/>
        </w:rPr>
        <w:t xml:space="preserve"> </w:t>
      </w:r>
      <w:r w:rsidRPr="007472D9">
        <w:rPr>
          <w:rFonts w:ascii="Times New Roman" w:hAnsi="Times New Roman"/>
          <w:color w:val="000000"/>
          <w:sz w:val="24"/>
          <w:szCs w:val="24"/>
        </w:rPr>
        <w:t>ngày nêu tại Điều 4.2</w:t>
      </w:r>
      <w:r w:rsidR="0038379F" w:rsidRPr="007472D9">
        <w:rPr>
          <w:rFonts w:ascii="Times New Roman" w:hAnsi="Times New Roman"/>
          <w:color w:val="000000"/>
          <w:sz w:val="24"/>
          <w:szCs w:val="24"/>
        </w:rPr>
        <w:t xml:space="preserve"> trên</w:t>
      </w:r>
      <w:r w:rsidRPr="007472D9">
        <w:rPr>
          <w:rFonts w:ascii="Times New Roman" w:hAnsi="Times New Roman"/>
          <w:color w:val="000000"/>
          <w:sz w:val="24"/>
          <w:szCs w:val="24"/>
        </w:rPr>
        <w:t xml:space="preserve"> chỉ áp dụng đối với các tiêu chí chất lượng có thể kiểm tra được bằng mắt thường hoặc thiết bị đơn giản</w:t>
      </w:r>
      <w:r w:rsidR="0038379F" w:rsidRPr="007472D9">
        <w:rPr>
          <w:rFonts w:ascii="Times New Roman" w:hAnsi="Times New Roman"/>
          <w:color w:val="000000"/>
          <w:sz w:val="24"/>
          <w:szCs w:val="24"/>
        </w:rPr>
        <w:t xml:space="preserve"> (ngoại quan)</w:t>
      </w:r>
      <w:r w:rsidRPr="007472D9">
        <w:rPr>
          <w:rFonts w:ascii="Times New Roman" w:hAnsi="Times New Roman"/>
          <w:color w:val="000000"/>
          <w:sz w:val="24"/>
          <w:szCs w:val="24"/>
        </w:rPr>
        <w:t xml:space="preserve">. </w:t>
      </w:r>
    </w:p>
    <w:p w14:paraId="13567D01" w14:textId="77777777" w:rsidR="0038379F" w:rsidRDefault="00F76499" w:rsidP="000745C8">
      <w:pPr>
        <w:pStyle w:val="oancuaDanhsach"/>
        <w:widowControl w:val="0"/>
        <w:numPr>
          <w:ilvl w:val="0"/>
          <w:numId w:val="65"/>
        </w:numPr>
        <w:autoSpaceDE w:val="0"/>
        <w:autoSpaceDN w:val="0"/>
        <w:adjustRightInd w:val="0"/>
        <w:spacing w:before="120" w:after="120"/>
        <w:ind w:left="1134"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Đối với các tiêu chí chất lượng phải kiểm tra một cách tinh vi, Bên Mua có quyền tiến hành giám định và kiểm nghiệm thông qua bên thứ ba có chuyên môn theo chỉ định của Bên Mua. </w:t>
      </w:r>
    </w:p>
    <w:p w14:paraId="054C6E47" w14:textId="5F6B4799" w:rsidR="00F76499" w:rsidRPr="007472D9" w:rsidRDefault="00F76499" w:rsidP="000745C8">
      <w:pPr>
        <w:pStyle w:val="oancuaDanhsach"/>
        <w:widowControl w:val="0"/>
        <w:numPr>
          <w:ilvl w:val="0"/>
          <w:numId w:val="65"/>
        </w:numPr>
        <w:autoSpaceDE w:val="0"/>
        <w:autoSpaceDN w:val="0"/>
        <w:adjustRightInd w:val="0"/>
        <w:spacing w:before="120" w:after="120"/>
        <w:ind w:left="1134" w:right="-1"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Trường hợp kết quả giám định, kiểm nghiệm xác định Hàng Cung Cấp Không Hợp Lệ, Bên Mua có quyền áp </w:t>
      </w:r>
      <w:r w:rsidRPr="009B5D07">
        <w:rPr>
          <w:rFonts w:ascii="Times New Roman" w:hAnsi="Times New Roman"/>
          <w:color w:val="000000"/>
          <w:sz w:val="24"/>
          <w:szCs w:val="24"/>
        </w:rPr>
        <w:t xml:space="preserve">dụng </w:t>
      </w:r>
      <w:r w:rsidR="0038379F" w:rsidRPr="003B3D70">
        <w:rPr>
          <w:rFonts w:ascii="Times New Roman" w:hAnsi="Times New Roman"/>
          <w:color w:val="000000"/>
          <w:sz w:val="24"/>
          <w:szCs w:val="24"/>
        </w:rPr>
        <w:t>c</w:t>
      </w:r>
      <w:r w:rsidRPr="003B3D70">
        <w:rPr>
          <w:rFonts w:ascii="Times New Roman" w:hAnsi="Times New Roman"/>
          <w:color w:val="000000"/>
          <w:sz w:val="24"/>
          <w:szCs w:val="24"/>
        </w:rPr>
        <w:t xml:space="preserve">hế tài </w:t>
      </w:r>
      <w:r w:rsidR="0038379F" w:rsidRPr="009B5D07">
        <w:rPr>
          <w:rFonts w:ascii="Times New Roman" w:hAnsi="Times New Roman"/>
          <w:color w:val="000000"/>
          <w:sz w:val="24"/>
          <w:szCs w:val="24"/>
        </w:rPr>
        <w:t xml:space="preserve">nêu tại Điều </w:t>
      </w:r>
      <w:r w:rsidR="009B5D07" w:rsidRPr="009B5D07">
        <w:rPr>
          <w:rFonts w:ascii="Times New Roman" w:hAnsi="Times New Roman"/>
          <w:color w:val="000000"/>
          <w:sz w:val="24"/>
          <w:szCs w:val="24"/>
        </w:rPr>
        <w:t>8</w:t>
      </w:r>
      <w:r w:rsidR="0038379F" w:rsidRPr="009B5D07">
        <w:rPr>
          <w:rFonts w:ascii="Times New Roman" w:hAnsi="Times New Roman"/>
          <w:color w:val="000000"/>
          <w:sz w:val="24"/>
          <w:szCs w:val="24"/>
        </w:rPr>
        <w:t xml:space="preserve"> của Hợp Đồng</w:t>
      </w:r>
      <w:r w:rsidRPr="003B3D70">
        <w:rPr>
          <w:rFonts w:ascii="Times New Roman" w:hAnsi="Times New Roman"/>
          <w:color w:val="000000"/>
          <w:sz w:val="24"/>
          <w:szCs w:val="24"/>
        </w:rPr>
        <w:t>.</w:t>
      </w:r>
      <w:r w:rsidRPr="007472D9">
        <w:rPr>
          <w:rFonts w:ascii="Times New Roman" w:hAnsi="Times New Roman"/>
          <w:color w:val="000000"/>
          <w:sz w:val="24"/>
          <w:szCs w:val="24"/>
        </w:rPr>
        <w:t xml:space="preserve"> </w:t>
      </w:r>
    </w:p>
    <w:p w14:paraId="09942B78" w14:textId="4D983EF6" w:rsidR="0038379F" w:rsidRDefault="00EE6592" w:rsidP="000745C8">
      <w:pPr>
        <w:pStyle w:val="oancuaDanhsach"/>
        <w:widowControl w:val="0"/>
        <w:numPr>
          <w:ilvl w:val="1"/>
          <w:numId w:val="42"/>
        </w:numPr>
        <w:autoSpaceDE w:val="0"/>
        <w:autoSpaceDN w:val="0"/>
        <w:adjustRightInd w:val="0"/>
        <w:spacing w:before="120" w:after="120"/>
        <w:ind w:left="567" w:right="-1" w:hanging="567"/>
        <w:contextualSpacing w:val="0"/>
        <w:jc w:val="both"/>
        <w:rPr>
          <w:rFonts w:ascii="Times New Roman" w:hAnsi="Times New Roman"/>
          <w:color w:val="000000"/>
          <w:sz w:val="24"/>
          <w:szCs w:val="24"/>
        </w:rPr>
      </w:pPr>
      <w:commentRangeStart w:id="4"/>
      <w:commentRangeStart w:id="5"/>
      <w:commentRangeStart w:id="6"/>
      <w:r w:rsidRPr="007472D9">
        <w:rPr>
          <w:rFonts w:ascii="Times New Roman" w:hAnsi="Times New Roman"/>
          <w:color w:val="000000"/>
          <w:sz w:val="24"/>
          <w:szCs w:val="24"/>
        </w:rPr>
        <w:t>Chứng từ nghiệm thu: Biên bản kiểm hàng, bảng ảnh/video, packing list nội bộ</w:t>
      </w:r>
      <w:r w:rsidR="00B875DA">
        <w:rPr>
          <w:rFonts w:ascii="Times New Roman" w:hAnsi="Times New Roman"/>
          <w:color w:val="000000"/>
          <w:sz w:val="24"/>
          <w:szCs w:val="24"/>
        </w:rPr>
        <w:t xml:space="preserve"> có nội dung thể hiện trọng lượng hàng hóa (net/gross)</w:t>
      </w:r>
      <w:r w:rsidRPr="007472D9">
        <w:rPr>
          <w:rFonts w:ascii="Times New Roman" w:hAnsi="Times New Roman"/>
          <w:color w:val="000000"/>
          <w:sz w:val="24"/>
          <w:szCs w:val="24"/>
        </w:rPr>
        <w:t>.</w:t>
      </w:r>
      <w:commentRangeEnd w:id="4"/>
      <w:r w:rsidR="0030449C" w:rsidRPr="007472D9">
        <w:rPr>
          <w:color w:val="000000"/>
        </w:rPr>
        <w:commentReference w:id="4"/>
      </w:r>
      <w:commentRangeEnd w:id="5"/>
      <w:r w:rsidR="00960520">
        <w:rPr>
          <w:rStyle w:val="ThamchiuChuthich"/>
        </w:rPr>
        <w:commentReference w:id="5"/>
      </w:r>
      <w:commentRangeEnd w:id="6"/>
      <w:r w:rsidR="00B875DA">
        <w:rPr>
          <w:rStyle w:val="ThamchiuChuthich"/>
        </w:rPr>
        <w:commentReference w:id="6"/>
      </w:r>
    </w:p>
    <w:p w14:paraId="2CE3316E" w14:textId="1ABAF6FE" w:rsidR="0038379F" w:rsidRDefault="0038379F" w:rsidP="000745C8">
      <w:pPr>
        <w:pStyle w:val="oancuaDanhsach"/>
        <w:widowControl w:val="0"/>
        <w:numPr>
          <w:ilvl w:val="1"/>
          <w:numId w:val="42"/>
        </w:numPr>
        <w:autoSpaceDE w:val="0"/>
        <w:autoSpaceDN w:val="0"/>
        <w:adjustRightInd w:val="0"/>
        <w:spacing w:before="120" w:after="120"/>
        <w:ind w:left="567" w:right="-1" w:hanging="567"/>
        <w:contextualSpacing w:val="0"/>
        <w:jc w:val="both"/>
        <w:rPr>
          <w:rFonts w:ascii="Times New Roman" w:hAnsi="Times New Roman"/>
          <w:color w:val="000000"/>
          <w:sz w:val="24"/>
          <w:szCs w:val="24"/>
        </w:rPr>
      </w:pPr>
      <w:r w:rsidRPr="008F4EA5">
        <w:rPr>
          <w:rFonts w:ascii="Times New Roman" w:hAnsi="Times New Roman"/>
          <w:color w:val="000000"/>
          <w:sz w:val="24"/>
          <w:szCs w:val="24"/>
        </w:rPr>
        <w:t>Không loại trừ quyền khiếu nại: Việc Bên Mua kiểm tra, tạm nhận hàng không làm mất quyền khiếu nại nếu sau đó phát hiện lỗi ẩn/vi phạm ATTP (theo chứng cứ, giám định/lab).</w:t>
      </w:r>
    </w:p>
    <w:p w14:paraId="6D5B842F" w14:textId="06E65AC5" w:rsidR="00586D4D" w:rsidRPr="007472D9" w:rsidRDefault="00586D4D" w:rsidP="000745C8">
      <w:pPr>
        <w:widowControl w:val="0"/>
        <w:autoSpaceDE w:val="0"/>
        <w:autoSpaceDN w:val="0"/>
        <w:adjustRightInd w:val="0"/>
        <w:spacing w:before="120" w:after="120"/>
        <w:jc w:val="both"/>
        <w:rPr>
          <w:rFonts w:ascii="Times New Roman" w:hAnsi="Times New Roman"/>
          <w:sz w:val="24"/>
          <w:szCs w:val="24"/>
        </w:rPr>
      </w:pPr>
      <w:r w:rsidRPr="007472D9">
        <w:rPr>
          <w:rFonts w:ascii="Times New Roman" w:hAnsi="Times New Roman"/>
          <w:b/>
          <w:bCs/>
          <w:sz w:val="24"/>
          <w:szCs w:val="24"/>
        </w:rPr>
        <w:t xml:space="preserve">ĐIỀU </w:t>
      </w:r>
      <w:r w:rsidR="001C287E" w:rsidRPr="007472D9">
        <w:rPr>
          <w:rFonts w:ascii="Times New Roman" w:hAnsi="Times New Roman"/>
          <w:b/>
          <w:bCs/>
          <w:sz w:val="24"/>
          <w:szCs w:val="24"/>
        </w:rPr>
        <w:t>5</w:t>
      </w:r>
      <w:r w:rsidRPr="007472D9">
        <w:rPr>
          <w:rFonts w:ascii="Times New Roman" w:hAnsi="Times New Roman"/>
          <w:b/>
          <w:bCs/>
          <w:sz w:val="24"/>
          <w:szCs w:val="24"/>
        </w:rPr>
        <w:t>:</w:t>
      </w:r>
      <w:r w:rsidR="00295C1E" w:rsidRPr="007472D9">
        <w:rPr>
          <w:rFonts w:ascii="Times New Roman" w:hAnsi="Times New Roman"/>
          <w:b/>
          <w:bCs/>
          <w:sz w:val="24"/>
          <w:szCs w:val="24"/>
        </w:rPr>
        <w:t xml:space="preserve"> </w:t>
      </w:r>
      <w:r w:rsidRPr="007472D9">
        <w:rPr>
          <w:rFonts w:ascii="Times New Roman" w:hAnsi="Times New Roman"/>
          <w:b/>
          <w:bCs/>
          <w:spacing w:val="-3"/>
          <w:w w:val="94"/>
          <w:sz w:val="24"/>
          <w:szCs w:val="24"/>
        </w:rPr>
        <w:t>P</w:t>
      </w:r>
      <w:r w:rsidRPr="007472D9">
        <w:rPr>
          <w:rFonts w:ascii="Times New Roman" w:hAnsi="Times New Roman"/>
          <w:b/>
          <w:bCs/>
          <w:w w:val="94"/>
          <w:sz w:val="24"/>
          <w:szCs w:val="24"/>
        </w:rPr>
        <w:t>HƯƠ</w:t>
      </w:r>
      <w:r w:rsidRPr="007472D9">
        <w:rPr>
          <w:rFonts w:ascii="Times New Roman" w:hAnsi="Times New Roman"/>
          <w:b/>
          <w:bCs/>
          <w:spacing w:val="2"/>
          <w:w w:val="94"/>
          <w:sz w:val="24"/>
          <w:szCs w:val="24"/>
        </w:rPr>
        <w:t>N</w:t>
      </w:r>
      <w:r w:rsidRPr="007472D9">
        <w:rPr>
          <w:rFonts w:ascii="Times New Roman" w:hAnsi="Times New Roman"/>
          <w:b/>
          <w:bCs/>
          <w:w w:val="94"/>
          <w:sz w:val="24"/>
          <w:szCs w:val="24"/>
        </w:rPr>
        <w:t>G</w:t>
      </w:r>
      <w:r w:rsidR="006C46FF" w:rsidRPr="007472D9">
        <w:rPr>
          <w:rFonts w:ascii="Times New Roman" w:hAnsi="Times New Roman"/>
          <w:b/>
          <w:bCs/>
          <w:w w:val="94"/>
          <w:sz w:val="24"/>
          <w:szCs w:val="24"/>
        </w:rPr>
        <w:t xml:space="preserve"> </w:t>
      </w:r>
      <w:r w:rsidRPr="007472D9">
        <w:rPr>
          <w:rFonts w:ascii="Times New Roman" w:hAnsi="Times New Roman"/>
          <w:b/>
          <w:bCs/>
          <w:sz w:val="24"/>
          <w:szCs w:val="24"/>
        </w:rPr>
        <w:t>TH</w:t>
      </w:r>
      <w:r w:rsidRPr="007472D9">
        <w:rPr>
          <w:rFonts w:ascii="Times New Roman" w:hAnsi="Times New Roman"/>
          <w:b/>
          <w:bCs/>
          <w:spacing w:val="1"/>
          <w:sz w:val="24"/>
          <w:szCs w:val="24"/>
        </w:rPr>
        <w:t>Ứ</w:t>
      </w:r>
      <w:r w:rsidRPr="007472D9">
        <w:rPr>
          <w:rFonts w:ascii="Times New Roman" w:hAnsi="Times New Roman"/>
          <w:b/>
          <w:bCs/>
          <w:sz w:val="24"/>
          <w:szCs w:val="24"/>
        </w:rPr>
        <w:t>C THA</w:t>
      </w:r>
      <w:r w:rsidRPr="007472D9">
        <w:rPr>
          <w:rFonts w:ascii="Times New Roman" w:hAnsi="Times New Roman"/>
          <w:b/>
          <w:bCs/>
          <w:spacing w:val="-1"/>
          <w:sz w:val="24"/>
          <w:szCs w:val="24"/>
        </w:rPr>
        <w:t>N</w:t>
      </w:r>
      <w:r w:rsidRPr="007472D9">
        <w:rPr>
          <w:rFonts w:ascii="Times New Roman" w:hAnsi="Times New Roman"/>
          <w:b/>
          <w:bCs/>
          <w:sz w:val="24"/>
          <w:szCs w:val="24"/>
        </w:rPr>
        <w:t>H</w:t>
      </w:r>
      <w:r w:rsidR="006C46FF" w:rsidRPr="007472D9">
        <w:rPr>
          <w:rFonts w:ascii="Times New Roman" w:hAnsi="Times New Roman"/>
          <w:b/>
          <w:bCs/>
          <w:sz w:val="24"/>
          <w:szCs w:val="24"/>
        </w:rPr>
        <w:t xml:space="preserve"> </w:t>
      </w:r>
      <w:r w:rsidRPr="007472D9">
        <w:rPr>
          <w:rFonts w:ascii="Times New Roman" w:hAnsi="Times New Roman"/>
          <w:b/>
          <w:bCs/>
          <w:spacing w:val="1"/>
          <w:sz w:val="24"/>
          <w:szCs w:val="24"/>
        </w:rPr>
        <w:t>T</w:t>
      </w:r>
      <w:r w:rsidRPr="007472D9">
        <w:rPr>
          <w:rFonts w:ascii="Times New Roman" w:hAnsi="Times New Roman"/>
          <w:b/>
          <w:bCs/>
          <w:sz w:val="24"/>
          <w:szCs w:val="24"/>
        </w:rPr>
        <w:t>OÁN</w:t>
      </w:r>
    </w:p>
    <w:p w14:paraId="6AEAEF64" w14:textId="51C0C934" w:rsidR="00B21E24" w:rsidRPr="007472D9" w:rsidRDefault="00B21E24" w:rsidP="000745C8">
      <w:pPr>
        <w:pStyle w:val="oancuaDanhsach"/>
        <w:widowControl w:val="0"/>
        <w:numPr>
          <w:ilvl w:val="1"/>
          <w:numId w:val="66"/>
        </w:numPr>
        <w:autoSpaceDE w:val="0"/>
        <w:autoSpaceDN w:val="0"/>
        <w:adjustRightInd w:val="0"/>
        <w:spacing w:before="120" w:after="120"/>
        <w:ind w:left="567" w:hanging="567"/>
        <w:contextualSpacing w:val="0"/>
        <w:jc w:val="both"/>
        <w:rPr>
          <w:rFonts w:ascii="Times New Roman" w:hAnsi="Times New Roman"/>
          <w:sz w:val="24"/>
          <w:szCs w:val="24"/>
        </w:rPr>
      </w:pPr>
      <w:r w:rsidRPr="007472D9">
        <w:rPr>
          <w:rFonts w:ascii="Times New Roman" w:hAnsi="Times New Roman"/>
          <w:sz w:val="24"/>
          <w:szCs w:val="24"/>
        </w:rPr>
        <w:t>Đồng tiền thanh toán: VNĐ</w:t>
      </w:r>
      <w:r w:rsidR="006B20BB" w:rsidRPr="007472D9">
        <w:rPr>
          <w:rFonts w:ascii="Times New Roman" w:hAnsi="Times New Roman"/>
          <w:sz w:val="24"/>
          <w:szCs w:val="24"/>
        </w:rPr>
        <w:t>.</w:t>
      </w:r>
    </w:p>
    <w:p w14:paraId="51EEB3F5" w14:textId="336D0433" w:rsidR="001437F4" w:rsidRPr="007472D9" w:rsidRDefault="001437F4" w:rsidP="000745C8">
      <w:pPr>
        <w:pStyle w:val="oancuaDanhsach"/>
        <w:widowControl w:val="0"/>
        <w:numPr>
          <w:ilvl w:val="1"/>
          <w:numId w:val="66"/>
        </w:numPr>
        <w:autoSpaceDE w:val="0"/>
        <w:autoSpaceDN w:val="0"/>
        <w:adjustRightInd w:val="0"/>
        <w:spacing w:before="120" w:after="120"/>
        <w:ind w:left="567" w:hanging="567"/>
        <w:contextualSpacing w:val="0"/>
        <w:jc w:val="both"/>
        <w:rPr>
          <w:rFonts w:ascii="Times New Roman" w:hAnsi="Times New Roman"/>
          <w:sz w:val="24"/>
          <w:szCs w:val="24"/>
        </w:rPr>
      </w:pPr>
      <w:commentRangeStart w:id="7"/>
      <w:r w:rsidRPr="007472D9">
        <w:rPr>
          <w:rFonts w:ascii="Times New Roman" w:hAnsi="Times New Roman"/>
          <w:sz w:val="24"/>
          <w:szCs w:val="24"/>
        </w:rPr>
        <w:t xml:space="preserve">Đặt </w:t>
      </w:r>
      <w:r w:rsidR="00064422" w:rsidRPr="007472D9">
        <w:rPr>
          <w:rFonts w:ascii="Times New Roman" w:hAnsi="Times New Roman"/>
          <w:sz w:val="24"/>
          <w:szCs w:val="24"/>
        </w:rPr>
        <w:t>cọc (nếu có) và xử lý tiền đặt cọc</w:t>
      </w:r>
      <w:r w:rsidR="004F37AB" w:rsidRPr="007472D9">
        <w:rPr>
          <w:rFonts w:ascii="Times New Roman" w:hAnsi="Times New Roman"/>
          <w:sz w:val="24"/>
          <w:szCs w:val="24"/>
        </w:rPr>
        <w:t>:</w:t>
      </w:r>
      <w:commentRangeEnd w:id="7"/>
      <w:r w:rsidR="00FC69B4" w:rsidRPr="007472D9">
        <w:rPr>
          <w:rStyle w:val="ThamchiuChuthich"/>
          <w:rFonts w:ascii="Times New Roman" w:hAnsi="Times New Roman"/>
          <w:sz w:val="24"/>
          <w:szCs w:val="24"/>
        </w:rPr>
        <w:commentReference w:id="7"/>
      </w:r>
    </w:p>
    <w:p w14:paraId="4D7A95BF" w14:textId="775209B1" w:rsidR="00A2442F" w:rsidRPr="00A70D98" w:rsidRDefault="00281092" w:rsidP="000745C8">
      <w:pPr>
        <w:pStyle w:val="oancuaDanhsach"/>
        <w:widowControl w:val="0"/>
        <w:numPr>
          <w:ilvl w:val="2"/>
          <w:numId w:val="66"/>
        </w:numPr>
        <w:autoSpaceDE w:val="0"/>
        <w:autoSpaceDN w:val="0"/>
        <w:adjustRightInd w:val="0"/>
        <w:spacing w:before="120" w:after="120"/>
        <w:ind w:left="1134" w:hanging="567"/>
        <w:contextualSpacing w:val="0"/>
        <w:jc w:val="both"/>
        <w:rPr>
          <w:rFonts w:ascii="Times New Roman" w:hAnsi="Times New Roman"/>
          <w:spacing w:val="-4"/>
          <w:sz w:val="24"/>
          <w:szCs w:val="24"/>
        </w:rPr>
      </w:pPr>
      <w:r w:rsidRPr="00A70D98">
        <w:rPr>
          <w:rFonts w:ascii="Times New Roman" w:hAnsi="Times New Roman"/>
          <w:spacing w:val="-4"/>
          <w:sz w:val="24"/>
          <w:szCs w:val="24"/>
        </w:rPr>
        <w:t xml:space="preserve">Chỉ áp dụng khi </w:t>
      </w:r>
      <w:r w:rsidR="002E0621" w:rsidRPr="00A70D98">
        <w:rPr>
          <w:rFonts w:ascii="Times New Roman" w:hAnsi="Times New Roman"/>
          <w:spacing w:val="-4"/>
          <w:sz w:val="24"/>
          <w:szCs w:val="24"/>
        </w:rPr>
        <w:t>Đơn Đặt Hàng</w:t>
      </w:r>
      <w:r w:rsidRPr="00A70D98">
        <w:rPr>
          <w:rFonts w:ascii="Times New Roman" w:hAnsi="Times New Roman"/>
          <w:spacing w:val="-4"/>
          <w:sz w:val="24"/>
          <w:szCs w:val="24"/>
        </w:rPr>
        <w:t xml:space="preserve"> có quy định yêu cầu đặt cọc. Mức đặt cọc (nếu có) do Hai Bên thỏa thuận theo tỷ lệ % giá trị </w:t>
      </w:r>
      <w:r w:rsidR="002E0621" w:rsidRPr="00A70D98">
        <w:rPr>
          <w:rFonts w:ascii="Times New Roman" w:hAnsi="Times New Roman"/>
          <w:spacing w:val="-4"/>
          <w:sz w:val="24"/>
          <w:szCs w:val="24"/>
        </w:rPr>
        <w:t>Đơn Đặt Hàng</w:t>
      </w:r>
      <w:r w:rsidRPr="00A70D98">
        <w:rPr>
          <w:rFonts w:ascii="Times New Roman" w:hAnsi="Times New Roman"/>
          <w:spacing w:val="-4"/>
          <w:sz w:val="24"/>
          <w:szCs w:val="24"/>
        </w:rPr>
        <w:t xml:space="preserve"> và được ghi rõ trong </w:t>
      </w:r>
      <w:r w:rsidR="002E0621" w:rsidRPr="00A70D98">
        <w:rPr>
          <w:rFonts w:ascii="Times New Roman" w:hAnsi="Times New Roman"/>
          <w:spacing w:val="-4"/>
          <w:sz w:val="24"/>
          <w:szCs w:val="24"/>
        </w:rPr>
        <w:t>Đơn Đặt Hàng</w:t>
      </w:r>
      <w:r w:rsidR="001437F4" w:rsidRPr="00A70D98">
        <w:rPr>
          <w:rFonts w:ascii="Times New Roman" w:hAnsi="Times New Roman"/>
          <w:spacing w:val="-4"/>
          <w:sz w:val="24"/>
          <w:szCs w:val="24"/>
        </w:rPr>
        <w:t>.</w:t>
      </w:r>
    </w:p>
    <w:p w14:paraId="1FA4A888" w14:textId="48D1942A" w:rsidR="001437F4" w:rsidRPr="007472D9" w:rsidRDefault="004F37AB" w:rsidP="000745C8">
      <w:pPr>
        <w:widowControl w:val="0"/>
        <w:numPr>
          <w:ilvl w:val="2"/>
          <w:numId w:val="66"/>
        </w:numPr>
        <w:autoSpaceDE w:val="0"/>
        <w:autoSpaceDN w:val="0"/>
        <w:adjustRightInd w:val="0"/>
        <w:spacing w:before="120" w:after="120"/>
        <w:ind w:left="1134" w:hanging="567"/>
        <w:jc w:val="both"/>
        <w:rPr>
          <w:rFonts w:ascii="Times New Roman" w:hAnsi="Times New Roman"/>
          <w:sz w:val="24"/>
          <w:szCs w:val="24"/>
        </w:rPr>
      </w:pPr>
      <w:r w:rsidRPr="007472D9">
        <w:rPr>
          <w:rFonts w:ascii="Times New Roman" w:hAnsi="Times New Roman"/>
          <w:sz w:val="24"/>
          <w:szCs w:val="24"/>
        </w:rPr>
        <w:t xml:space="preserve">Khoản tiền đặt cọc sẽ được trừ lại vào công nợ của các chuyến hàng giao cuối cùng theo chi tiết từng </w:t>
      </w:r>
      <w:r w:rsidR="002E0621">
        <w:rPr>
          <w:rFonts w:ascii="Times New Roman" w:hAnsi="Times New Roman"/>
          <w:sz w:val="24"/>
          <w:szCs w:val="24"/>
        </w:rPr>
        <w:t>Đơn Đặt Hàng</w:t>
      </w:r>
      <w:r w:rsidRPr="007472D9">
        <w:rPr>
          <w:rFonts w:ascii="Times New Roman" w:hAnsi="Times New Roman"/>
          <w:sz w:val="24"/>
          <w:szCs w:val="24"/>
        </w:rPr>
        <w:t>. Trong trường hợp số tiền đặt cọc còn thừa sau khi chuyến hàng cuối cùng được xuất xưởng,</w:t>
      </w:r>
      <w:r w:rsidR="001453CD" w:rsidRPr="007472D9">
        <w:rPr>
          <w:rFonts w:ascii="Times New Roman" w:hAnsi="Times New Roman"/>
          <w:sz w:val="24"/>
          <w:szCs w:val="24"/>
        </w:rPr>
        <w:t xml:space="preserve"> thì tùy theo </w:t>
      </w:r>
      <w:r w:rsidR="00BD0C8E" w:rsidRPr="007472D9">
        <w:rPr>
          <w:rFonts w:ascii="Times New Roman" w:hAnsi="Times New Roman"/>
          <w:sz w:val="24"/>
          <w:szCs w:val="24"/>
        </w:rPr>
        <w:t>quyết định của Bên Mua,</w:t>
      </w:r>
      <w:r w:rsidRPr="007472D9">
        <w:rPr>
          <w:rFonts w:ascii="Times New Roman" w:hAnsi="Times New Roman"/>
          <w:sz w:val="24"/>
          <w:szCs w:val="24"/>
        </w:rPr>
        <w:t xml:space="preserve"> Bên Bán sẽ </w:t>
      </w:r>
      <w:r w:rsidR="00CE4F71" w:rsidRPr="007472D9">
        <w:rPr>
          <w:rFonts w:ascii="Times New Roman" w:hAnsi="Times New Roman"/>
          <w:sz w:val="24"/>
          <w:szCs w:val="24"/>
        </w:rPr>
        <w:t xml:space="preserve">(i) </w:t>
      </w:r>
      <w:r w:rsidRPr="007472D9">
        <w:rPr>
          <w:rFonts w:ascii="Times New Roman" w:hAnsi="Times New Roman"/>
          <w:sz w:val="24"/>
          <w:szCs w:val="24"/>
        </w:rPr>
        <w:t>chuyển lại cho Bên Mua số tiền còn lại trong vòng 01 ngày kể từ ngày hai bên kết toán công nợ</w:t>
      </w:r>
      <w:r w:rsidR="00D95F80" w:rsidRPr="007472D9">
        <w:rPr>
          <w:rFonts w:ascii="Times New Roman" w:hAnsi="Times New Roman"/>
          <w:sz w:val="24"/>
          <w:szCs w:val="24"/>
        </w:rPr>
        <w:t xml:space="preserve"> của </w:t>
      </w:r>
      <w:r w:rsidR="002E0621">
        <w:rPr>
          <w:rFonts w:ascii="Times New Roman" w:hAnsi="Times New Roman"/>
          <w:sz w:val="24"/>
          <w:szCs w:val="24"/>
        </w:rPr>
        <w:t>Đơn Đặt Hàng</w:t>
      </w:r>
      <w:r w:rsidR="00D95F80" w:rsidRPr="007472D9">
        <w:rPr>
          <w:rFonts w:ascii="Times New Roman" w:hAnsi="Times New Roman"/>
          <w:sz w:val="24"/>
          <w:szCs w:val="24"/>
        </w:rPr>
        <w:t xml:space="preserve"> đó</w:t>
      </w:r>
      <w:r w:rsidR="0368F50D" w:rsidRPr="007472D9">
        <w:rPr>
          <w:rFonts w:ascii="Times New Roman" w:hAnsi="Times New Roman"/>
          <w:sz w:val="24"/>
          <w:szCs w:val="24"/>
        </w:rPr>
        <w:t xml:space="preserve"> (hoặc 01 ngày kể từ ngày </w:t>
      </w:r>
      <w:r w:rsidR="002E0621">
        <w:rPr>
          <w:rFonts w:ascii="Times New Roman" w:hAnsi="Times New Roman"/>
          <w:sz w:val="24"/>
          <w:szCs w:val="24"/>
        </w:rPr>
        <w:t>Đơn Đặt Hàng</w:t>
      </w:r>
      <w:r w:rsidR="0368F50D" w:rsidRPr="007472D9">
        <w:rPr>
          <w:rFonts w:ascii="Times New Roman" w:hAnsi="Times New Roman"/>
          <w:sz w:val="24"/>
          <w:szCs w:val="24"/>
        </w:rPr>
        <w:t xml:space="preserve"> chấm dứt)</w:t>
      </w:r>
      <w:r w:rsidR="00917BAA" w:rsidRPr="007472D9">
        <w:rPr>
          <w:rFonts w:ascii="Times New Roman" w:hAnsi="Times New Roman"/>
          <w:sz w:val="24"/>
          <w:szCs w:val="24"/>
        </w:rPr>
        <w:t>;</w:t>
      </w:r>
      <w:r w:rsidRPr="007472D9">
        <w:rPr>
          <w:rFonts w:ascii="Times New Roman" w:hAnsi="Times New Roman"/>
          <w:sz w:val="24"/>
          <w:szCs w:val="24"/>
        </w:rPr>
        <w:t xml:space="preserve"> hoặc </w:t>
      </w:r>
      <w:r w:rsidR="00E45F98" w:rsidRPr="007472D9">
        <w:rPr>
          <w:rFonts w:ascii="Times New Roman" w:hAnsi="Times New Roman"/>
          <w:sz w:val="24"/>
          <w:szCs w:val="24"/>
        </w:rPr>
        <w:t xml:space="preserve">(ii) chuyển tiếp thành tiền đặt cọc mới cho </w:t>
      </w:r>
      <w:r w:rsidR="002E0621">
        <w:rPr>
          <w:rFonts w:ascii="Times New Roman" w:hAnsi="Times New Roman"/>
          <w:sz w:val="24"/>
          <w:szCs w:val="24"/>
        </w:rPr>
        <w:t>Đơn Đặt Hàng</w:t>
      </w:r>
      <w:r w:rsidR="00E45F98" w:rsidRPr="007472D9">
        <w:rPr>
          <w:rFonts w:ascii="Times New Roman" w:hAnsi="Times New Roman"/>
          <w:sz w:val="24"/>
          <w:szCs w:val="24"/>
        </w:rPr>
        <w:t xml:space="preserve"> tiếp theo</w:t>
      </w:r>
      <w:r w:rsidR="008C6F89" w:rsidRPr="007472D9">
        <w:rPr>
          <w:rFonts w:ascii="Times New Roman" w:hAnsi="Times New Roman"/>
          <w:sz w:val="24"/>
          <w:szCs w:val="24"/>
        </w:rPr>
        <w:t>.</w:t>
      </w:r>
    </w:p>
    <w:p w14:paraId="6B601682" w14:textId="58AA14F4" w:rsidR="009D000F" w:rsidRPr="007472D9" w:rsidRDefault="009D000F" w:rsidP="000745C8">
      <w:pPr>
        <w:widowControl w:val="0"/>
        <w:numPr>
          <w:ilvl w:val="2"/>
          <w:numId w:val="66"/>
        </w:numPr>
        <w:autoSpaceDE w:val="0"/>
        <w:autoSpaceDN w:val="0"/>
        <w:adjustRightInd w:val="0"/>
        <w:spacing w:before="120" w:after="120"/>
        <w:ind w:left="1134" w:hanging="567"/>
        <w:jc w:val="both"/>
        <w:rPr>
          <w:rFonts w:ascii="Times New Roman" w:hAnsi="Times New Roman"/>
          <w:sz w:val="24"/>
          <w:szCs w:val="24"/>
        </w:rPr>
      </w:pPr>
      <w:r w:rsidRPr="007472D9">
        <w:rPr>
          <w:rFonts w:ascii="Times New Roman" w:hAnsi="Times New Roman"/>
          <w:sz w:val="24"/>
          <w:szCs w:val="24"/>
        </w:rPr>
        <w:t xml:space="preserve">Trong bất kỳ trường hợp nào </w:t>
      </w:r>
      <w:r w:rsidR="002E0621">
        <w:rPr>
          <w:rFonts w:ascii="Times New Roman" w:hAnsi="Times New Roman"/>
          <w:sz w:val="24"/>
          <w:szCs w:val="24"/>
        </w:rPr>
        <w:t>Đơn Đặt Hàng</w:t>
      </w:r>
      <w:r w:rsidR="0043633F" w:rsidRPr="007472D9">
        <w:rPr>
          <w:rFonts w:ascii="Times New Roman" w:hAnsi="Times New Roman"/>
          <w:sz w:val="24"/>
          <w:szCs w:val="24"/>
        </w:rPr>
        <w:t xml:space="preserve"> hoặc </w:t>
      </w:r>
      <w:r w:rsidR="007D6EC9">
        <w:rPr>
          <w:rFonts w:ascii="Times New Roman" w:hAnsi="Times New Roman"/>
          <w:sz w:val="24"/>
          <w:szCs w:val="24"/>
        </w:rPr>
        <w:t>Hợp Đồng</w:t>
      </w:r>
      <w:r w:rsidR="001F31C3" w:rsidRPr="007472D9">
        <w:rPr>
          <w:rFonts w:ascii="Times New Roman" w:hAnsi="Times New Roman"/>
          <w:sz w:val="24"/>
          <w:szCs w:val="24"/>
        </w:rPr>
        <w:t xml:space="preserve"> bị hủ</w:t>
      </w:r>
      <w:r w:rsidR="00C6131F" w:rsidRPr="007472D9">
        <w:rPr>
          <w:rFonts w:ascii="Times New Roman" w:hAnsi="Times New Roman"/>
          <w:sz w:val="24"/>
          <w:szCs w:val="24"/>
        </w:rPr>
        <w:t xml:space="preserve">y bỏ do lỗi Bên Bán </w:t>
      </w:r>
      <w:r w:rsidR="00EB6365" w:rsidRPr="007472D9">
        <w:rPr>
          <w:rFonts w:ascii="Times New Roman" w:hAnsi="Times New Roman"/>
          <w:sz w:val="24"/>
          <w:szCs w:val="24"/>
        </w:rPr>
        <w:t xml:space="preserve">thì </w:t>
      </w:r>
      <w:r w:rsidR="007427A4" w:rsidRPr="007472D9">
        <w:rPr>
          <w:rFonts w:ascii="Times New Roman" w:hAnsi="Times New Roman"/>
          <w:sz w:val="24"/>
          <w:szCs w:val="24"/>
        </w:rPr>
        <w:t xml:space="preserve">trong 02 ngày làm việc </w:t>
      </w:r>
      <w:r w:rsidR="00EB6365" w:rsidRPr="007472D9">
        <w:rPr>
          <w:rFonts w:ascii="Times New Roman" w:hAnsi="Times New Roman"/>
          <w:sz w:val="24"/>
          <w:szCs w:val="24"/>
        </w:rPr>
        <w:t xml:space="preserve">Bên Bán có nghĩa vụ hoàn trả toàn bộ </w:t>
      </w:r>
      <w:r w:rsidR="00064422" w:rsidRPr="00064422">
        <w:rPr>
          <w:rFonts w:ascii="Times New Roman" w:hAnsi="Times New Roman"/>
          <w:sz w:val="24"/>
          <w:szCs w:val="24"/>
        </w:rPr>
        <w:t xml:space="preserve">tiền đặt cọc </w:t>
      </w:r>
      <w:r w:rsidR="00125243" w:rsidRPr="007472D9">
        <w:rPr>
          <w:rFonts w:ascii="Times New Roman" w:hAnsi="Times New Roman"/>
          <w:sz w:val="24"/>
          <w:szCs w:val="24"/>
        </w:rPr>
        <w:t xml:space="preserve">cho Bên </w:t>
      </w:r>
      <w:r w:rsidR="00125243" w:rsidRPr="000C454B">
        <w:rPr>
          <w:rFonts w:ascii="Times New Roman" w:hAnsi="Times New Roman"/>
          <w:sz w:val="24"/>
          <w:szCs w:val="24"/>
        </w:rPr>
        <w:t xml:space="preserve">Mua và </w:t>
      </w:r>
      <w:r w:rsidR="005426D0" w:rsidRPr="000745C8">
        <w:rPr>
          <w:rFonts w:ascii="Times New Roman" w:hAnsi="Times New Roman"/>
          <w:sz w:val="24"/>
          <w:szCs w:val="24"/>
        </w:rPr>
        <w:t xml:space="preserve">một khoản tiền tương ứng với </w:t>
      </w:r>
      <w:r w:rsidR="00064422" w:rsidRPr="000745C8">
        <w:rPr>
          <w:rFonts w:ascii="Times New Roman" w:hAnsi="Times New Roman"/>
          <w:sz w:val="24"/>
          <w:szCs w:val="24"/>
        </w:rPr>
        <w:t>tiền đặt cọc</w:t>
      </w:r>
      <w:r w:rsidR="005426D0" w:rsidRPr="000745C8">
        <w:rPr>
          <w:rFonts w:ascii="Times New Roman" w:hAnsi="Times New Roman"/>
          <w:sz w:val="24"/>
          <w:szCs w:val="24"/>
        </w:rPr>
        <w:t>.</w:t>
      </w:r>
      <w:r w:rsidR="000C3EAD" w:rsidRPr="000C454B">
        <w:rPr>
          <w:rFonts w:ascii="Times New Roman" w:hAnsi="Times New Roman"/>
          <w:sz w:val="24"/>
          <w:szCs w:val="24"/>
        </w:rPr>
        <w:t xml:space="preserve"> </w:t>
      </w:r>
      <w:r w:rsidR="000C3EAD" w:rsidRPr="000745C8">
        <w:rPr>
          <w:rFonts w:ascii="Times New Roman" w:hAnsi="Times New Roman"/>
          <w:sz w:val="24"/>
          <w:szCs w:val="24"/>
        </w:rPr>
        <w:t xml:space="preserve">Ngược lại, trường hợp </w:t>
      </w:r>
      <w:r w:rsidR="002E0621" w:rsidRPr="000745C8">
        <w:rPr>
          <w:rFonts w:ascii="Times New Roman" w:hAnsi="Times New Roman"/>
          <w:sz w:val="24"/>
          <w:szCs w:val="24"/>
        </w:rPr>
        <w:t>Đơn Đặt Hàng</w:t>
      </w:r>
      <w:r w:rsidR="000C3EAD" w:rsidRPr="000745C8">
        <w:rPr>
          <w:rFonts w:ascii="Times New Roman" w:hAnsi="Times New Roman"/>
          <w:sz w:val="24"/>
          <w:szCs w:val="24"/>
        </w:rPr>
        <w:t xml:space="preserve"> hoặc </w:t>
      </w:r>
      <w:r w:rsidR="007D6EC9" w:rsidRPr="000745C8">
        <w:rPr>
          <w:rFonts w:ascii="Times New Roman" w:hAnsi="Times New Roman"/>
          <w:sz w:val="24"/>
          <w:szCs w:val="24"/>
        </w:rPr>
        <w:t xml:space="preserve">Hợp Đồng </w:t>
      </w:r>
      <w:r w:rsidR="000C3EAD" w:rsidRPr="000745C8">
        <w:rPr>
          <w:rFonts w:ascii="Times New Roman" w:hAnsi="Times New Roman"/>
          <w:sz w:val="24"/>
          <w:szCs w:val="24"/>
        </w:rPr>
        <w:t>bị hủy do lỗi của Bên Mua thì Bên Mua bị xem là mất cọc</w:t>
      </w:r>
      <w:r w:rsidR="000C3EAD" w:rsidRPr="000C454B">
        <w:rPr>
          <w:rFonts w:ascii="Times New Roman" w:hAnsi="Times New Roman"/>
          <w:sz w:val="24"/>
          <w:szCs w:val="24"/>
        </w:rPr>
        <w:t>.</w:t>
      </w:r>
    </w:p>
    <w:p w14:paraId="6EABAEFC" w14:textId="73F209D4" w:rsidR="00D8322F" w:rsidRPr="007472D9" w:rsidRDefault="00B04114" w:rsidP="000745C8">
      <w:pPr>
        <w:pStyle w:val="oancuaDanhsach"/>
        <w:widowControl w:val="0"/>
        <w:numPr>
          <w:ilvl w:val="1"/>
          <w:numId w:val="66"/>
        </w:numPr>
        <w:autoSpaceDE w:val="0"/>
        <w:autoSpaceDN w:val="0"/>
        <w:adjustRightInd w:val="0"/>
        <w:spacing w:before="120" w:after="120"/>
        <w:ind w:left="567" w:hanging="567"/>
        <w:contextualSpacing w:val="0"/>
        <w:jc w:val="both"/>
        <w:rPr>
          <w:rFonts w:ascii="Times New Roman" w:hAnsi="Times New Roman"/>
          <w:sz w:val="24"/>
          <w:szCs w:val="24"/>
        </w:rPr>
      </w:pPr>
      <w:r w:rsidRPr="007472D9">
        <w:rPr>
          <w:rFonts w:ascii="Times New Roman" w:hAnsi="Times New Roman"/>
          <w:sz w:val="24"/>
          <w:szCs w:val="24"/>
        </w:rPr>
        <w:t>Quy trình thanh toán:</w:t>
      </w:r>
      <w:r w:rsidR="00281092" w:rsidRPr="007472D9">
        <w:rPr>
          <w:rFonts w:ascii="Times New Roman" w:hAnsi="Times New Roman"/>
          <w:sz w:val="24"/>
          <w:szCs w:val="24"/>
        </w:rPr>
        <w:t xml:space="preserve"> </w:t>
      </w:r>
    </w:p>
    <w:p w14:paraId="58B0C250" w14:textId="25BA720A" w:rsidR="00281092" w:rsidRPr="007472D9" w:rsidRDefault="00281092" w:rsidP="000745C8">
      <w:pPr>
        <w:widowControl w:val="0"/>
        <w:autoSpaceDE w:val="0"/>
        <w:autoSpaceDN w:val="0"/>
        <w:adjustRightInd w:val="0"/>
        <w:spacing w:before="120" w:after="120"/>
        <w:ind w:left="567"/>
        <w:jc w:val="both"/>
        <w:rPr>
          <w:rFonts w:ascii="Times New Roman" w:hAnsi="Times New Roman"/>
          <w:sz w:val="24"/>
          <w:szCs w:val="24"/>
        </w:rPr>
      </w:pPr>
      <w:r w:rsidRPr="007472D9">
        <w:rPr>
          <w:rFonts w:ascii="Times New Roman" w:hAnsi="Times New Roman"/>
          <w:sz w:val="24"/>
          <w:szCs w:val="24"/>
        </w:rPr>
        <w:t xml:space="preserve">Trừ trường hợp có quy định khác nêu tại </w:t>
      </w:r>
      <w:r w:rsidR="002E0621">
        <w:rPr>
          <w:rFonts w:ascii="Times New Roman" w:hAnsi="Times New Roman"/>
          <w:sz w:val="24"/>
          <w:szCs w:val="24"/>
        </w:rPr>
        <w:t>Đơn Đặt Hàng</w:t>
      </w:r>
      <w:r w:rsidRPr="007472D9">
        <w:rPr>
          <w:rFonts w:ascii="Times New Roman" w:hAnsi="Times New Roman"/>
          <w:sz w:val="24"/>
          <w:szCs w:val="24"/>
        </w:rPr>
        <w:t>, quy trình thanh toán được các Bên thống nhất như sau:</w:t>
      </w:r>
    </w:p>
    <w:p w14:paraId="27C2240A" w14:textId="0255B3E7" w:rsidR="007726BE" w:rsidRDefault="00281092" w:rsidP="000745C8">
      <w:pPr>
        <w:pStyle w:val="oancuaDanhsach"/>
        <w:widowControl w:val="0"/>
        <w:numPr>
          <w:ilvl w:val="2"/>
          <w:numId w:val="66"/>
        </w:numPr>
        <w:autoSpaceDE w:val="0"/>
        <w:autoSpaceDN w:val="0"/>
        <w:adjustRightInd w:val="0"/>
        <w:spacing w:before="120" w:after="120"/>
        <w:ind w:left="1134" w:hanging="567"/>
        <w:contextualSpacing w:val="0"/>
        <w:jc w:val="both"/>
        <w:rPr>
          <w:rFonts w:ascii="Times New Roman" w:hAnsi="Times New Roman"/>
          <w:sz w:val="24"/>
          <w:szCs w:val="24"/>
        </w:rPr>
      </w:pPr>
      <w:commentRangeStart w:id="8"/>
      <w:r w:rsidRPr="007472D9">
        <w:rPr>
          <w:rFonts w:ascii="Times New Roman" w:hAnsi="Times New Roman"/>
          <w:sz w:val="24"/>
          <w:szCs w:val="24"/>
        </w:rPr>
        <w:lastRenderedPageBreak/>
        <w:t>Sau khi các chuyến hàng đã đóng</w:t>
      </w:r>
      <w:r w:rsidR="00DB3FC9" w:rsidRPr="007472D9">
        <w:rPr>
          <w:rFonts w:ascii="Times New Roman" w:hAnsi="Times New Roman"/>
          <w:sz w:val="24"/>
          <w:szCs w:val="24"/>
        </w:rPr>
        <w:t xml:space="preserve"> theo từng container</w:t>
      </w:r>
      <w:r w:rsidRPr="007472D9">
        <w:rPr>
          <w:rFonts w:ascii="Times New Roman" w:hAnsi="Times New Roman"/>
          <w:sz w:val="24"/>
          <w:szCs w:val="24"/>
        </w:rPr>
        <w:t xml:space="preserve">, </w:t>
      </w:r>
      <w:r w:rsidR="00DB3FC9" w:rsidRPr="007472D9">
        <w:rPr>
          <w:rFonts w:ascii="Times New Roman" w:hAnsi="Times New Roman"/>
          <w:sz w:val="24"/>
          <w:szCs w:val="24"/>
        </w:rPr>
        <w:t>h</w:t>
      </w:r>
      <w:r w:rsidR="00A2442F" w:rsidRPr="007472D9">
        <w:rPr>
          <w:rFonts w:ascii="Times New Roman" w:hAnsi="Times New Roman"/>
          <w:sz w:val="24"/>
          <w:szCs w:val="24"/>
        </w:rPr>
        <w:t>ai bên sẽ đối chiếu công nợ</w:t>
      </w:r>
      <w:r w:rsidR="00DB3FC9" w:rsidRPr="007472D9">
        <w:rPr>
          <w:rFonts w:ascii="Times New Roman" w:hAnsi="Times New Roman"/>
          <w:sz w:val="24"/>
          <w:szCs w:val="24"/>
        </w:rPr>
        <w:t>.</w:t>
      </w:r>
      <w:r w:rsidR="00A2442F" w:rsidRPr="007472D9">
        <w:rPr>
          <w:rFonts w:ascii="Times New Roman" w:hAnsi="Times New Roman"/>
          <w:sz w:val="24"/>
          <w:szCs w:val="24"/>
        </w:rPr>
        <w:t xml:space="preserve"> </w:t>
      </w:r>
    </w:p>
    <w:p w14:paraId="544E82EF" w14:textId="77777777" w:rsidR="00687E14" w:rsidRDefault="00687E14" w:rsidP="00687E14">
      <w:pPr>
        <w:widowControl w:val="0"/>
        <w:numPr>
          <w:ilvl w:val="2"/>
          <w:numId w:val="66"/>
        </w:numPr>
        <w:autoSpaceDE w:val="0"/>
        <w:autoSpaceDN w:val="0"/>
        <w:adjustRightInd w:val="0"/>
        <w:spacing w:before="120" w:after="120"/>
        <w:ind w:left="1134" w:hanging="567"/>
        <w:jc w:val="both"/>
        <w:rPr>
          <w:rFonts w:ascii="Times New Roman" w:hAnsi="Times New Roman"/>
          <w:sz w:val="24"/>
          <w:szCs w:val="24"/>
        </w:rPr>
      </w:pPr>
      <w:commentRangeStart w:id="9"/>
      <w:r w:rsidRPr="007472D9">
        <w:rPr>
          <w:rFonts w:ascii="Times New Roman" w:hAnsi="Times New Roman"/>
          <w:sz w:val="24"/>
          <w:szCs w:val="24"/>
        </w:rPr>
        <w:t xml:space="preserve">Bên Bán gửi toàn bộ bản </w:t>
      </w:r>
      <w:r>
        <w:rPr>
          <w:rFonts w:ascii="Times New Roman" w:hAnsi="Times New Roman"/>
          <w:sz w:val="24"/>
          <w:szCs w:val="24"/>
        </w:rPr>
        <w:t>s</w:t>
      </w:r>
      <w:r w:rsidRPr="007472D9">
        <w:rPr>
          <w:rFonts w:ascii="Times New Roman" w:hAnsi="Times New Roman"/>
          <w:sz w:val="24"/>
          <w:szCs w:val="24"/>
        </w:rPr>
        <w:t>can hồ sơ thanh toán cho Bên Mua qua Email hoặc Zalo</w:t>
      </w:r>
      <w:r w:rsidRPr="007472D9">
        <w:rPr>
          <w:rFonts w:ascii="Times New Roman" w:hAnsi="Times New Roman"/>
          <w:sz w:val="24"/>
          <w:szCs w:val="24"/>
          <w:lang w:val="vi-VN"/>
        </w:rPr>
        <w:t xml:space="preserve"> trễ nhất trong </w:t>
      </w:r>
      <w:r w:rsidRPr="007472D9">
        <w:rPr>
          <w:rFonts w:ascii="Times New Roman" w:hAnsi="Times New Roman"/>
          <w:sz w:val="24"/>
          <w:szCs w:val="24"/>
        </w:rPr>
        <w:t>ngày tiếp theo kể từ ngày hai bên thống nhất công nợ</w:t>
      </w:r>
      <w:r w:rsidRPr="007472D9">
        <w:rPr>
          <w:rFonts w:ascii="Times New Roman" w:hAnsi="Times New Roman"/>
          <w:sz w:val="24"/>
          <w:szCs w:val="24"/>
          <w:lang w:val="vi-VN"/>
        </w:rPr>
        <w:t xml:space="preserve"> thì Bên </w:t>
      </w:r>
      <w:r w:rsidRPr="007472D9">
        <w:rPr>
          <w:rFonts w:ascii="Times New Roman" w:hAnsi="Times New Roman"/>
          <w:sz w:val="24"/>
          <w:szCs w:val="24"/>
        </w:rPr>
        <w:t xml:space="preserve">Mua </w:t>
      </w:r>
      <w:r w:rsidRPr="007472D9">
        <w:rPr>
          <w:rFonts w:ascii="Times New Roman" w:hAnsi="Times New Roman"/>
          <w:sz w:val="24"/>
          <w:szCs w:val="24"/>
          <w:lang w:val="vi-VN"/>
        </w:rPr>
        <w:t>mới thực hiện thanh toán cho Bên Bán</w:t>
      </w:r>
      <w:r w:rsidRPr="007472D9">
        <w:rPr>
          <w:rFonts w:ascii="Times New Roman" w:hAnsi="Times New Roman"/>
          <w:sz w:val="24"/>
          <w:szCs w:val="24"/>
        </w:rPr>
        <w:t xml:space="preserve">, bản chính sẽ được gửi theo đường bưu điện cho </w:t>
      </w:r>
      <w:r w:rsidRPr="007472D9">
        <w:rPr>
          <w:rFonts w:ascii="Times New Roman" w:hAnsi="Times New Roman"/>
          <w:sz w:val="24"/>
          <w:szCs w:val="24"/>
          <w:lang w:val="vi-VN"/>
        </w:rPr>
        <w:t xml:space="preserve">Bên </w:t>
      </w:r>
      <w:r w:rsidRPr="007472D9">
        <w:rPr>
          <w:rFonts w:ascii="Times New Roman" w:hAnsi="Times New Roman"/>
          <w:sz w:val="24"/>
          <w:szCs w:val="24"/>
        </w:rPr>
        <w:t>Mua nhận được trong vòng 03 ngày làm việc kể từ ngày hai bên kết thúc việc đóng hàng và đối chiếu công nợ.</w:t>
      </w:r>
      <w:commentRangeEnd w:id="9"/>
      <w:r>
        <w:rPr>
          <w:rStyle w:val="ThamchiuChuthich"/>
        </w:rPr>
        <w:commentReference w:id="9"/>
      </w:r>
    </w:p>
    <w:p w14:paraId="0DA3E32D" w14:textId="19B668DA" w:rsidR="00064422" w:rsidRPr="007472D9" w:rsidRDefault="00064422" w:rsidP="000745C8">
      <w:pPr>
        <w:widowControl w:val="0"/>
        <w:numPr>
          <w:ilvl w:val="2"/>
          <w:numId w:val="66"/>
        </w:numPr>
        <w:autoSpaceDE w:val="0"/>
        <w:autoSpaceDN w:val="0"/>
        <w:adjustRightInd w:val="0"/>
        <w:spacing w:before="120" w:after="120"/>
        <w:ind w:left="1134" w:hanging="567"/>
        <w:jc w:val="both"/>
        <w:rPr>
          <w:rFonts w:ascii="Times New Roman" w:hAnsi="Times New Roman"/>
          <w:sz w:val="24"/>
          <w:szCs w:val="24"/>
        </w:rPr>
      </w:pPr>
      <w:commentRangeStart w:id="10"/>
      <w:r w:rsidRPr="008F4EA5">
        <w:rPr>
          <w:rFonts w:ascii="Times New Roman" w:hAnsi="Times New Roman"/>
          <w:sz w:val="24"/>
          <w:szCs w:val="24"/>
        </w:rPr>
        <w:t xml:space="preserve">Bên Mua sẽ thanh toán cho bên Bán giá trị công nợ được xác nhận bởi các Bên (bao gồm VAT) </w:t>
      </w:r>
      <w:r w:rsidRPr="004B6AD6">
        <w:rPr>
          <w:rFonts w:ascii="Times New Roman" w:hAnsi="Times New Roman"/>
          <w:sz w:val="24"/>
          <w:szCs w:val="24"/>
          <w:highlight w:val="yellow"/>
        </w:rPr>
        <w:t xml:space="preserve">trong </w:t>
      </w:r>
      <w:r w:rsidR="00B875DA">
        <w:rPr>
          <w:rFonts w:ascii="Times New Roman" w:hAnsi="Times New Roman"/>
          <w:sz w:val="24"/>
          <w:szCs w:val="24"/>
          <w:highlight w:val="yellow"/>
        </w:rPr>
        <w:t xml:space="preserve">01 ngày làm việc </w:t>
      </w:r>
      <w:r w:rsidR="003F7A82" w:rsidRPr="004B6AD6">
        <w:rPr>
          <w:rFonts w:ascii="Times New Roman" w:hAnsi="Times New Roman"/>
          <w:sz w:val="24"/>
          <w:szCs w:val="24"/>
          <w:highlight w:val="yellow"/>
        </w:rPr>
        <w:t>và</w:t>
      </w:r>
      <w:r w:rsidRPr="004B6AD6">
        <w:rPr>
          <w:rFonts w:ascii="Times New Roman" w:hAnsi="Times New Roman"/>
          <w:sz w:val="24"/>
          <w:szCs w:val="24"/>
          <w:highlight w:val="yellow"/>
        </w:rPr>
        <w:t xml:space="preserve"> Bên Mua nhận được đầy đủ hồ sơ thanh toán hợp lệ</w:t>
      </w:r>
      <w:r w:rsidRPr="008F4EA5">
        <w:rPr>
          <w:rFonts w:ascii="Times New Roman" w:hAnsi="Times New Roman"/>
          <w:sz w:val="24"/>
          <w:szCs w:val="24"/>
        </w:rPr>
        <w:t>, bao gồm</w:t>
      </w:r>
      <w:r>
        <w:rPr>
          <w:rFonts w:ascii="Times New Roman" w:hAnsi="Times New Roman"/>
          <w:sz w:val="24"/>
          <w:szCs w:val="24"/>
        </w:rPr>
        <w:t>:</w:t>
      </w:r>
      <w:commentRangeEnd w:id="10"/>
      <w:r w:rsidR="00687E14">
        <w:rPr>
          <w:rStyle w:val="ThamchiuChuthich"/>
        </w:rPr>
        <w:commentReference w:id="10"/>
      </w:r>
    </w:p>
    <w:p w14:paraId="1DF7E870" w14:textId="7F767295" w:rsidR="00B875DA" w:rsidRDefault="00B875DA" w:rsidP="000745C8">
      <w:pPr>
        <w:pStyle w:val="oancuaDanhsach"/>
        <w:numPr>
          <w:ilvl w:val="0"/>
          <w:numId w:val="47"/>
        </w:numPr>
        <w:spacing w:before="120" w:after="120"/>
        <w:ind w:left="1701" w:hanging="567"/>
        <w:contextualSpacing w:val="0"/>
        <w:rPr>
          <w:rFonts w:ascii="Times New Roman" w:hAnsi="Times New Roman"/>
          <w:sz w:val="24"/>
          <w:szCs w:val="24"/>
        </w:rPr>
      </w:pPr>
      <w:r>
        <w:rPr>
          <w:rFonts w:ascii="Times New Roman" w:hAnsi="Times New Roman"/>
          <w:sz w:val="24"/>
          <w:szCs w:val="24"/>
        </w:rPr>
        <w:t>Đề nghị thanh toán</w:t>
      </w:r>
    </w:p>
    <w:p w14:paraId="6D46FB97" w14:textId="173C62E0" w:rsidR="00281092" w:rsidRDefault="00064422" w:rsidP="000745C8">
      <w:pPr>
        <w:pStyle w:val="oancuaDanhsach"/>
        <w:numPr>
          <w:ilvl w:val="0"/>
          <w:numId w:val="47"/>
        </w:numPr>
        <w:spacing w:before="120" w:after="120"/>
        <w:ind w:left="1701" w:hanging="567"/>
        <w:contextualSpacing w:val="0"/>
        <w:rPr>
          <w:rFonts w:ascii="Times New Roman" w:hAnsi="Times New Roman"/>
          <w:sz w:val="24"/>
          <w:szCs w:val="24"/>
        </w:rPr>
      </w:pPr>
      <w:r>
        <w:rPr>
          <w:rFonts w:ascii="Times New Roman" w:hAnsi="Times New Roman"/>
          <w:sz w:val="24"/>
          <w:szCs w:val="24"/>
        </w:rPr>
        <w:t>H</w:t>
      </w:r>
      <w:r w:rsidR="00B21E24" w:rsidRPr="007472D9">
        <w:rPr>
          <w:rFonts w:ascii="Times New Roman" w:hAnsi="Times New Roman"/>
          <w:sz w:val="24"/>
          <w:szCs w:val="24"/>
        </w:rPr>
        <w:t>óa đ</w:t>
      </w:r>
      <w:r w:rsidR="00B21E24" w:rsidRPr="007472D9">
        <w:rPr>
          <w:rFonts w:ascii="Times New Roman" w:hAnsi="Times New Roman"/>
          <w:spacing w:val="2"/>
          <w:sz w:val="24"/>
          <w:szCs w:val="24"/>
        </w:rPr>
        <w:t>ơ</w:t>
      </w:r>
      <w:r w:rsidR="00B21E24" w:rsidRPr="007472D9">
        <w:rPr>
          <w:rFonts w:ascii="Times New Roman" w:hAnsi="Times New Roman"/>
          <w:sz w:val="24"/>
          <w:szCs w:val="24"/>
        </w:rPr>
        <w:t xml:space="preserve">n GTGT </w:t>
      </w:r>
      <w:r w:rsidR="00281092" w:rsidRPr="007472D9">
        <w:rPr>
          <w:rFonts w:ascii="Times New Roman" w:hAnsi="Times New Roman"/>
          <w:sz w:val="24"/>
          <w:szCs w:val="24"/>
        </w:rPr>
        <w:t>hợp lệ;</w:t>
      </w:r>
    </w:p>
    <w:p w14:paraId="3F115EB2" w14:textId="77777777" w:rsidR="00B875DA" w:rsidRDefault="00B875DA" w:rsidP="000745C8">
      <w:pPr>
        <w:pStyle w:val="oancuaDanhsach"/>
        <w:numPr>
          <w:ilvl w:val="0"/>
          <w:numId w:val="47"/>
        </w:numPr>
        <w:spacing w:before="120" w:after="120"/>
        <w:ind w:left="1701" w:hanging="567"/>
        <w:contextualSpacing w:val="0"/>
        <w:rPr>
          <w:rFonts w:ascii="Times New Roman" w:hAnsi="Times New Roman"/>
          <w:sz w:val="24"/>
          <w:szCs w:val="24"/>
        </w:rPr>
      </w:pPr>
      <w:commentRangeStart w:id="11"/>
      <w:r>
        <w:rPr>
          <w:rFonts w:ascii="Times New Roman" w:hAnsi="Times New Roman"/>
          <w:sz w:val="24"/>
          <w:szCs w:val="24"/>
        </w:rPr>
        <w:t>Phiếu xuất kho;</w:t>
      </w:r>
    </w:p>
    <w:p w14:paraId="6D27397E" w14:textId="4E043292" w:rsidR="00B875DA" w:rsidRPr="007472D9" w:rsidRDefault="00B875DA" w:rsidP="000745C8">
      <w:pPr>
        <w:pStyle w:val="oancuaDanhsach"/>
        <w:numPr>
          <w:ilvl w:val="0"/>
          <w:numId w:val="47"/>
        </w:numPr>
        <w:spacing w:before="120" w:after="120"/>
        <w:ind w:left="1701" w:hanging="567"/>
        <w:contextualSpacing w:val="0"/>
        <w:rPr>
          <w:rFonts w:ascii="Times New Roman" w:hAnsi="Times New Roman"/>
          <w:sz w:val="24"/>
          <w:szCs w:val="24"/>
        </w:rPr>
      </w:pPr>
      <w:r>
        <w:rPr>
          <w:rFonts w:ascii="Times New Roman" w:hAnsi="Times New Roman"/>
          <w:sz w:val="24"/>
          <w:szCs w:val="24"/>
        </w:rPr>
        <w:t>Biên bản nghiệm thu được ký kết bởi các Bên;</w:t>
      </w:r>
      <w:commentRangeEnd w:id="11"/>
      <w:r>
        <w:rPr>
          <w:rStyle w:val="ThamchiuChuthich"/>
        </w:rPr>
        <w:commentReference w:id="11"/>
      </w:r>
      <w:commentRangeEnd w:id="8"/>
      <w:r>
        <w:rPr>
          <w:rStyle w:val="ThamchiuChuthich"/>
        </w:rPr>
        <w:commentReference w:id="8"/>
      </w:r>
    </w:p>
    <w:p w14:paraId="5FF125D0" w14:textId="7810686E" w:rsidR="00281092" w:rsidRPr="007472D9" w:rsidRDefault="00281092" w:rsidP="000745C8">
      <w:pPr>
        <w:pStyle w:val="oancuaDanhsach"/>
        <w:numPr>
          <w:ilvl w:val="0"/>
          <w:numId w:val="47"/>
        </w:numPr>
        <w:spacing w:before="120" w:after="120"/>
        <w:ind w:left="1701" w:hanging="567"/>
        <w:contextualSpacing w:val="0"/>
        <w:rPr>
          <w:rFonts w:ascii="Times New Roman" w:hAnsi="Times New Roman"/>
          <w:sz w:val="24"/>
          <w:szCs w:val="24"/>
        </w:rPr>
      </w:pPr>
      <w:r w:rsidRPr="007472D9">
        <w:rPr>
          <w:rFonts w:ascii="Times New Roman" w:hAnsi="Times New Roman"/>
          <w:sz w:val="24"/>
          <w:szCs w:val="24"/>
        </w:rPr>
        <w:t>Các chứng từ khác theo yêu cầu của Bên Mua (nếu có)</w:t>
      </w:r>
      <w:r w:rsidR="00064422">
        <w:rPr>
          <w:rFonts w:ascii="Times New Roman" w:hAnsi="Times New Roman"/>
          <w:sz w:val="24"/>
          <w:szCs w:val="24"/>
        </w:rPr>
        <w:t>.</w:t>
      </w:r>
    </w:p>
    <w:p w14:paraId="020EBEAC" w14:textId="3F9D4D57" w:rsidR="00586D4D" w:rsidRPr="007472D9" w:rsidRDefault="00586D4D" w:rsidP="000745C8">
      <w:pPr>
        <w:widowControl w:val="0"/>
        <w:autoSpaceDE w:val="0"/>
        <w:autoSpaceDN w:val="0"/>
        <w:adjustRightInd w:val="0"/>
        <w:spacing w:before="120" w:after="120"/>
        <w:jc w:val="both"/>
        <w:rPr>
          <w:rFonts w:ascii="Times New Roman" w:hAnsi="Times New Roman"/>
          <w:sz w:val="24"/>
          <w:szCs w:val="24"/>
        </w:rPr>
      </w:pPr>
      <w:r w:rsidRPr="007472D9">
        <w:rPr>
          <w:rFonts w:ascii="Times New Roman" w:hAnsi="Times New Roman"/>
          <w:b/>
          <w:bCs/>
          <w:sz w:val="24"/>
          <w:szCs w:val="24"/>
        </w:rPr>
        <w:t>ĐI</w:t>
      </w:r>
      <w:r w:rsidRPr="007472D9">
        <w:rPr>
          <w:rFonts w:ascii="Times New Roman" w:hAnsi="Times New Roman"/>
          <w:b/>
          <w:bCs/>
          <w:spacing w:val="1"/>
          <w:sz w:val="24"/>
          <w:szCs w:val="24"/>
        </w:rPr>
        <w:t>Ề</w:t>
      </w:r>
      <w:r w:rsidRPr="007472D9">
        <w:rPr>
          <w:rFonts w:ascii="Times New Roman" w:hAnsi="Times New Roman"/>
          <w:b/>
          <w:bCs/>
          <w:sz w:val="24"/>
          <w:szCs w:val="24"/>
        </w:rPr>
        <w:t xml:space="preserve">U </w:t>
      </w:r>
      <w:r w:rsidR="001C287E" w:rsidRPr="007472D9">
        <w:rPr>
          <w:rFonts w:ascii="Times New Roman" w:hAnsi="Times New Roman"/>
          <w:b/>
          <w:bCs/>
          <w:sz w:val="24"/>
          <w:szCs w:val="24"/>
        </w:rPr>
        <w:t>6</w:t>
      </w:r>
      <w:r w:rsidRPr="007472D9">
        <w:rPr>
          <w:rFonts w:ascii="Times New Roman" w:hAnsi="Times New Roman"/>
          <w:b/>
          <w:bCs/>
          <w:sz w:val="24"/>
          <w:szCs w:val="24"/>
        </w:rPr>
        <w:t>:</w:t>
      </w:r>
      <w:r w:rsidR="00295C1E" w:rsidRPr="007472D9">
        <w:rPr>
          <w:rFonts w:ascii="Times New Roman" w:hAnsi="Times New Roman"/>
          <w:b/>
          <w:bCs/>
          <w:sz w:val="24"/>
          <w:szCs w:val="24"/>
        </w:rPr>
        <w:t xml:space="preserve"> </w:t>
      </w:r>
      <w:r w:rsidR="00A07BB1" w:rsidRPr="007472D9">
        <w:rPr>
          <w:rFonts w:ascii="Times New Roman" w:hAnsi="Times New Roman"/>
          <w:b/>
          <w:bCs/>
          <w:spacing w:val="-3"/>
          <w:w w:val="94"/>
          <w:sz w:val="24"/>
          <w:szCs w:val="24"/>
        </w:rPr>
        <w:t xml:space="preserve">RỦI RO </w:t>
      </w:r>
      <w:r w:rsidR="00704ACF" w:rsidRPr="007472D9">
        <w:rPr>
          <w:rFonts w:ascii="Times New Roman" w:hAnsi="Times New Roman"/>
          <w:b/>
          <w:bCs/>
          <w:spacing w:val="-3"/>
          <w:w w:val="94"/>
          <w:sz w:val="24"/>
          <w:szCs w:val="24"/>
        </w:rPr>
        <w:t xml:space="preserve">- </w:t>
      </w:r>
      <w:r w:rsidR="00A07BB1" w:rsidRPr="007472D9">
        <w:rPr>
          <w:rFonts w:ascii="Times New Roman" w:hAnsi="Times New Roman"/>
          <w:b/>
          <w:bCs/>
          <w:spacing w:val="-3"/>
          <w:w w:val="94"/>
          <w:sz w:val="24"/>
          <w:szCs w:val="24"/>
        </w:rPr>
        <w:t>QUYỀN SỞ HỮU</w:t>
      </w:r>
      <w:r w:rsidR="00704ACF" w:rsidRPr="007472D9">
        <w:rPr>
          <w:rFonts w:ascii="Times New Roman" w:hAnsi="Times New Roman"/>
          <w:b/>
          <w:bCs/>
          <w:spacing w:val="-3"/>
          <w:w w:val="94"/>
          <w:sz w:val="24"/>
          <w:szCs w:val="24"/>
        </w:rPr>
        <w:t xml:space="preserve"> – BẢO MẬT</w:t>
      </w:r>
    </w:p>
    <w:p w14:paraId="5B79359B" w14:textId="43164F28" w:rsidR="00F0169C" w:rsidRPr="007472D9" w:rsidRDefault="00A07BB1" w:rsidP="000745C8">
      <w:pPr>
        <w:pStyle w:val="oancuaDanhsach"/>
        <w:widowControl w:val="0"/>
        <w:numPr>
          <w:ilvl w:val="1"/>
          <w:numId w:val="67"/>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7472D9">
        <w:rPr>
          <w:rFonts w:ascii="Times New Roman" w:hAnsi="Times New Roman"/>
          <w:sz w:val="24"/>
          <w:szCs w:val="24"/>
        </w:rPr>
        <w:t xml:space="preserve">Rủi ro: </w:t>
      </w:r>
      <w:r w:rsidR="00AF64A5" w:rsidRPr="006A7564">
        <w:rPr>
          <w:rFonts w:ascii="Times New Roman" w:hAnsi="Times New Roman"/>
          <w:sz w:val="24"/>
          <w:szCs w:val="24"/>
        </w:rPr>
        <w:t>Bên Bán chịu mọi chi phí, rủi ro đối với Hàng Hoá cho đến khi hoàn tất việc xếp hàng qua lan can tàu tại cảng TP. Hồ Chí Minh, Việt Nam do Bên Mua bố trí</w:t>
      </w:r>
    </w:p>
    <w:p w14:paraId="43A38233" w14:textId="3FAE9A64" w:rsidR="00586D4D" w:rsidRPr="007472D9" w:rsidRDefault="00A07BB1" w:rsidP="000745C8">
      <w:pPr>
        <w:pStyle w:val="oancuaDanhsach"/>
        <w:widowControl w:val="0"/>
        <w:numPr>
          <w:ilvl w:val="1"/>
          <w:numId w:val="67"/>
        </w:numPr>
        <w:autoSpaceDE w:val="0"/>
        <w:autoSpaceDN w:val="0"/>
        <w:adjustRightInd w:val="0"/>
        <w:spacing w:before="120" w:after="120"/>
        <w:ind w:left="567" w:hanging="567"/>
        <w:contextualSpacing w:val="0"/>
        <w:jc w:val="both"/>
        <w:rPr>
          <w:rFonts w:ascii="Times New Roman" w:hAnsi="Times New Roman"/>
          <w:color w:val="000000"/>
          <w:spacing w:val="1"/>
          <w:sz w:val="24"/>
          <w:szCs w:val="24"/>
        </w:rPr>
      </w:pPr>
      <w:r w:rsidRPr="007472D9">
        <w:rPr>
          <w:rFonts w:ascii="Times New Roman" w:hAnsi="Times New Roman"/>
          <w:color w:val="000000"/>
          <w:spacing w:val="1"/>
          <w:sz w:val="24"/>
          <w:szCs w:val="24"/>
        </w:rPr>
        <w:t xml:space="preserve">Quyền sở hữu </w:t>
      </w:r>
      <w:r w:rsidR="00A56118">
        <w:rPr>
          <w:rFonts w:ascii="Times New Roman" w:hAnsi="Times New Roman"/>
          <w:color w:val="000000"/>
          <w:spacing w:val="1"/>
          <w:sz w:val="24"/>
          <w:szCs w:val="24"/>
        </w:rPr>
        <w:t xml:space="preserve">Hàng Hoá </w:t>
      </w:r>
      <w:r w:rsidRPr="007472D9">
        <w:rPr>
          <w:rFonts w:ascii="Times New Roman" w:hAnsi="Times New Roman"/>
          <w:color w:val="000000"/>
          <w:spacing w:val="1"/>
          <w:sz w:val="24"/>
          <w:szCs w:val="24"/>
        </w:rPr>
        <w:t xml:space="preserve">được Bên Bán chuyển sang cho Bên Mua tương ứng với giá trị </w:t>
      </w:r>
      <w:r w:rsidR="00A56118">
        <w:rPr>
          <w:rFonts w:ascii="Times New Roman" w:hAnsi="Times New Roman"/>
          <w:color w:val="000000"/>
          <w:spacing w:val="1"/>
          <w:sz w:val="24"/>
          <w:szCs w:val="24"/>
        </w:rPr>
        <w:t xml:space="preserve">Hàng Hoá </w:t>
      </w:r>
      <w:r w:rsidRPr="007472D9">
        <w:rPr>
          <w:rFonts w:ascii="Times New Roman" w:hAnsi="Times New Roman"/>
          <w:color w:val="000000"/>
          <w:spacing w:val="1"/>
          <w:sz w:val="24"/>
          <w:szCs w:val="24"/>
        </w:rPr>
        <w:t xml:space="preserve">mà (i) Bên Mua đã thanh toán; và (ii) chấp nhận nghiệm thu </w:t>
      </w:r>
      <w:r w:rsidR="00A56118">
        <w:rPr>
          <w:rFonts w:ascii="Times New Roman" w:hAnsi="Times New Roman"/>
          <w:color w:val="000000"/>
          <w:spacing w:val="1"/>
          <w:sz w:val="24"/>
          <w:szCs w:val="24"/>
        </w:rPr>
        <w:t>Hàng Hoá</w:t>
      </w:r>
      <w:r w:rsidRPr="007472D9">
        <w:rPr>
          <w:rFonts w:ascii="Times New Roman" w:hAnsi="Times New Roman"/>
          <w:color w:val="000000"/>
          <w:spacing w:val="1"/>
          <w:sz w:val="24"/>
          <w:szCs w:val="24"/>
        </w:rPr>
        <w:t xml:space="preserve"> đó.</w:t>
      </w:r>
    </w:p>
    <w:p w14:paraId="671B7A4B" w14:textId="07185D0C" w:rsidR="0079169F" w:rsidRPr="00B25DE4" w:rsidRDefault="0079169F" w:rsidP="000745C8">
      <w:pPr>
        <w:pStyle w:val="oancuaDanhsach"/>
        <w:widowControl w:val="0"/>
        <w:numPr>
          <w:ilvl w:val="1"/>
          <w:numId w:val="67"/>
        </w:numPr>
        <w:autoSpaceDE w:val="0"/>
        <w:autoSpaceDN w:val="0"/>
        <w:adjustRightInd w:val="0"/>
        <w:spacing w:before="120" w:after="120"/>
        <w:ind w:left="567" w:hanging="567"/>
        <w:contextualSpacing w:val="0"/>
        <w:jc w:val="both"/>
        <w:rPr>
          <w:rFonts w:ascii="Times New Roman" w:hAnsi="Times New Roman"/>
          <w:color w:val="000000"/>
          <w:spacing w:val="-4"/>
          <w:sz w:val="24"/>
          <w:szCs w:val="24"/>
        </w:rPr>
      </w:pPr>
      <w:r w:rsidRPr="00B25DE4">
        <w:rPr>
          <w:rFonts w:ascii="Times New Roman" w:hAnsi="Times New Roman"/>
          <w:color w:val="000000"/>
          <w:spacing w:val="-4"/>
          <w:sz w:val="24"/>
          <w:szCs w:val="24"/>
        </w:rPr>
        <w:t>Bảo mật</w:t>
      </w:r>
      <w:r w:rsidR="007472D9" w:rsidRPr="00B25DE4">
        <w:rPr>
          <w:rFonts w:ascii="Times New Roman" w:hAnsi="Times New Roman"/>
          <w:color w:val="000000"/>
          <w:spacing w:val="-4"/>
          <w:sz w:val="24"/>
          <w:szCs w:val="24"/>
        </w:rPr>
        <w:t>:</w:t>
      </w:r>
      <w:r w:rsidRPr="00B25DE4">
        <w:rPr>
          <w:rFonts w:ascii="Times New Roman" w:hAnsi="Times New Roman"/>
          <w:color w:val="000000"/>
          <w:spacing w:val="-4"/>
          <w:sz w:val="24"/>
          <w:szCs w:val="24"/>
        </w:rPr>
        <w:t xml:space="preserve"> “Thông tin mật” gồm mọi thông tin về giá, khách hàng, quy cách, nhãn, tiêu chuẩn, quy trình, dữ liệu vùng trồng/đóng gói, tài liệu kỹ thuật và thông tin kinh doanh mà một Bên cung cấp hoặc phát sinh từ việc thực hiện </w:t>
      </w:r>
      <w:r w:rsidR="007D6EC9" w:rsidRPr="00B25DE4">
        <w:rPr>
          <w:rFonts w:ascii="Times New Roman" w:hAnsi="Times New Roman"/>
          <w:color w:val="000000"/>
          <w:spacing w:val="-4"/>
          <w:sz w:val="24"/>
          <w:szCs w:val="24"/>
        </w:rPr>
        <w:t>Hợp Đồng</w:t>
      </w:r>
      <w:r w:rsidRPr="00B25DE4">
        <w:rPr>
          <w:rFonts w:ascii="Times New Roman" w:hAnsi="Times New Roman"/>
          <w:color w:val="000000"/>
          <w:spacing w:val="-4"/>
          <w:sz w:val="24"/>
          <w:szCs w:val="24"/>
        </w:rPr>
        <w:t xml:space="preserve">. Bên nhận thông tin chỉ được sử dụng </w:t>
      </w:r>
      <w:r w:rsidR="007472D9" w:rsidRPr="00B25DE4">
        <w:rPr>
          <w:rFonts w:ascii="Times New Roman" w:hAnsi="Times New Roman"/>
          <w:color w:val="000000"/>
          <w:spacing w:val="-4"/>
          <w:sz w:val="24"/>
          <w:szCs w:val="24"/>
        </w:rPr>
        <w:t>cho mục đích</w:t>
      </w:r>
      <w:r w:rsidRPr="00B25DE4">
        <w:rPr>
          <w:rFonts w:ascii="Times New Roman" w:hAnsi="Times New Roman"/>
          <w:color w:val="000000"/>
          <w:spacing w:val="-4"/>
          <w:sz w:val="24"/>
          <w:szCs w:val="24"/>
        </w:rPr>
        <w:t xml:space="preserve"> thực hiện </w:t>
      </w:r>
      <w:r w:rsidR="007D6EC9" w:rsidRPr="00B25DE4">
        <w:rPr>
          <w:rFonts w:ascii="Times New Roman" w:hAnsi="Times New Roman"/>
          <w:color w:val="000000"/>
          <w:spacing w:val="-4"/>
          <w:sz w:val="24"/>
          <w:szCs w:val="24"/>
        </w:rPr>
        <w:t>Hợp Đồng</w:t>
      </w:r>
      <w:r w:rsidR="007472D9" w:rsidRPr="00B25DE4">
        <w:rPr>
          <w:rFonts w:ascii="Times New Roman" w:hAnsi="Times New Roman"/>
          <w:color w:val="000000"/>
          <w:spacing w:val="-4"/>
          <w:sz w:val="24"/>
          <w:szCs w:val="24"/>
        </w:rPr>
        <w:t xml:space="preserve"> này</w:t>
      </w:r>
      <w:r w:rsidRPr="00B25DE4">
        <w:rPr>
          <w:rFonts w:ascii="Times New Roman" w:hAnsi="Times New Roman"/>
          <w:color w:val="000000"/>
          <w:spacing w:val="-4"/>
          <w:sz w:val="24"/>
          <w:szCs w:val="24"/>
        </w:rPr>
        <w:t>, không sao chép/công bố ra ngoài nếu chưa có chấp thuận bằng văn bản của Bên cung cấp (trừ nghĩa vụ phải cung cấp thông tin theo quy định pháp luật).</w:t>
      </w:r>
    </w:p>
    <w:p w14:paraId="1EED9108" w14:textId="6C70A10A" w:rsidR="00586D4D" w:rsidRPr="007472D9" w:rsidRDefault="002B2F25" w:rsidP="000745C8">
      <w:pPr>
        <w:widowControl w:val="0"/>
        <w:autoSpaceDE w:val="0"/>
        <w:autoSpaceDN w:val="0"/>
        <w:adjustRightInd w:val="0"/>
        <w:spacing w:before="120" w:after="120"/>
        <w:jc w:val="both"/>
        <w:rPr>
          <w:rFonts w:ascii="Times New Roman" w:hAnsi="Times New Roman"/>
          <w:color w:val="000000"/>
          <w:sz w:val="24"/>
          <w:szCs w:val="24"/>
        </w:rPr>
      </w:pPr>
      <w:r w:rsidRPr="007472D9">
        <w:rPr>
          <w:rFonts w:ascii="Times New Roman" w:hAnsi="Times New Roman"/>
          <w:b/>
          <w:bCs/>
          <w:color w:val="000000"/>
          <w:sz w:val="24"/>
          <w:szCs w:val="24"/>
        </w:rPr>
        <w:t>ĐIỀ</w:t>
      </w:r>
      <w:r w:rsidR="00586D4D" w:rsidRPr="007472D9">
        <w:rPr>
          <w:rFonts w:ascii="Times New Roman" w:hAnsi="Times New Roman"/>
          <w:b/>
          <w:bCs/>
          <w:color w:val="000000"/>
          <w:sz w:val="24"/>
          <w:szCs w:val="24"/>
        </w:rPr>
        <w:t xml:space="preserve">U </w:t>
      </w:r>
      <w:r w:rsidR="007472D9">
        <w:rPr>
          <w:rFonts w:ascii="Times New Roman" w:hAnsi="Times New Roman"/>
          <w:b/>
          <w:bCs/>
          <w:color w:val="000000"/>
          <w:sz w:val="24"/>
          <w:szCs w:val="24"/>
        </w:rPr>
        <w:t>7</w:t>
      </w:r>
      <w:r w:rsidR="00586D4D" w:rsidRPr="007472D9">
        <w:rPr>
          <w:rFonts w:ascii="Times New Roman" w:hAnsi="Times New Roman"/>
          <w:b/>
          <w:bCs/>
          <w:color w:val="000000"/>
          <w:spacing w:val="-1"/>
          <w:sz w:val="24"/>
          <w:szCs w:val="24"/>
        </w:rPr>
        <w:t xml:space="preserve">: </w:t>
      </w:r>
      <w:r w:rsidR="00F76499" w:rsidRPr="007472D9">
        <w:rPr>
          <w:rFonts w:ascii="Times New Roman" w:hAnsi="Times New Roman"/>
          <w:b/>
          <w:bCs/>
          <w:color w:val="000000"/>
          <w:sz w:val="24"/>
          <w:szCs w:val="24"/>
        </w:rPr>
        <w:t>CAM KẾT VÀ ĐẢM BẢO CỦA BÊN BÁN</w:t>
      </w:r>
    </w:p>
    <w:p w14:paraId="06C91073" w14:textId="5E7FC894" w:rsidR="00E775DE" w:rsidRPr="003B3D70" w:rsidRDefault="00586D4D"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3B3D70">
        <w:rPr>
          <w:rFonts w:ascii="Times New Roman" w:hAnsi="Times New Roman"/>
          <w:color w:val="000000"/>
          <w:sz w:val="24"/>
          <w:szCs w:val="24"/>
        </w:rPr>
        <w:t>Chu</w:t>
      </w:r>
      <w:r w:rsidRPr="003B3D70">
        <w:rPr>
          <w:rFonts w:ascii="Times New Roman" w:hAnsi="Times New Roman"/>
          <w:color w:val="000000"/>
          <w:spacing w:val="-1"/>
          <w:sz w:val="24"/>
          <w:szCs w:val="24"/>
        </w:rPr>
        <w:t>ẩ</w:t>
      </w:r>
      <w:r w:rsidRPr="003B3D70">
        <w:rPr>
          <w:rFonts w:ascii="Times New Roman" w:hAnsi="Times New Roman"/>
          <w:color w:val="000000"/>
          <w:sz w:val="24"/>
          <w:szCs w:val="24"/>
        </w:rPr>
        <w:t>n</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bị</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đ</w:t>
      </w:r>
      <w:r w:rsidRPr="003B3D70">
        <w:rPr>
          <w:rFonts w:ascii="Times New Roman" w:hAnsi="Times New Roman"/>
          <w:color w:val="000000"/>
          <w:spacing w:val="1"/>
          <w:sz w:val="24"/>
          <w:szCs w:val="24"/>
        </w:rPr>
        <w:t>ầ</w:t>
      </w:r>
      <w:r w:rsidRPr="003B3D70">
        <w:rPr>
          <w:rFonts w:ascii="Times New Roman" w:hAnsi="Times New Roman"/>
          <w:color w:val="000000"/>
          <w:sz w:val="24"/>
          <w:szCs w:val="24"/>
        </w:rPr>
        <w:t>y</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đủ</w:t>
      </w:r>
      <w:r w:rsidR="00F30EA8" w:rsidRPr="003B3D70">
        <w:rPr>
          <w:rFonts w:ascii="Times New Roman" w:hAnsi="Times New Roman"/>
          <w:color w:val="000000"/>
          <w:sz w:val="24"/>
          <w:szCs w:val="24"/>
        </w:rPr>
        <w:t xml:space="preserve"> </w:t>
      </w:r>
      <w:r w:rsidRPr="003B3D70">
        <w:rPr>
          <w:rFonts w:ascii="Times New Roman" w:hAnsi="Times New Roman"/>
          <w:color w:val="000000"/>
          <w:spacing w:val="2"/>
          <w:sz w:val="24"/>
          <w:szCs w:val="24"/>
        </w:rPr>
        <w:t>h</w:t>
      </w:r>
      <w:r w:rsidRPr="003B3D70">
        <w:rPr>
          <w:rFonts w:ascii="Times New Roman" w:hAnsi="Times New Roman"/>
          <w:color w:val="000000"/>
          <w:spacing w:val="-1"/>
          <w:sz w:val="24"/>
          <w:szCs w:val="24"/>
        </w:rPr>
        <w:t>à</w:t>
      </w:r>
      <w:r w:rsidRPr="003B3D70">
        <w:rPr>
          <w:rFonts w:ascii="Times New Roman" w:hAnsi="Times New Roman"/>
          <w:color w:val="000000"/>
          <w:spacing w:val="2"/>
          <w:sz w:val="24"/>
          <w:szCs w:val="24"/>
        </w:rPr>
        <w:t>n</w:t>
      </w:r>
      <w:r w:rsidRPr="003B3D70">
        <w:rPr>
          <w:rFonts w:ascii="Times New Roman" w:hAnsi="Times New Roman"/>
          <w:color w:val="000000"/>
          <w:sz w:val="24"/>
          <w:szCs w:val="24"/>
        </w:rPr>
        <w:t>g</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h</w:t>
      </w:r>
      <w:r w:rsidRPr="003B3D70">
        <w:rPr>
          <w:rFonts w:ascii="Times New Roman" w:hAnsi="Times New Roman"/>
          <w:color w:val="000000"/>
          <w:spacing w:val="2"/>
          <w:sz w:val="24"/>
          <w:szCs w:val="24"/>
        </w:rPr>
        <w:t>o</w:t>
      </w:r>
      <w:r w:rsidRPr="003B3D70">
        <w:rPr>
          <w:rFonts w:ascii="Times New Roman" w:hAnsi="Times New Roman"/>
          <w:color w:val="000000"/>
          <w:spacing w:val="-1"/>
          <w:sz w:val="24"/>
          <w:szCs w:val="24"/>
        </w:rPr>
        <w:t>á</w:t>
      </w:r>
      <w:r w:rsidRPr="003B3D70">
        <w:rPr>
          <w:rFonts w:ascii="Times New Roman" w:hAnsi="Times New Roman"/>
          <w:color w:val="000000"/>
          <w:sz w:val="24"/>
          <w:szCs w:val="24"/>
        </w:rPr>
        <w:t xml:space="preserve">, </w:t>
      </w:r>
      <w:r w:rsidRPr="003B3D70">
        <w:rPr>
          <w:rFonts w:ascii="Times New Roman" w:hAnsi="Times New Roman"/>
          <w:color w:val="000000"/>
          <w:spacing w:val="-2"/>
          <w:sz w:val="24"/>
          <w:szCs w:val="24"/>
        </w:rPr>
        <w:t>g</w:t>
      </w:r>
      <w:r w:rsidRPr="003B3D70">
        <w:rPr>
          <w:rFonts w:ascii="Times New Roman" w:hAnsi="Times New Roman"/>
          <w:color w:val="000000"/>
          <w:spacing w:val="3"/>
          <w:sz w:val="24"/>
          <w:szCs w:val="24"/>
        </w:rPr>
        <w:t>i</w:t>
      </w:r>
      <w:r w:rsidRPr="003B3D70">
        <w:rPr>
          <w:rFonts w:ascii="Times New Roman" w:hAnsi="Times New Roman"/>
          <w:color w:val="000000"/>
          <w:spacing w:val="-1"/>
          <w:sz w:val="24"/>
          <w:szCs w:val="24"/>
        </w:rPr>
        <w:t>a</w:t>
      </w:r>
      <w:r w:rsidRPr="003B3D70">
        <w:rPr>
          <w:rFonts w:ascii="Times New Roman" w:hAnsi="Times New Roman"/>
          <w:color w:val="000000"/>
          <w:sz w:val="24"/>
          <w:szCs w:val="24"/>
        </w:rPr>
        <w:t>o</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h</w:t>
      </w:r>
      <w:r w:rsidRPr="003B3D70">
        <w:rPr>
          <w:rFonts w:ascii="Times New Roman" w:hAnsi="Times New Roman"/>
          <w:color w:val="000000"/>
          <w:spacing w:val="-1"/>
          <w:sz w:val="24"/>
          <w:szCs w:val="24"/>
        </w:rPr>
        <w:t>à</w:t>
      </w:r>
      <w:r w:rsidRPr="003B3D70">
        <w:rPr>
          <w:rFonts w:ascii="Times New Roman" w:hAnsi="Times New Roman"/>
          <w:color w:val="000000"/>
          <w:spacing w:val="2"/>
          <w:sz w:val="24"/>
          <w:szCs w:val="24"/>
        </w:rPr>
        <w:t>n</w:t>
      </w:r>
      <w:r w:rsidRPr="003B3D70">
        <w:rPr>
          <w:rFonts w:ascii="Times New Roman" w:hAnsi="Times New Roman"/>
          <w:color w:val="000000"/>
          <w:sz w:val="24"/>
          <w:szCs w:val="24"/>
        </w:rPr>
        <w:t>g</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theo</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đú</w:t>
      </w:r>
      <w:r w:rsidRPr="003B3D70">
        <w:rPr>
          <w:rFonts w:ascii="Times New Roman" w:hAnsi="Times New Roman"/>
          <w:color w:val="000000"/>
          <w:spacing w:val="2"/>
          <w:sz w:val="24"/>
          <w:szCs w:val="24"/>
        </w:rPr>
        <w:t>n</w:t>
      </w:r>
      <w:r w:rsidRPr="003B3D70">
        <w:rPr>
          <w:rFonts w:ascii="Times New Roman" w:hAnsi="Times New Roman"/>
          <w:color w:val="000000"/>
          <w:sz w:val="24"/>
          <w:szCs w:val="24"/>
        </w:rPr>
        <w:t>g</w:t>
      </w:r>
      <w:r w:rsidR="00F30EA8" w:rsidRPr="003B3D70">
        <w:rPr>
          <w:rFonts w:ascii="Times New Roman" w:hAnsi="Times New Roman"/>
          <w:color w:val="000000"/>
          <w:sz w:val="24"/>
          <w:szCs w:val="24"/>
        </w:rPr>
        <w:t xml:space="preserve"> </w:t>
      </w:r>
      <w:r w:rsidR="00635ACD" w:rsidRPr="003B3D70">
        <w:rPr>
          <w:rFonts w:ascii="Times New Roman" w:hAnsi="Times New Roman"/>
          <w:color w:val="000000"/>
          <w:sz w:val="24"/>
          <w:szCs w:val="24"/>
        </w:rPr>
        <w:t>tiến độ</w:t>
      </w:r>
      <w:r w:rsidRPr="003B3D70">
        <w:rPr>
          <w:rFonts w:ascii="Times New Roman" w:hAnsi="Times New Roman"/>
          <w:color w:val="000000"/>
          <w:sz w:val="24"/>
          <w:szCs w:val="24"/>
        </w:rPr>
        <w:t xml:space="preserve"> của</w:t>
      </w:r>
      <w:r w:rsidR="00F30EA8" w:rsidRPr="003B3D70">
        <w:rPr>
          <w:rFonts w:ascii="Times New Roman" w:hAnsi="Times New Roman"/>
          <w:color w:val="000000"/>
          <w:sz w:val="24"/>
          <w:szCs w:val="24"/>
        </w:rPr>
        <w:t xml:space="preserve"> </w:t>
      </w:r>
      <w:r w:rsidRPr="003B3D70">
        <w:rPr>
          <w:rFonts w:ascii="Times New Roman" w:hAnsi="Times New Roman"/>
          <w:color w:val="000000"/>
          <w:sz w:val="24"/>
          <w:szCs w:val="24"/>
        </w:rPr>
        <w:t>B</w:t>
      </w:r>
      <w:r w:rsidRPr="003B3D70">
        <w:rPr>
          <w:rFonts w:ascii="Times New Roman" w:hAnsi="Times New Roman"/>
          <w:color w:val="000000"/>
          <w:spacing w:val="-1"/>
          <w:sz w:val="24"/>
          <w:szCs w:val="24"/>
        </w:rPr>
        <w:t>ê</w:t>
      </w:r>
      <w:r w:rsidRPr="003B3D70">
        <w:rPr>
          <w:rFonts w:ascii="Times New Roman" w:hAnsi="Times New Roman"/>
          <w:color w:val="000000"/>
          <w:sz w:val="24"/>
          <w:szCs w:val="24"/>
        </w:rPr>
        <w:t>n</w:t>
      </w:r>
      <w:r w:rsidR="00F30EA8" w:rsidRPr="003B3D70">
        <w:rPr>
          <w:rFonts w:ascii="Times New Roman" w:hAnsi="Times New Roman"/>
          <w:color w:val="000000"/>
          <w:sz w:val="24"/>
          <w:szCs w:val="24"/>
        </w:rPr>
        <w:t xml:space="preserve"> </w:t>
      </w:r>
      <w:r w:rsidR="002A547A" w:rsidRPr="003B3D70">
        <w:rPr>
          <w:rFonts w:ascii="Times New Roman" w:hAnsi="Times New Roman"/>
          <w:color w:val="000000"/>
          <w:sz w:val="24"/>
          <w:szCs w:val="24"/>
        </w:rPr>
        <w:t xml:space="preserve">Mua </w:t>
      </w:r>
      <w:r w:rsidR="003E2D34" w:rsidRPr="003B3D70">
        <w:rPr>
          <w:rFonts w:ascii="Times New Roman" w:hAnsi="Times New Roman"/>
          <w:color w:val="000000"/>
          <w:sz w:val="24"/>
          <w:szCs w:val="24"/>
        </w:rPr>
        <w:t>trừ các trường hợp bất khả kháng</w:t>
      </w:r>
      <w:r w:rsidR="00E253F1" w:rsidRPr="003B3D70">
        <w:rPr>
          <w:rFonts w:ascii="Times New Roman" w:hAnsi="Times New Roman"/>
          <w:color w:val="000000"/>
          <w:sz w:val="24"/>
          <w:szCs w:val="24"/>
        </w:rPr>
        <w:t xml:space="preserve"> </w:t>
      </w:r>
      <w:r w:rsidR="002A547A" w:rsidRPr="003B3D70">
        <w:rPr>
          <w:rFonts w:ascii="Times New Roman" w:hAnsi="Times New Roman"/>
          <w:color w:val="000000"/>
          <w:sz w:val="24"/>
          <w:szCs w:val="24"/>
        </w:rPr>
        <w:t xml:space="preserve">nêu tại Điều </w:t>
      </w:r>
      <w:r w:rsidR="007472D9">
        <w:rPr>
          <w:rFonts w:ascii="Times New Roman" w:hAnsi="Times New Roman"/>
          <w:color w:val="000000"/>
          <w:sz w:val="24"/>
          <w:szCs w:val="24"/>
        </w:rPr>
        <w:t>10</w:t>
      </w:r>
      <w:r w:rsidR="002A547A" w:rsidRPr="003B3D70">
        <w:rPr>
          <w:rFonts w:ascii="Times New Roman" w:hAnsi="Times New Roman"/>
          <w:color w:val="000000"/>
          <w:sz w:val="24"/>
          <w:szCs w:val="24"/>
        </w:rPr>
        <w:t>.</w:t>
      </w:r>
    </w:p>
    <w:p w14:paraId="6A88C40C" w14:textId="67976B49" w:rsidR="00586D4D" w:rsidRPr="007472D9" w:rsidRDefault="00586D4D"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Chu</w:t>
      </w:r>
      <w:r w:rsidRPr="007472D9">
        <w:rPr>
          <w:rFonts w:ascii="Times New Roman" w:hAnsi="Times New Roman"/>
          <w:color w:val="000000"/>
          <w:spacing w:val="-1"/>
          <w:sz w:val="24"/>
          <w:szCs w:val="24"/>
        </w:rPr>
        <w:t>ẩ</w:t>
      </w:r>
      <w:r w:rsidRPr="007472D9">
        <w:rPr>
          <w:rFonts w:ascii="Times New Roman" w:hAnsi="Times New Roman"/>
          <w:color w:val="000000"/>
          <w:sz w:val="24"/>
          <w:szCs w:val="24"/>
        </w:rPr>
        <w:t>n</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bị</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t</w:t>
      </w:r>
      <w:r w:rsidRPr="007472D9">
        <w:rPr>
          <w:rFonts w:ascii="Times New Roman" w:hAnsi="Times New Roman"/>
          <w:color w:val="000000"/>
          <w:spacing w:val="-1"/>
          <w:sz w:val="24"/>
          <w:szCs w:val="24"/>
        </w:rPr>
        <w:t>ấ</w:t>
      </w:r>
      <w:r w:rsidRPr="007472D9">
        <w:rPr>
          <w:rFonts w:ascii="Times New Roman" w:hAnsi="Times New Roman"/>
          <w:color w:val="000000"/>
          <w:sz w:val="24"/>
          <w:szCs w:val="24"/>
        </w:rPr>
        <w:t>t</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cả</w:t>
      </w:r>
      <w:r w:rsidR="00F30EA8" w:rsidRPr="007472D9">
        <w:rPr>
          <w:rFonts w:ascii="Times New Roman" w:hAnsi="Times New Roman"/>
          <w:color w:val="000000"/>
          <w:sz w:val="24"/>
          <w:szCs w:val="24"/>
        </w:rPr>
        <w:t xml:space="preserve"> </w:t>
      </w:r>
      <w:r w:rsidRPr="007472D9">
        <w:rPr>
          <w:rFonts w:ascii="Times New Roman" w:hAnsi="Times New Roman"/>
          <w:color w:val="000000"/>
          <w:spacing w:val="-1"/>
          <w:sz w:val="24"/>
          <w:szCs w:val="24"/>
        </w:rPr>
        <w:t>c</w:t>
      </w:r>
      <w:r w:rsidRPr="007472D9">
        <w:rPr>
          <w:rFonts w:ascii="Times New Roman" w:hAnsi="Times New Roman"/>
          <w:color w:val="000000"/>
          <w:spacing w:val="1"/>
          <w:sz w:val="24"/>
          <w:szCs w:val="24"/>
        </w:rPr>
        <w:t>á</w:t>
      </w:r>
      <w:r w:rsidR="00F03506" w:rsidRPr="007472D9">
        <w:rPr>
          <w:rFonts w:ascii="Times New Roman" w:hAnsi="Times New Roman"/>
          <w:color w:val="000000"/>
          <w:sz w:val="24"/>
          <w:szCs w:val="24"/>
        </w:rPr>
        <w:t>c t</w:t>
      </w:r>
      <w:r w:rsidRPr="007472D9">
        <w:rPr>
          <w:rFonts w:ascii="Times New Roman" w:hAnsi="Times New Roman"/>
          <w:color w:val="000000"/>
          <w:sz w:val="24"/>
          <w:szCs w:val="24"/>
        </w:rPr>
        <w:t>h</w:t>
      </w:r>
      <w:r w:rsidRPr="007472D9">
        <w:rPr>
          <w:rFonts w:ascii="Times New Roman" w:hAnsi="Times New Roman"/>
          <w:color w:val="000000"/>
          <w:spacing w:val="2"/>
          <w:sz w:val="24"/>
          <w:szCs w:val="24"/>
        </w:rPr>
        <w:t>i</w:t>
      </w:r>
      <w:r w:rsidRPr="007472D9">
        <w:rPr>
          <w:rFonts w:ascii="Times New Roman" w:hAnsi="Times New Roman"/>
          <w:color w:val="000000"/>
          <w:spacing w:val="-1"/>
          <w:sz w:val="24"/>
          <w:szCs w:val="24"/>
        </w:rPr>
        <w:t>ế</w:t>
      </w:r>
      <w:r w:rsidRPr="007472D9">
        <w:rPr>
          <w:rFonts w:ascii="Times New Roman" w:hAnsi="Times New Roman"/>
          <w:color w:val="000000"/>
          <w:sz w:val="24"/>
          <w:szCs w:val="24"/>
        </w:rPr>
        <w:t>t</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bị</w:t>
      </w:r>
      <w:r w:rsidR="00F30EA8" w:rsidRPr="007472D9">
        <w:rPr>
          <w:rFonts w:ascii="Times New Roman" w:hAnsi="Times New Roman"/>
          <w:color w:val="000000"/>
          <w:sz w:val="24"/>
          <w:szCs w:val="24"/>
        </w:rPr>
        <w:t xml:space="preserve"> </w:t>
      </w:r>
      <w:r w:rsidRPr="007472D9">
        <w:rPr>
          <w:rFonts w:ascii="Times New Roman" w:hAnsi="Times New Roman"/>
          <w:color w:val="000000"/>
          <w:spacing w:val="-1"/>
          <w:sz w:val="24"/>
          <w:szCs w:val="24"/>
        </w:rPr>
        <w:t>cầ</w:t>
      </w:r>
      <w:r w:rsidRPr="007472D9">
        <w:rPr>
          <w:rFonts w:ascii="Times New Roman" w:hAnsi="Times New Roman"/>
          <w:color w:val="000000"/>
          <w:sz w:val="24"/>
          <w:szCs w:val="24"/>
        </w:rPr>
        <w:t>n</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th</w:t>
      </w:r>
      <w:r w:rsidRPr="007472D9">
        <w:rPr>
          <w:rFonts w:ascii="Times New Roman" w:hAnsi="Times New Roman"/>
          <w:color w:val="000000"/>
          <w:spacing w:val="1"/>
          <w:sz w:val="24"/>
          <w:szCs w:val="24"/>
        </w:rPr>
        <w:t>i</w:t>
      </w:r>
      <w:r w:rsidRPr="007472D9">
        <w:rPr>
          <w:rFonts w:ascii="Times New Roman" w:hAnsi="Times New Roman"/>
          <w:color w:val="000000"/>
          <w:spacing w:val="-1"/>
          <w:sz w:val="24"/>
          <w:szCs w:val="24"/>
        </w:rPr>
        <w:t>ế</w:t>
      </w:r>
      <w:r w:rsidRPr="007472D9">
        <w:rPr>
          <w:rFonts w:ascii="Times New Roman" w:hAnsi="Times New Roman"/>
          <w:color w:val="000000"/>
          <w:sz w:val="24"/>
          <w:szCs w:val="24"/>
        </w:rPr>
        <w:t>t, nhân</w:t>
      </w:r>
      <w:r w:rsidR="00F30EA8" w:rsidRPr="007472D9">
        <w:rPr>
          <w:rFonts w:ascii="Times New Roman" w:hAnsi="Times New Roman"/>
          <w:color w:val="000000"/>
          <w:sz w:val="24"/>
          <w:szCs w:val="24"/>
        </w:rPr>
        <w:t xml:space="preserve"> </w:t>
      </w:r>
      <w:r w:rsidRPr="007472D9">
        <w:rPr>
          <w:rFonts w:ascii="Times New Roman" w:hAnsi="Times New Roman"/>
          <w:color w:val="000000"/>
          <w:spacing w:val="-1"/>
          <w:sz w:val="24"/>
          <w:szCs w:val="24"/>
        </w:rPr>
        <w:t>c</w:t>
      </w:r>
      <w:r w:rsidRPr="007472D9">
        <w:rPr>
          <w:rFonts w:ascii="Times New Roman" w:hAnsi="Times New Roman"/>
          <w:color w:val="000000"/>
          <w:sz w:val="24"/>
          <w:szCs w:val="24"/>
        </w:rPr>
        <w:t>ô</w:t>
      </w:r>
      <w:r w:rsidRPr="007472D9">
        <w:rPr>
          <w:rFonts w:ascii="Times New Roman" w:hAnsi="Times New Roman"/>
          <w:color w:val="000000"/>
          <w:spacing w:val="2"/>
          <w:sz w:val="24"/>
          <w:szCs w:val="24"/>
        </w:rPr>
        <w:t>n</w:t>
      </w:r>
      <w:r w:rsidRPr="007472D9">
        <w:rPr>
          <w:rFonts w:ascii="Times New Roman" w:hAnsi="Times New Roman"/>
          <w:color w:val="000000"/>
          <w:sz w:val="24"/>
          <w:szCs w:val="24"/>
        </w:rPr>
        <w:t>g</w:t>
      </w:r>
      <w:r w:rsidR="00F30EA8" w:rsidRPr="007472D9">
        <w:rPr>
          <w:rFonts w:ascii="Times New Roman" w:hAnsi="Times New Roman"/>
          <w:color w:val="000000"/>
          <w:sz w:val="24"/>
          <w:szCs w:val="24"/>
        </w:rPr>
        <w:t xml:space="preserve"> </w:t>
      </w:r>
      <w:r w:rsidRPr="007472D9">
        <w:rPr>
          <w:rFonts w:ascii="Times New Roman" w:hAnsi="Times New Roman"/>
          <w:color w:val="000000"/>
          <w:spacing w:val="2"/>
          <w:sz w:val="24"/>
          <w:szCs w:val="24"/>
        </w:rPr>
        <w:t>v</w:t>
      </w:r>
      <w:r w:rsidRPr="007472D9">
        <w:rPr>
          <w:rFonts w:ascii="Times New Roman" w:hAnsi="Times New Roman"/>
          <w:color w:val="000000"/>
          <w:sz w:val="24"/>
          <w:szCs w:val="24"/>
        </w:rPr>
        <w:t>à</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p</w:t>
      </w:r>
      <w:r w:rsidRPr="007472D9">
        <w:rPr>
          <w:rFonts w:ascii="Times New Roman" w:hAnsi="Times New Roman"/>
          <w:color w:val="000000"/>
          <w:spacing w:val="1"/>
          <w:sz w:val="24"/>
          <w:szCs w:val="24"/>
        </w:rPr>
        <w:t>h</w:t>
      </w:r>
      <w:r w:rsidRPr="007472D9">
        <w:rPr>
          <w:rFonts w:ascii="Times New Roman" w:hAnsi="Times New Roman"/>
          <w:color w:val="000000"/>
          <w:sz w:val="24"/>
          <w:szCs w:val="24"/>
        </w:rPr>
        <w:t>ụ</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tr</w:t>
      </w:r>
      <w:r w:rsidRPr="007472D9">
        <w:rPr>
          <w:rFonts w:ascii="Times New Roman" w:hAnsi="Times New Roman"/>
          <w:color w:val="000000"/>
          <w:spacing w:val="-1"/>
          <w:sz w:val="24"/>
          <w:szCs w:val="24"/>
        </w:rPr>
        <w:t>ác</w:t>
      </w:r>
      <w:r w:rsidRPr="007472D9">
        <w:rPr>
          <w:rFonts w:ascii="Times New Roman" w:hAnsi="Times New Roman"/>
          <w:color w:val="000000"/>
          <w:sz w:val="24"/>
          <w:szCs w:val="24"/>
        </w:rPr>
        <w:t>h</w:t>
      </w:r>
      <w:r w:rsidR="00F30EA8" w:rsidRPr="007472D9">
        <w:rPr>
          <w:rFonts w:ascii="Times New Roman" w:hAnsi="Times New Roman"/>
          <w:color w:val="000000"/>
          <w:sz w:val="24"/>
          <w:szCs w:val="24"/>
        </w:rPr>
        <w:t xml:space="preserve"> </w:t>
      </w:r>
      <w:r w:rsidRPr="007472D9">
        <w:rPr>
          <w:rFonts w:ascii="Times New Roman" w:hAnsi="Times New Roman"/>
          <w:color w:val="000000"/>
          <w:sz w:val="24"/>
          <w:szCs w:val="24"/>
        </w:rPr>
        <w:t>vi</w:t>
      </w:r>
      <w:r w:rsidRPr="007472D9">
        <w:rPr>
          <w:rFonts w:ascii="Times New Roman" w:hAnsi="Times New Roman"/>
          <w:color w:val="000000"/>
          <w:spacing w:val="1"/>
          <w:sz w:val="24"/>
          <w:szCs w:val="24"/>
        </w:rPr>
        <w:t>ệ</w:t>
      </w:r>
      <w:r w:rsidRPr="007472D9">
        <w:rPr>
          <w:rFonts w:ascii="Times New Roman" w:hAnsi="Times New Roman"/>
          <w:color w:val="000000"/>
          <w:sz w:val="24"/>
          <w:szCs w:val="24"/>
        </w:rPr>
        <w:t>c</w:t>
      </w:r>
      <w:r w:rsidR="00F30EA8" w:rsidRPr="007472D9">
        <w:rPr>
          <w:rFonts w:ascii="Times New Roman" w:hAnsi="Times New Roman"/>
          <w:color w:val="000000"/>
          <w:sz w:val="24"/>
          <w:szCs w:val="24"/>
        </w:rPr>
        <w:t xml:space="preserve"> </w:t>
      </w:r>
      <w:r w:rsidR="00F76499" w:rsidRPr="007472D9">
        <w:rPr>
          <w:rFonts w:ascii="Times New Roman" w:hAnsi="Times New Roman"/>
          <w:color w:val="000000"/>
          <w:sz w:val="24"/>
          <w:szCs w:val="24"/>
        </w:rPr>
        <w:t xml:space="preserve">đóng gói và bốc dỡ </w:t>
      </w:r>
      <w:r w:rsidR="00A56118" w:rsidRPr="007472D9">
        <w:rPr>
          <w:rFonts w:ascii="Times New Roman" w:hAnsi="Times New Roman"/>
          <w:color w:val="000000"/>
          <w:sz w:val="24"/>
          <w:szCs w:val="24"/>
        </w:rPr>
        <w:t xml:space="preserve">Hàng </w:t>
      </w:r>
      <w:r w:rsidR="00960520" w:rsidRPr="007472D9">
        <w:rPr>
          <w:rFonts w:ascii="Times New Roman" w:hAnsi="Times New Roman"/>
          <w:color w:val="000000"/>
          <w:sz w:val="24"/>
          <w:szCs w:val="24"/>
        </w:rPr>
        <w:t>Hoá vào</w:t>
      </w:r>
      <w:r w:rsidR="00F76499" w:rsidRPr="007472D9">
        <w:rPr>
          <w:rFonts w:ascii="Times New Roman" w:hAnsi="Times New Roman"/>
          <w:color w:val="000000"/>
          <w:sz w:val="24"/>
          <w:szCs w:val="24"/>
        </w:rPr>
        <w:t xml:space="preserve"> container</w:t>
      </w:r>
      <w:r w:rsidR="00BC7C89" w:rsidRPr="007472D9">
        <w:rPr>
          <w:rFonts w:ascii="Times New Roman" w:hAnsi="Times New Roman"/>
          <w:sz w:val="24"/>
          <w:szCs w:val="24"/>
        </w:rPr>
        <w:t>.</w:t>
      </w:r>
      <w:r w:rsidR="001C287E" w:rsidRPr="007472D9">
        <w:rPr>
          <w:rFonts w:ascii="Times New Roman" w:hAnsi="Times New Roman"/>
          <w:sz w:val="24"/>
          <w:szCs w:val="24"/>
        </w:rPr>
        <w:t xml:space="preserve"> Bằng chi phí của Bên Bán, Bên Bán chịu trách nhiệm </w:t>
      </w:r>
      <w:r w:rsidR="001C287E" w:rsidRPr="003B3D70">
        <w:rPr>
          <w:rFonts w:ascii="Times New Roman" w:hAnsi="Times New Roman"/>
          <w:sz w:val="24"/>
          <w:szCs w:val="24"/>
        </w:rPr>
        <w:t>đóng, chằng buộc</w:t>
      </w:r>
      <w:r w:rsidR="001C287E" w:rsidRPr="007472D9">
        <w:rPr>
          <w:rFonts w:ascii="Times New Roman" w:hAnsi="Times New Roman"/>
          <w:sz w:val="24"/>
          <w:szCs w:val="24"/>
        </w:rPr>
        <w:t>,</w:t>
      </w:r>
      <w:r w:rsidR="007472D9">
        <w:rPr>
          <w:rFonts w:ascii="Times New Roman" w:hAnsi="Times New Roman"/>
          <w:sz w:val="24"/>
          <w:szCs w:val="24"/>
        </w:rPr>
        <w:t xml:space="preserve"> </w:t>
      </w:r>
      <w:r w:rsidR="001C287E" w:rsidRPr="007472D9">
        <w:rPr>
          <w:rFonts w:ascii="Times New Roman" w:hAnsi="Times New Roman"/>
          <w:sz w:val="24"/>
          <w:szCs w:val="24"/>
        </w:rPr>
        <w:t>vệ sinh khu vực đóng hàng.</w:t>
      </w:r>
    </w:p>
    <w:p w14:paraId="1BD5EA03" w14:textId="2DBB005A" w:rsidR="00586D4D" w:rsidRPr="007472D9" w:rsidRDefault="00CF1CFF"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7472D9">
        <w:rPr>
          <w:rFonts w:ascii="Times New Roman" w:hAnsi="Times New Roman"/>
          <w:color w:val="000000"/>
          <w:sz w:val="24"/>
          <w:szCs w:val="24"/>
        </w:rPr>
        <w:t xml:space="preserve">Trường hợp </w:t>
      </w:r>
      <w:r w:rsidR="00540342" w:rsidRPr="007472D9">
        <w:rPr>
          <w:rFonts w:ascii="Times New Roman" w:hAnsi="Times New Roman"/>
          <w:color w:val="000000"/>
          <w:sz w:val="24"/>
          <w:szCs w:val="24"/>
        </w:rPr>
        <w:t>B</w:t>
      </w:r>
      <w:r w:rsidRPr="007472D9">
        <w:rPr>
          <w:rFonts w:ascii="Times New Roman" w:hAnsi="Times New Roman"/>
          <w:color w:val="000000"/>
          <w:sz w:val="24"/>
          <w:szCs w:val="24"/>
        </w:rPr>
        <w:t xml:space="preserve">ên </w:t>
      </w:r>
      <w:r w:rsidR="008B5421" w:rsidRPr="007472D9">
        <w:rPr>
          <w:rFonts w:ascii="Times New Roman" w:hAnsi="Times New Roman"/>
          <w:color w:val="000000"/>
          <w:sz w:val="24"/>
          <w:szCs w:val="24"/>
        </w:rPr>
        <w:t xml:space="preserve">Bán </w:t>
      </w:r>
      <w:r w:rsidRPr="007472D9">
        <w:rPr>
          <w:rFonts w:ascii="Times New Roman" w:hAnsi="Times New Roman"/>
          <w:color w:val="000000"/>
          <w:sz w:val="24"/>
          <w:szCs w:val="24"/>
        </w:rPr>
        <w:t xml:space="preserve">không giao được hàng cho </w:t>
      </w:r>
      <w:r w:rsidR="00540342" w:rsidRPr="007472D9">
        <w:rPr>
          <w:rFonts w:ascii="Times New Roman" w:hAnsi="Times New Roman"/>
          <w:color w:val="000000"/>
          <w:sz w:val="24"/>
          <w:szCs w:val="24"/>
        </w:rPr>
        <w:t>B</w:t>
      </w:r>
      <w:r w:rsidRPr="007472D9">
        <w:rPr>
          <w:rFonts w:ascii="Times New Roman" w:hAnsi="Times New Roman"/>
          <w:color w:val="000000"/>
          <w:sz w:val="24"/>
          <w:szCs w:val="24"/>
        </w:rPr>
        <w:t xml:space="preserve">ên </w:t>
      </w:r>
      <w:r w:rsidR="00540342" w:rsidRPr="007472D9">
        <w:rPr>
          <w:rFonts w:ascii="Times New Roman" w:hAnsi="Times New Roman"/>
          <w:color w:val="000000"/>
          <w:sz w:val="24"/>
          <w:szCs w:val="24"/>
        </w:rPr>
        <w:t>Mua</w:t>
      </w:r>
      <w:r w:rsidRPr="007472D9">
        <w:rPr>
          <w:rFonts w:ascii="Times New Roman" w:hAnsi="Times New Roman"/>
          <w:color w:val="000000"/>
          <w:sz w:val="24"/>
          <w:szCs w:val="24"/>
        </w:rPr>
        <w:t xml:space="preserve"> mà không phải lý do bất khả kháng</w:t>
      </w:r>
      <w:r w:rsidR="00CF1E94" w:rsidRPr="007472D9">
        <w:rPr>
          <w:rFonts w:ascii="Times New Roman" w:hAnsi="Times New Roman"/>
          <w:color w:val="000000"/>
          <w:sz w:val="24"/>
          <w:szCs w:val="24"/>
          <w:lang w:val="vi-VN"/>
        </w:rPr>
        <w:t xml:space="preserve"> </w:t>
      </w:r>
      <w:r w:rsidR="00540342" w:rsidRPr="007472D9">
        <w:rPr>
          <w:rFonts w:ascii="Times New Roman" w:hAnsi="Times New Roman"/>
          <w:color w:val="000000"/>
          <w:sz w:val="24"/>
          <w:szCs w:val="24"/>
        </w:rPr>
        <w:t>nêu tại Điều 8</w:t>
      </w:r>
      <w:r w:rsidRPr="007472D9">
        <w:rPr>
          <w:rFonts w:ascii="Times New Roman" w:hAnsi="Times New Roman"/>
          <w:color w:val="000000"/>
          <w:sz w:val="24"/>
          <w:szCs w:val="24"/>
        </w:rPr>
        <w:t xml:space="preserve"> thì </w:t>
      </w:r>
      <w:r w:rsidR="008B5421" w:rsidRPr="007472D9">
        <w:rPr>
          <w:rFonts w:ascii="Times New Roman" w:hAnsi="Times New Roman"/>
          <w:color w:val="000000"/>
          <w:sz w:val="24"/>
          <w:szCs w:val="24"/>
        </w:rPr>
        <w:t>Bên Bán</w:t>
      </w:r>
      <w:r w:rsidRPr="007472D9">
        <w:rPr>
          <w:rFonts w:ascii="Times New Roman" w:hAnsi="Times New Roman"/>
          <w:color w:val="000000"/>
          <w:sz w:val="24"/>
          <w:szCs w:val="24"/>
        </w:rPr>
        <w:t xml:space="preserve"> phải </w:t>
      </w:r>
      <w:r w:rsidR="00E253F1" w:rsidRPr="007472D9">
        <w:rPr>
          <w:rFonts w:ascii="Times New Roman" w:hAnsi="Times New Roman"/>
          <w:color w:val="000000"/>
          <w:sz w:val="24"/>
          <w:szCs w:val="24"/>
        </w:rPr>
        <w:t xml:space="preserve">thông báo cho </w:t>
      </w:r>
      <w:r w:rsidR="008B5421" w:rsidRPr="007472D9">
        <w:rPr>
          <w:rFonts w:ascii="Times New Roman" w:hAnsi="Times New Roman"/>
          <w:color w:val="000000"/>
          <w:sz w:val="24"/>
          <w:szCs w:val="24"/>
        </w:rPr>
        <w:t>Bên Mua</w:t>
      </w:r>
      <w:r w:rsidR="00E253F1" w:rsidRPr="007472D9">
        <w:rPr>
          <w:rFonts w:ascii="Times New Roman" w:hAnsi="Times New Roman"/>
          <w:color w:val="000000"/>
          <w:sz w:val="24"/>
          <w:szCs w:val="24"/>
        </w:rPr>
        <w:t xml:space="preserve"> bằng văn bản</w:t>
      </w:r>
      <w:r w:rsidR="00E66B52" w:rsidRPr="007472D9">
        <w:rPr>
          <w:rFonts w:ascii="Times New Roman" w:hAnsi="Times New Roman"/>
          <w:color w:val="000000"/>
          <w:sz w:val="24"/>
          <w:szCs w:val="24"/>
        </w:rPr>
        <w:t xml:space="preserve"> và phải có sự đồng ý từ </w:t>
      </w:r>
      <w:r w:rsidR="008B5421" w:rsidRPr="007472D9">
        <w:rPr>
          <w:rFonts w:ascii="Times New Roman" w:hAnsi="Times New Roman"/>
          <w:color w:val="000000"/>
          <w:sz w:val="24"/>
          <w:szCs w:val="24"/>
        </w:rPr>
        <w:t>Bên Mua</w:t>
      </w:r>
      <w:r w:rsidR="00540342" w:rsidRPr="007472D9">
        <w:rPr>
          <w:rFonts w:ascii="Times New Roman" w:hAnsi="Times New Roman"/>
          <w:color w:val="000000"/>
          <w:sz w:val="24"/>
          <w:szCs w:val="24"/>
        </w:rPr>
        <w:t xml:space="preserve"> về thời gian giao hàng mới (nếu có)</w:t>
      </w:r>
      <w:r w:rsidR="00E66B52" w:rsidRPr="007472D9">
        <w:rPr>
          <w:rFonts w:ascii="Times New Roman" w:hAnsi="Times New Roman"/>
          <w:color w:val="000000"/>
          <w:sz w:val="24"/>
          <w:szCs w:val="24"/>
        </w:rPr>
        <w:t>.</w:t>
      </w:r>
    </w:p>
    <w:p w14:paraId="67C17161" w14:textId="6B341B5B" w:rsidR="00586D4D" w:rsidRPr="007472D9" w:rsidRDefault="007472D9"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7472D9">
        <w:rPr>
          <w:rFonts w:ascii="Times New Roman" w:hAnsi="Times New Roman"/>
          <w:bCs/>
          <w:sz w:val="24"/>
          <w:szCs w:val="24"/>
          <w:lang w:val="vi-VN"/>
        </w:rPr>
        <w:t>Bên Bán có nghĩa vụ xuất hóa đơn GTGT hợp lệ theo quy định và cung cấp cho Bên Mua bản gốc hóa đơn để phục vụ mục đích hạch toán và kê khai thuế</w:t>
      </w:r>
      <w:r>
        <w:rPr>
          <w:rFonts w:ascii="Times New Roman" w:hAnsi="Times New Roman"/>
          <w:color w:val="000000"/>
          <w:sz w:val="24"/>
          <w:szCs w:val="24"/>
        </w:rPr>
        <w:t xml:space="preserve">. Để làm rõ, </w:t>
      </w:r>
      <w:r w:rsidR="008B5421" w:rsidRPr="007472D9">
        <w:rPr>
          <w:rFonts w:ascii="Times New Roman" w:hAnsi="Times New Roman"/>
          <w:color w:val="000000"/>
          <w:sz w:val="24"/>
          <w:szCs w:val="24"/>
        </w:rPr>
        <w:t>Bên Bán</w:t>
      </w:r>
      <w:r w:rsidR="00E66B52" w:rsidRPr="007472D9">
        <w:rPr>
          <w:rFonts w:ascii="Times New Roman" w:hAnsi="Times New Roman"/>
          <w:color w:val="000000"/>
          <w:sz w:val="24"/>
          <w:szCs w:val="24"/>
        </w:rPr>
        <w:t xml:space="preserve"> </w:t>
      </w:r>
      <w:r w:rsidR="00B21E24" w:rsidRPr="007472D9">
        <w:rPr>
          <w:rFonts w:ascii="Times New Roman" w:hAnsi="Times New Roman"/>
          <w:color w:val="000000"/>
          <w:sz w:val="24"/>
          <w:szCs w:val="24"/>
        </w:rPr>
        <w:t>phải chịu hoàn toàn trách nhiệm về tính minh bạch và hợp pháp của hóa đơn và các</w:t>
      </w:r>
      <w:r>
        <w:rPr>
          <w:rFonts w:ascii="Times New Roman" w:hAnsi="Times New Roman"/>
          <w:color w:val="000000"/>
          <w:sz w:val="24"/>
          <w:szCs w:val="24"/>
        </w:rPr>
        <w:t xml:space="preserve"> </w:t>
      </w:r>
      <w:r w:rsidR="00B21E24" w:rsidRPr="007472D9">
        <w:rPr>
          <w:rFonts w:ascii="Times New Roman" w:hAnsi="Times New Roman"/>
          <w:color w:val="000000"/>
          <w:sz w:val="24"/>
          <w:szCs w:val="24"/>
        </w:rPr>
        <w:t>chứng từ bên bán đã cung cấp.</w:t>
      </w:r>
    </w:p>
    <w:p w14:paraId="72EDDC09" w14:textId="0FF2AE55" w:rsidR="00F76499" w:rsidRPr="007472D9" w:rsidRDefault="00F76499"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bCs/>
          <w:sz w:val="24"/>
          <w:szCs w:val="24"/>
        </w:rPr>
      </w:pPr>
      <w:r w:rsidRPr="007472D9">
        <w:rPr>
          <w:rFonts w:ascii="Times New Roman" w:hAnsi="Times New Roman"/>
          <w:bCs/>
          <w:sz w:val="24"/>
          <w:szCs w:val="24"/>
        </w:rPr>
        <w:t xml:space="preserve">Bên Bán đảm bảo rằng, trừ trường hợp có thỏa thuận khác, chất lượng </w:t>
      </w:r>
      <w:r w:rsidR="00A56118">
        <w:rPr>
          <w:rFonts w:ascii="Times New Roman" w:hAnsi="Times New Roman"/>
          <w:bCs/>
          <w:sz w:val="24"/>
          <w:szCs w:val="24"/>
        </w:rPr>
        <w:t>Hàng Hoá</w:t>
      </w:r>
      <w:r w:rsidRPr="007472D9">
        <w:rPr>
          <w:rFonts w:ascii="Times New Roman" w:hAnsi="Times New Roman"/>
          <w:bCs/>
          <w:sz w:val="24"/>
          <w:szCs w:val="24"/>
        </w:rPr>
        <w:t xml:space="preserve"> là điều kiện tiên quyết để ký kết và thực hiện </w:t>
      </w:r>
      <w:r w:rsidR="007D6EC9">
        <w:rPr>
          <w:rFonts w:ascii="Times New Roman" w:hAnsi="Times New Roman"/>
          <w:bCs/>
          <w:sz w:val="24"/>
          <w:szCs w:val="24"/>
        </w:rPr>
        <w:t>Hợp Đồng</w:t>
      </w:r>
      <w:r w:rsidRPr="007472D9">
        <w:rPr>
          <w:rFonts w:ascii="Times New Roman" w:hAnsi="Times New Roman"/>
          <w:bCs/>
          <w:sz w:val="24"/>
          <w:szCs w:val="24"/>
        </w:rPr>
        <w:t xml:space="preserve">, trường hợp </w:t>
      </w:r>
      <w:r w:rsidR="00A56118">
        <w:rPr>
          <w:rFonts w:ascii="Times New Roman" w:hAnsi="Times New Roman"/>
          <w:bCs/>
          <w:sz w:val="24"/>
          <w:szCs w:val="24"/>
        </w:rPr>
        <w:t xml:space="preserve">Hàng Hoá </w:t>
      </w:r>
      <w:r w:rsidRPr="007472D9">
        <w:rPr>
          <w:rFonts w:ascii="Times New Roman" w:hAnsi="Times New Roman"/>
          <w:bCs/>
          <w:sz w:val="24"/>
          <w:szCs w:val="24"/>
        </w:rPr>
        <w:t xml:space="preserve">vi phạm bất cứ chỉ </w:t>
      </w:r>
      <w:r w:rsidRPr="007472D9">
        <w:rPr>
          <w:rFonts w:ascii="Times New Roman" w:hAnsi="Times New Roman"/>
          <w:bCs/>
          <w:sz w:val="24"/>
          <w:szCs w:val="24"/>
        </w:rPr>
        <w:lastRenderedPageBreak/>
        <w:t xml:space="preserve">tiêu chất lượng nào theo </w:t>
      </w:r>
      <w:r w:rsidR="007D6EC9">
        <w:rPr>
          <w:rFonts w:ascii="Times New Roman" w:hAnsi="Times New Roman"/>
          <w:bCs/>
          <w:sz w:val="24"/>
          <w:szCs w:val="24"/>
        </w:rPr>
        <w:t xml:space="preserve">Hợp Đồng </w:t>
      </w:r>
      <w:r w:rsidRPr="007472D9">
        <w:rPr>
          <w:rFonts w:ascii="Times New Roman" w:hAnsi="Times New Roman"/>
          <w:bCs/>
          <w:sz w:val="24"/>
          <w:szCs w:val="24"/>
        </w:rPr>
        <w:t xml:space="preserve">này thì đều coi là Hàng Cung Cấp Không Hợp Lệ bất kể số lượng Hàng Cung Cấp Không Hợp Lệ hoặc mức độ vi phạm. Các Bên thừa nhận rằng, sự vi phạm về chất lượng </w:t>
      </w:r>
      <w:r w:rsidR="00A56118">
        <w:rPr>
          <w:rFonts w:ascii="Times New Roman" w:hAnsi="Times New Roman"/>
          <w:bCs/>
          <w:sz w:val="24"/>
          <w:szCs w:val="24"/>
        </w:rPr>
        <w:t xml:space="preserve">Hàng Hoá </w:t>
      </w:r>
      <w:r w:rsidRPr="007472D9">
        <w:rPr>
          <w:rFonts w:ascii="Times New Roman" w:hAnsi="Times New Roman"/>
          <w:bCs/>
          <w:sz w:val="24"/>
          <w:szCs w:val="24"/>
        </w:rPr>
        <w:t xml:space="preserve">dù ở bất cứ mức độ và số lượng nào đều được coi là một vi phạm cơ bản </w:t>
      </w:r>
      <w:r w:rsidR="007D6EC9">
        <w:rPr>
          <w:rFonts w:ascii="Times New Roman" w:hAnsi="Times New Roman"/>
          <w:bCs/>
          <w:sz w:val="24"/>
          <w:szCs w:val="24"/>
        </w:rPr>
        <w:t xml:space="preserve">Hợp Đồng </w:t>
      </w:r>
      <w:r w:rsidRPr="007472D9">
        <w:rPr>
          <w:rFonts w:ascii="Times New Roman" w:hAnsi="Times New Roman"/>
          <w:bCs/>
          <w:sz w:val="24"/>
          <w:szCs w:val="24"/>
        </w:rPr>
        <w:t>này.</w:t>
      </w:r>
    </w:p>
    <w:p w14:paraId="6CEAC7A6" w14:textId="15C659E0" w:rsidR="00F76499" w:rsidRPr="00B25DE4" w:rsidRDefault="0030449C"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bCs/>
          <w:color w:val="000000"/>
          <w:spacing w:val="-2"/>
          <w:sz w:val="24"/>
          <w:szCs w:val="24"/>
        </w:rPr>
      </w:pPr>
      <w:r w:rsidRPr="00B25DE4">
        <w:rPr>
          <w:rFonts w:ascii="Times New Roman" w:hAnsi="Times New Roman"/>
          <w:bCs/>
          <w:color w:val="000000"/>
          <w:spacing w:val="-2"/>
          <w:sz w:val="24"/>
          <w:szCs w:val="24"/>
        </w:rPr>
        <w:t xml:space="preserve">Bên Bán bảo đảm rằng (a) Bên Bán và Hàng Cung Cấp tuân thủ tất cả pháp luật, quy định, quy định địa phương các yêu cầu khác có liên quan đến việc sản xuất và cung cấp Hàng Cung Cấp; (b) tất cả Hàng Cung Cấp: </w:t>
      </w:r>
      <w:r w:rsidRPr="00B25DE4">
        <w:rPr>
          <w:rFonts w:ascii="Times New Roman" w:hAnsi="Times New Roman"/>
          <w:bCs/>
          <w:i/>
          <w:iCs/>
          <w:color w:val="000000"/>
          <w:spacing w:val="-2"/>
          <w:sz w:val="24"/>
          <w:szCs w:val="24"/>
        </w:rPr>
        <w:t>(b1)</w:t>
      </w:r>
      <w:r w:rsidRPr="00B25DE4">
        <w:rPr>
          <w:rFonts w:ascii="Times New Roman" w:hAnsi="Times New Roman"/>
          <w:bCs/>
          <w:color w:val="000000"/>
          <w:spacing w:val="-2"/>
          <w:sz w:val="24"/>
          <w:szCs w:val="24"/>
        </w:rPr>
        <w:t xml:space="preserve"> tuân thủ theo đúng chi tiết mô tả do Bên Bán cung cấp, Quy Cách Kỹ Thuật, số lượng đã thỏa thuận và hàng mẫu (nếu có); và </w:t>
      </w:r>
      <w:r w:rsidRPr="00B25DE4">
        <w:rPr>
          <w:rFonts w:ascii="Times New Roman" w:hAnsi="Times New Roman"/>
          <w:bCs/>
          <w:i/>
          <w:iCs/>
          <w:color w:val="000000"/>
          <w:spacing w:val="-2"/>
          <w:sz w:val="24"/>
          <w:szCs w:val="24"/>
        </w:rPr>
        <w:t>(b2)</w:t>
      </w:r>
      <w:r w:rsidRPr="00B25DE4">
        <w:rPr>
          <w:rFonts w:ascii="Times New Roman" w:hAnsi="Times New Roman"/>
          <w:bCs/>
          <w:color w:val="000000"/>
          <w:spacing w:val="-2"/>
          <w:sz w:val="24"/>
          <w:szCs w:val="24"/>
        </w:rPr>
        <w:t xml:space="preserve"> Hàng Cung Cấp được giao không có tranh chấp, bị thế chấp, hay sử dụng cho bất cứ biện pháp bảo đảm nào khác, và Bên Bán có quyền sở hữu hợp pháp, có thể mua bán đối với Hàng Cung Cấp</w:t>
      </w:r>
      <w:r w:rsidR="000153C3" w:rsidRPr="00B25DE4">
        <w:rPr>
          <w:rFonts w:ascii="Times New Roman" w:hAnsi="Times New Roman"/>
          <w:bCs/>
          <w:color w:val="000000"/>
          <w:spacing w:val="-2"/>
          <w:sz w:val="24"/>
          <w:szCs w:val="24"/>
        </w:rPr>
        <w:t>.</w:t>
      </w:r>
    </w:p>
    <w:p w14:paraId="5BB9FCB7" w14:textId="7A0638D2" w:rsidR="0079169F" w:rsidRPr="007472D9" w:rsidRDefault="0079169F"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bCs/>
          <w:color w:val="000000"/>
          <w:sz w:val="24"/>
          <w:szCs w:val="24"/>
        </w:rPr>
      </w:pPr>
      <w:r w:rsidRPr="007472D9">
        <w:rPr>
          <w:rFonts w:ascii="Times New Roman" w:hAnsi="Times New Roman"/>
          <w:bCs/>
          <w:color w:val="000000"/>
          <w:sz w:val="24"/>
          <w:szCs w:val="24"/>
        </w:rPr>
        <w:t xml:space="preserve">Bên Bán cam kết duy trì </w:t>
      </w:r>
      <w:r w:rsidRPr="003B3D70">
        <w:rPr>
          <w:rFonts w:ascii="Times New Roman" w:hAnsi="Times New Roman"/>
          <w:bCs/>
          <w:color w:val="000000"/>
          <w:sz w:val="24"/>
          <w:szCs w:val="24"/>
        </w:rPr>
        <w:t>nhật ký canh tác, ghi nhận thuốc BVTV</w:t>
      </w:r>
      <w:r w:rsidRPr="007472D9">
        <w:rPr>
          <w:rFonts w:ascii="Times New Roman" w:hAnsi="Times New Roman"/>
          <w:bCs/>
          <w:color w:val="000000"/>
          <w:sz w:val="24"/>
          <w:szCs w:val="24"/>
        </w:rPr>
        <w:t>, hồ sơ truy xuất và cung cấp khi được yêu cầu</w:t>
      </w:r>
      <w:r w:rsidR="007472D9" w:rsidRPr="007472D9">
        <w:rPr>
          <w:rFonts w:ascii="Times New Roman" w:hAnsi="Times New Roman"/>
          <w:bCs/>
          <w:color w:val="000000"/>
          <w:sz w:val="24"/>
          <w:szCs w:val="24"/>
        </w:rPr>
        <w:t>.</w:t>
      </w:r>
    </w:p>
    <w:p w14:paraId="1783A2D3" w14:textId="3AA92382" w:rsidR="0079169F" w:rsidRPr="007472D9" w:rsidRDefault="0079169F" w:rsidP="000745C8">
      <w:pPr>
        <w:pStyle w:val="oancuaDanhsach"/>
        <w:widowControl w:val="0"/>
        <w:numPr>
          <w:ilvl w:val="1"/>
          <w:numId w:val="68"/>
        </w:numPr>
        <w:autoSpaceDE w:val="0"/>
        <w:autoSpaceDN w:val="0"/>
        <w:adjustRightInd w:val="0"/>
        <w:spacing w:before="120" w:after="120"/>
        <w:ind w:left="567" w:hanging="567"/>
        <w:contextualSpacing w:val="0"/>
        <w:jc w:val="both"/>
        <w:rPr>
          <w:rFonts w:ascii="Times New Roman" w:hAnsi="Times New Roman"/>
          <w:bCs/>
          <w:color w:val="000000"/>
          <w:sz w:val="24"/>
          <w:szCs w:val="24"/>
        </w:rPr>
      </w:pPr>
      <w:r w:rsidRPr="007472D9">
        <w:rPr>
          <w:rFonts w:ascii="Times New Roman" w:hAnsi="Times New Roman"/>
          <w:bCs/>
          <w:color w:val="000000"/>
          <w:sz w:val="24"/>
          <w:szCs w:val="24"/>
        </w:rPr>
        <w:t xml:space="preserve">Bên Mua có </w:t>
      </w:r>
      <w:r w:rsidRPr="00451232">
        <w:rPr>
          <w:rFonts w:ascii="Times New Roman" w:hAnsi="Times New Roman"/>
          <w:bCs/>
          <w:color w:val="000000"/>
          <w:sz w:val="24"/>
          <w:szCs w:val="24"/>
        </w:rPr>
        <w:t xml:space="preserve">quyền </w:t>
      </w:r>
      <w:r w:rsidRPr="003B3D70">
        <w:rPr>
          <w:rFonts w:ascii="Times New Roman" w:hAnsi="Times New Roman"/>
          <w:bCs/>
          <w:color w:val="000000"/>
          <w:sz w:val="24"/>
          <w:szCs w:val="24"/>
        </w:rPr>
        <w:t>kiểm tra/đánh giá</w:t>
      </w:r>
      <w:r w:rsidRPr="00451232">
        <w:rPr>
          <w:rFonts w:ascii="Times New Roman" w:hAnsi="Times New Roman"/>
          <w:bCs/>
          <w:color w:val="000000"/>
          <w:sz w:val="24"/>
          <w:szCs w:val="24"/>
        </w:rPr>
        <w:t xml:space="preserve"> hợp</w:t>
      </w:r>
      <w:r w:rsidRPr="007472D9">
        <w:rPr>
          <w:rFonts w:ascii="Times New Roman" w:hAnsi="Times New Roman"/>
          <w:bCs/>
          <w:color w:val="000000"/>
          <w:sz w:val="24"/>
          <w:szCs w:val="24"/>
        </w:rPr>
        <w:t xml:space="preserve"> lý tại vườn/địa điểm đóng gói, với điều kiện có thông báo trước bằng văn bản cho Bên Bán.</w:t>
      </w:r>
    </w:p>
    <w:p w14:paraId="01905561" w14:textId="5BBEDB81" w:rsidR="005D7D9F" w:rsidRPr="007472D9" w:rsidRDefault="00140F34" w:rsidP="000745C8">
      <w:pPr>
        <w:widowControl w:val="0"/>
        <w:autoSpaceDE w:val="0"/>
        <w:autoSpaceDN w:val="0"/>
        <w:adjustRightInd w:val="0"/>
        <w:spacing w:before="120" w:after="120"/>
        <w:jc w:val="both"/>
        <w:rPr>
          <w:rFonts w:ascii="Times New Roman" w:hAnsi="Times New Roman"/>
          <w:b/>
          <w:bCs/>
          <w:color w:val="000000"/>
          <w:sz w:val="24"/>
          <w:szCs w:val="24"/>
        </w:rPr>
      </w:pPr>
      <w:r w:rsidRPr="007472D9">
        <w:rPr>
          <w:rFonts w:ascii="Times New Roman" w:hAnsi="Times New Roman"/>
          <w:b/>
          <w:bCs/>
          <w:color w:val="000000"/>
          <w:sz w:val="24"/>
          <w:szCs w:val="24"/>
        </w:rPr>
        <w:t xml:space="preserve">ĐIỀU </w:t>
      </w:r>
      <w:r w:rsidR="007472D9">
        <w:rPr>
          <w:rFonts w:ascii="Times New Roman" w:hAnsi="Times New Roman"/>
          <w:b/>
          <w:bCs/>
          <w:color w:val="000000"/>
          <w:sz w:val="24"/>
          <w:szCs w:val="24"/>
        </w:rPr>
        <w:t>8</w:t>
      </w:r>
      <w:r w:rsidRPr="007472D9">
        <w:rPr>
          <w:rFonts w:ascii="Times New Roman" w:hAnsi="Times New Roman"/>
          <w:b/>
          <w:bCs/>
          <w:color w:val="000000"/>
          <w:sz w:val="24"/>
          <w:szCs w:val="24"/>
        </w:rPr>
        <w:t xml:space="preserve">: </w:t>
      </w:r>
      <w:r w:rsidR="001C287E" w:rsidRPr="007472D9">
        <w:rPr>
          <w:rFonts w:ascii="Times New Roman" w:hAnsi="Times New Roman"/>
          <w:b/>
          <w:bCs/>
          <w:color w:val="000000"/>
          <w:sz w:val="24"/>
          <w:szCs w:val="24"/>
        </w:rPr>
        <w:t>CHẾ TÀI</w:t>
      </w:r>
    </w:p>
    <w:p w14:paraId="48997CA1" w14:textId="5012EF5E" w:rsidR="00A8252F" w:rsidRPr="003B3D70" w:rsidRDefault="00A8252F" w:rsidP="000745C8">
      <w:pPr>
        <w:pStyle w:val="oancuaDanhsach"/>
        <w:widowControl w:val="0"/>
        <w:numPr>
          <w:ilvl w:val="1"/>
          <w:numId w:val="69"/>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3B3D70">
        <w:rPr>
          <w:rFonts w:ascii="Times New Roman" w:hAnsi="Times New Roman"/>
          <w:color w:val="000000"/>
          <w:sz w:val="24"/>
          <w:szCs w:val="24"/>
        </w:rPr>
        <w:t xml:space="preserve">Giao hàng trễ: Bên Bán chịu phạt 0,1%/ngày trên giá trị phần </w:t>
      </w:r>
      <w:r w:rsidR="002E0621" w:rsidRPr="003B3D70">
        <w:rPr>
          <w:rFonts w:ascii="Times New Roman" w:hAnsi="Times New Roman"/>
          <w:color w:val="000000"/>
          <w:sz w:val="24"/>
          <w:szCs w:val="24"/>
        </w:rPr>
        <w:t>Đơn Đặt Hàng</w:t>
      </w:r>
      <w:r w:rsidRPr="00B25DE4">
        <w:rPr>
          <w:rFonts w:ascii="Times New Roman" w:hAnsi="Times New Roman"/>
          <w:strike/>
          <w:color w:val="000000"/>
          <w:sz w:val="24"/>
          <w:szCs w:val="24"/>
        </w:rPr>
        <w:t>/cont</w:t>
      </w:r>
      <w:r w:rsidR="007A405B" w:rsidRPr="00B25DE4">
        <w:rPr>
          <w:rFonts w:ascii="Times New Roman" w:hAnsi="Times New Roman"/>
          <w:strike/>
          <w:color w:val="000000"/>
          <w:sz w:val="24"/>
          <w:szCs w:val="24"/>
        </w:rPr>
        <w:t>ainer</w:t>
      </w:r>
      <w:r w:rsidRPr="003B3D70">
        <w:rPr>
          <w:rFonts w:ascii="Times New Roman" w:hAnsi="Times New Roman"/>
          <w:color w:val="000000"/>
          <w:sz w:val="24"/>
          <w:szCs w:val="24"/>
        </w:rPr>
        <w:t xml:space="preserve"> bị giao trễ, tổng mức phạt không vượt quá 8%. </w:t>
      </w:r>
      <w:r w:rsidR="00042B28">
        <w:rPr>
          <w:rFonts w:ascii="Times New Roman" w:hAnsi="Times New Roman"/>
          <w:color w:val="000000"/>
          <w:sz w:val="24"/>
          <w:szCs w:val="24"/>
        </w:rPr>
        <w:t>Trong trường hợp g</w:t>
      </w:r>
      <w:r w:rsidRPr="003B3D70">
        <w:rPr>
          <w:rFonts w:ascii="Times New Roman" w:hAnsi="Times New Roman"/>
          <w:color w:val="000000"/>
          <w:sz w:val="24"/>
          <w:szCs w:val="24"/>
        </w:rPr>
        <w:t>iao trễ qu</w:t>
      </w:r>
      <w:r w:rsidR="003F7A82">
        <w:rPr>
          <w:rFonts w:ascii="Times New Roman" w:hAnsi="Times New Roman"/>
          <w:color w:val="000000"/>
          <w:sz w:val="24"/>
          <w:szCs w:val="24"/>
        </w:rPr>
        <w:t>á 05</w:t>
      </w:r>
      <w:r w:rsidRPr="003B3D70">
        <w:rPr>
          <w:rFonts w:ascii="Times New Roman" w:hAnsi="Times New Roman"/>
          <w:color w:val="000000"/>
          <w:sz w:val="24"/>
          <w:szCs w:val="24"/>
        </w:rPr>
        <w:t xml:space="preserve"> ngày, Bên Mua có quyền</w:t>
      </w:r>
      <w:r w:rsidR="007A405B" w:rsidRPr="007A405B">
        <w:rPr>
          <w:rFonts w:ascii="Times New Roman" w:hAnsi="Times New Roman"/>
          <w:color w:val="000000"/>
          <w:sz w:val="24"/>
          <w:szCs w:val="24"/>
        </w:rPr>
        <w:t xml:space="preserve"> </w:t>
      </w:r>
      <w:r w:rsidRPr="003B3D70">
        <w:rPr>
          <w:rFonts w:ascii="Times New Roman" w:hAnsi="Times New Roman"/>
          <w:color w:val="000000"/>
          <w:sz w:val="24"/>
          <w:szCs w:val="24"/>
        </w:rPr>
        <w:t xml:space="preserve">chấm dứt hoặc hủy bỏ một phần/toàn bộ </w:t>
      </w:r>
      <w:r w:rsidR="002E0621" w:rsidRPr="003B3D70">
        <w:rPr>
          <w:rFonts w:ascii="Times New Roman" w:hAnsi="Times New Roman"/>
          <w:color w:val="000000"/>
          <w:sz w:val="24"/>
          <w:szCs w:val="24"/>
        </w:rPr>
        <w:t>Đơn Đặt Hàng</w:t>
      </w:r>
      <w:r w:rsidRPr="003B3D70">
        <w:rPr>
          <w:rFonts w:ascii="Times New Roman" w:hAnsi="Times New Roman"/>
          <w:color w:val="000000"/>
          <w:sz w:val="24"/>
          <w:szCs w:val="24"/>
        </w:rPr>
        <w:t xml:space="preserve"> bị vi phạm.</w:t>
      </w:r>
    </w:p>
    <w:p w14:paraId="7200A31F" w14:textId="5831DD40" w:rsidR="00730C79" w:rsidRPr="007472D9" w:rsidRDefault="001C287E" w:rsidP="000745C8">
      <w:pPr>
        <w:pStyle w:val="oancuaDanhsach"/>
        <w:widowControl w:val="0"/>
        <w:numPr>
          <w:ilvl w:val="1"/>
          <w:numId w:val="69"/>
        </w:numPr>
        <w:autoSpaceDE w:val="0"/>
        <w:autoSpaceDN w:val="0"/>
        <w:adjustRightInd w:val="0"/>
        <w:spacing w:before="120" w:after="120"/>
        <w:ind w:left="567" w:hanging="567"/>
        <w:contextualSpacing w:val="0"/>
        <w:jc w:val="both"/>
        <w:rPr>
          <w:rFonts w:ascii="Times New Roman" w:hAnsi="Times New Roman"/>
          <w:color w:val="000000"/>
          <w:sz w:val="24"/>
          <w:szCs w:val="24"/>
          <w:lang w:val="en-GB"/>
        </w:rPr>
      </w:pPr>
      <w:r w:rsidRPr="007472D9">
        <w:rPr>
          <w:rFonts w:ascii="Times New Roman" w:hAnsi="Times New Roman"/>
          <w:color w:val="000000"/>
          <w:sz w:val="24"/>
          <w:szCs w:val="24"/>
          <w:lang w:val="en-GB"/>
        </w:rPr>
        <w:t>Trường hợp Hàng Cung Cấp Không Hợp Lệ</w:t>
      </w:r>
      <w:r w:rsidR="00730C79" w:rsidRPr="007472D9">
        <w:rPr>
          <w:rFonts w:ascii="Times New Roman" w:hAnsi="Times New Roman"/>
          <w:color w:val="000000"/>
          <w:sz w:val="24"/>
          <w:szCs w:val="24"/>
          <w:lang w:val="en-GB"/>
        </w:rPr>
        <w:t>:</w:t>
      </w:r>
      <w:r w:rsidRPr="007472D9">
        <w:rPr>
          <w:rFonts w:ascii="Times New Roman" w:hAnsi="Times New Roman"/>
          <w:color w:val="000000"/>
          <w:sz w:val="24"/>
          <w:szCs w:val="24"/>
          <w:lang w:val="en-GB"/>
        </w:rPr>
        <w:t xml:space="preserve"> </w:t>
      </w:r>
    </w:p>
    <w:p w14:paraId="414EA5BD" w14:textId="31EEC0D5" w:rsidR="00730C79" w:rsidRPr="007472D9" w:rsidRDefault="001C287E" w:rsidP="000745C8">
      <w:pPr>
        <w:pStyle w:val="oancuaDanhsach"/>
        <w:widowControl w:val="0"/>
        <w:numPr>
          <w:ilvl w:val="0"/>
          <w:numId w:val="58"/>
        </w:numPr>
        <w:autoSpaceDE w:val="0"/>
        <w:autoSpaceDN w:val="0"/>
        <w:adjustRightInd w:val="0"/>
        <w:spacing w:before="120" w:after="120"/>
        <w:ind w:left="1134" w:hanging="567"/>
        <w:contextualSpacing w:val="0"/>
        <w:jc w:val="both"/>
        <w:rPr>
          <w:rFonts w:ascii="Times New Roman" w:hAnsi="Times New Roman"/>
          <w:color w:val="000000"/>
          <w:sz w:val="24"/>
          <w:szCs w:val="24"/>
          <w:lang w:val="en-GB"/>
        </w:rPr>
      </w:pPr>
      <w:r w:rsidRPr="007472D9">
        <w:rPr>
          <w:rFonts w:ascii="Times New Roman" w:hAnsi="Times New Roman"/>
          <w:color w:val="000000"/>
          <w:sz w:val="24"/>
          <w:szCs w:val="24"/>
          <w:lang w:val="en-GB"/>
        </w:rPr>
        <w:t xml:space="preserve">Bên Mua có quyền không nhận hàng (hoặc yêu cầu Bên Bán thu hồi Hàng Cung Cấp Không Hợp Lệ) và Bên Bán phải chịu mọi chi phí phát sinh liên quan đến việc thu hồi. </w:t>
      </w:r>
    </w:p>
    <w:p w14:paraId="5A367E78" w14:textId="23C49A76" w:rsidR="00730C79" w:rsidRPr="003B3D70" w:rsidRDefault="001C287E" w:rsidP="000745C8">
      <w:pPr>
        <w:pStyle w:val="oancuaDanhsach"/>
        <w:widowControl w:val="0"/>
        <w:numPr>
          <w:ilvl w:val="0"/>
          <w:numId w:val="58"/>
        </w:numPr>
        <w:autoSpaceDE w:val="0"/>
        <w:autoSpaceDN w:val="0"/>
        <w:adjustRightInd w:val="0"/>
        <w:spacing w:before="120" w:after="120"/>
        <w:ind w:left="1134" w:hanging="567"/>
        <w:contextualSpacing w:val="0"/>
        <w:jc w:val="both"/>
        <w:rPr>
          <w:rFonts w:ascii="Times New Roman" w:hAnsi="Times New Roman"/>
          <w:color w:val="000000"/>
          <w:sz w:val="24"/>
          <w:szCs w:val="24"/>
          <w:lang w:val="en-GB"/>
        </w:rPr>
      </w:pPr>
      <w:r w:rsidRPr="007472D9">
        <w:rPr>
          <w:rFonts w:ascii="Times New Roman" w:hAnsi="Times New Roman"/>
          <w:color w:val="000000"/>
          <w:sz w:val="24"/>
          <w:szCs w:val="24"/>
          <w:lang w:val="en-GB"/>
        </w:rPr>
        <w:t xml:space="preserve">Việc thu hồi phải được hoàn thành trong vòng </w:t>
      </w:r>
      <w:r w:rsidR="003F7A82">
        <w:rPr>
          <w:rFonts w:ascii="Times New Roman" w:hAnsi="Times New Roman"/>
          <w:color w:val="000000"/>
          <w:sz w:val="24"/>
          <w:szCs w:val="24"/>
          <w:lang w:val="en-GB"/>
        </w:rPr>
        <w:t xml:space="preserve">01 </w:t>
      </w:r>
      <w:r w:rsidRPr="007472D9">
        <w:rPr>
          <w:rFonts w:ascii="Times New Roman" w:hAnsi="Times New Roman"/>
          <w:color w:val="000000"/>
          <w:sz w:val="24"/>
          <w:szCs w:val="24"/>
          <w:lang w:val="en-GB"/>
        </w:rPr>
        <w:t>ngày kể từ ngày Bên Mua có yêu cầu. Bên Bán phải giao cho Bên Mua hàng thay thế trong khoảng thời gian</w:t>
      </w:r>
      <w:r w:rsidR="003F7A82">
        <w:rPr>
          <w:rFonts w:ascii="Times New Roman" w:hAnsi="Times New Roman"/>
          <w:color w:val="000000"/>
          <w:sz w:val="24"/>
          <w:szCs w:val="24"/>
          <w:lang w:val="en-GB"/>
        </w:rPr>
        <w:t xml:space="preserve"> 03 </w:t>
      </w:r>
      <w:r w:rsidR="00A8252F" w:rsidRPr="007472D9">
        <w:rPr>
          <w:rFonts w:ascii="Times New Roman" w:hAnsi="Times New Roman"/>
          <w:color w:val="000000"/>
          <w:sz w:val="24"/>
          <w:szCs w:val="24"/>
          <w:lang w:val="en-GB"/>
        </w:rPr>
        <w:t xml:space="preserve"> </w:t>
      </w:r>
      <w:r w:rsidRPr="007472D9">
        <w:rPr>
          <w:rFonts w:ascii="Times New Roman" w:hAnsi="Times New Roman"/>
          <w:color w:val="000000"/>
          <w:sz w:val="24"/>
          <w:szCs w:val="24"/>
          <w:lang w:val="en-GB"/>
        </w:rPr>
        <w:t xml:space="preserve">ngày </w:t>
      </w:r>
      <w:r w:rsidRPr="00042B28">
        <w:rPr>
          <w:rFonts w:ascii="Times New Roman" w:hAnsi="Times New Roman"/>
          <w:color w:val="000000"/>
          <w:sz w:val="24"/>
          <w:szCs w:val="24"/>
          <w:lang w:val="en-GB"/>
        </w:rPr>
        <w:t xml:space="preserve">kể từ Bên Bán có yêu cầu. </w:t>
      </w:r>
    </w:p>
    <w:p w14:paraId="1A823C26" w14:textId="41BD9BA3" w:rsidR="00730C79" w:rsidRPr="003B3D70" w:rsidRDefault="001C287E" w:rsidP="000745C8">
      <w:pPr>
        <w:pStyle w:val="oancuaDanhsach"/>
        <w:widowControl w:val="0"/>
        <w:numPr>
          <w:ilvl w:val="0"/>
          <w:numId w:val="58"/>
        </w:numPr>
        <w:autoSpaceDE w:val="0"/>
        <w:autoSpaceDN w:val="0"/>
        <w:adjustRightInd w:val="0"/>
        <w:spacing w:before="120" w:after="120"/>
        <w:ind w:left="1134" w:hanging="567"/>
        <w:contextualSpacing w:val="0"/>
        <w:jc w:val="both"/>
        <w:rPr>
          <w:rFonts w:ascii="Times New Roman" w:hAnsi="Times New Roman"/>
          <w:color w:val="000000"/>
          <w:sz w:val="24"/>
          <w:szCs w:val="24"/>
          <w:lang w:val="en-GB"/>
        </w:rPr>
      </w:pPr>
      <w:r w:rsidRPr="00042B28">
        <w:rPr>
          <w:rFonts w:ascii="Times New Roman" w:hAnsi="Times New Roman"/>
          <w:color w:val="000000"/>
          <w:sz w:val="24"/>
          <w:szCs w:val="24"/>
          <w:lang w:val="en-GB"/>
        </w:rPr>
        <w:t xml:space="preserve">Nếu quá thời hạn trên mà Bên Bán không tiến hành thay thế hoặc thay thế nhưng vẫn không đạt chất lượng, Bên Mua có quyền nhận </w:t>
      </w:r>
      <w:r w:rsidR="00A56118" w:rsidRPr="00042B28">
        <w:rPr>
          <w:rFonts w:ascii="Times New Roman" w:hAnsi="Times New Roman"/>
          <w:color w:val="000000"/>
          <w:sz w:val="24"/>
          <w:szCs w:val="24"/>
          <w:lang w:val="en-GB"/>
        </w:rPr>
        <w:t xml:space="preserve">Hàng Hoá </w:t>
      </w:r>
      <w:r w:rsidRPr="00042B28">
        <w:rPr>
          <w:rFonts w:ascii="Times New Roman" w:hAnsi="Times New Roman"/>
          <w:color w:val="000000"/>
          <w:sz w:val="24"/>
          <w:szCs w:val="24"/>
          <w:lang w:val="en-GB"/>
        </w:rPr>
        <w:t xml:space="preserve"> thay thế từ người bán </w:t>
      </w:r>
      <w:r w:rsidRPr="003B3D70">
        <w:rPr>
          <w:rFonts w:ascii="Times New Roman" w:hAnsi="Times New Roman"/>
          <w:color w:val="000000"/>
          <w:sz w:val="24"/>
          <w:szCs w:val="24"/>
          <w:lang w:val="en-GB"/>
        </w:rPr>
        <w:t>khác và Bên Bán có trách nhiệm (</w:t>
      </w:r>
      <w:r w:rsidR="00042B28">
        <w:rPr>
          <w:rFonts w:ascii="Times New Roman" w:hAnsi="Times New Roman"/>
          <w:b/>
          <w:bCs/>
          <w:color w:val="000000"/>
          <w:sz w:val="24"/>
          <w:szCs w:val="24"/>
          <w:lang w:val="en-GB"/>
        </w:rPr>
        <w:t>c</w:t>
      </w:r>
      <w:r w:rsidRPr="003B3D70">
        <w:rPr>
          <w:rFonts w:ascii="Times New Roman" w:hAnsi="Times New Roman"/>
          <w:b/>
          <w:bCs/>
          <w:color w:val="000000"/>
          <w:sz w:val="24"/>
          <w:szCs w:val="24"/>
          <w:lang w:val="en-GB"/>
        </w:rPr>
        <w:t>1</w:t>
      </w:r>
      <w:r w:rsidRPr="003B3D70">
        <w:rPr>
          <w:rFonts w:ascii="Times New Roman" w:hAnsi="Times New Roman"/>
          <w:color w:val="000000"/>
          <w:sz w:val="24"/>
          <w:szCs w:val="24"/>
          <w:lang w:val="en-GB"/>
        </w:rPr>
        <w:t>) chi trả chi phí chênh lệch (nếu có) cho Bên Mua, (</w:t>
      </w:r>
      <w:r w:rsidR="00042B28">
        <w:rPr>
          <w:rFonts w:ascii="Times New Roman" w:hAnsi="Times New Roman"/>
          <w:b/>
          <w:bCs/>
          <w:color w:val="000000"/>
          <w:sz w:val="24"/>
          <w:szCs w:val="24"/>
          <w:lang w:val="en-GB"/>
        </w:rPr>
        <w:t>c</w:t>
      </w:r>
      <w:r w:rsidRPr="003B3D70">
        <w:rPr>
          <w:rFonts w:ascii="Times New Roman" w:hAnsi="Times New Roman"/>
          <w:b/>
          <w:bCs/>
          <w:color w:val="000000"/>
          <w:sz w:val="24"/>
          <w:szCs w:val="24"/>
          <w:lang w:val="en-GB"/>
        </w:rPr>
        <w:t>2</w:t>
      </w:r>
      <w:r w:rsidRPr="003B3D70">
        <w:rPr>
          <w:rFonts w:ascii="Times New Roman" w:hAnsi="Times New Roman"/>
          <w:color w:val="000000"/>
          <w:sz w:val="24"/>
          <w:szCs w:val="24"/>
          <w:lang w:val="en-GB"/>
        </w:rPr>
        <w:t>) đền bù cho Bên Mua các khoản thiệt hại khác, và (</w:t>
      </w:r>
      <w:r w:rsidR="00042B28">
        <w:rPr>
          <w:rFonts w:ascii="Times New Roman" w:hAnsi="Times New Roman"/>
          <w:b/>
          <w:bCs/>
          <w:color w:val="000000"/>
          <w:sz w:val="24"/>
          <w:szCs w:val="24"/>
          <w:lang w:val="en-GB"/>
        </w:rPr>
        <w:t>c</w:t>
      </w:r>
      <w:r w:rsidRPr="003B3D70">
        <w:rPr>
          <w:rFonts w:ascii="Times New Roman" w:hAnsi="Times New Roman"/>
          <w:b/>
          <w:bCs/>
          <w:color w:val="000000"/>
          <w:sz w:val="24"/>
          <w:szCs w:val="24"/>
          <w:lang w:val="en-GB"/>
        </w:rPr>
        <w:t>3</w:t>
      </w:r>
      <w:r w:rsidRPr="003B3D70">
        <w:rPr>
          <w:rFonts w:ascii="Times New Roman" w:hAnsi="Times New Roman"/>
          <w:color w:val="000000"/>
          <w:sz w:val="24"/>
          <w:szCs w:val="24"/>
          <w:lang w:val="en-GB"/>
        </w:rPr>
        <w:t xml:space="preserve">) chịu phạt </w:t>
      </w:r>
      <w:r w:rsidR="00A8252F" w:rsidRPr="00042B28">
        <w:rPr>
          <w:rFonts w:ascii="Times New Roman" w:hAnsi="Times New Roman"/>
          <w:color w:val="000000"/>
          <w:sz w:val="24"/>
          <w:szCs w:val="24"/>
        </w:rPr>
        <w:t xml:space="preserve">8% giá trị </w:t>
      </w:r>
      <w:r w:rsidR="002E0621" w:rsidRPr="00042B28">
        <w:rPr>
          <w:rFonts w:ascii="Times New Roman" w:hAnsi="Times New Roman"/>
          <w:color w:val="000000"/>
          <w:sz w:val="24"/>
          <w:szCs w:val="24"/>
        </w:rPr>
        <w:t>Đơn Đặt Hàng</w:t>
      </w:r>
      <w:r w:rsidR="00A8252F" w:rsidRPr="00042B28">
        <w:rPr>
          <w:rFonts w:ascii="Times New Roman" w:hAnsi="Times New Roman"/>
          <w:color w:val="000000"/>
          <w:sz w:val="24"/>
          <w:szCs w:val="24"/>
        </w:rPr>
        <w:t xml:space="preserve"> bị </w:t>
      </w:r>
      <w:r w:rsidR="00A8252F" w:rsidRPr="00042B28">
        <w:rPr>
          <w:rFonts w:ascii="Times New Roman" w:hAnsi="Times New Roman"/>
          <w:color w:val="000000"/>
          <w:sz w:val="24"/>
          <w:szCs w:val="24"/>
          <w:lang w:val="vi-VN"/>
        </w:rPr>
        <w:t xml:space="preserve">vi </w:t>
      </w:r>
      <w:r w:rsidR="00A8252F" w:rsidRPr="00042B28">
        <w:rPr>
          <w:rFonts w:ascii="Times New Roman" w:hAnsi="Times New Roman"/>
          <w:color w:val="000000"/>
          <w:sz w:val="24"/>
          <w:szCs w:val="24"/>
        </w:rPr>
        <w:t>phạm</w:t>
      </w:r>
      <w:r w:rsidRPr="003B3D70">
        <w:rPr>
          <w:rFonts w:ascii="Times New Roman" w:hAnsi="Times New Roman"/>
          <w:color w:val="000000"/>
          <w:sz w:val="24"/>
          <w:szCs w:val="24"/>
          <w:lang w:val="en-GB"/>
        </w:rPr>
        <w:t>; hoặc</w:t>
      </w:r>
    </w:p>
    <w:p w14:paraId="60115304" w14:textId="68C7664D" w:rsidR="001C287E" w:rsidRPr="00B25DE4" w:rsidRDefault="001C287E" w:rsidP="000745C8">
      <w:pPr>
        <w:pStyle w:val="oancuaDanhsach"/>
        <w:widowControl w:val="0"/>
        <w:numPr>
          <w:ilvl w:val="0"/>
          <w:numId w:val="58"/>
        </w:numPr>
        <w:autoSpaceDE w:val="0"/>
        <w:autoSpaceDN w:val="0"/>
        <w:adjustRightInd w:val="0"/>
        <w:spacing w:before="120" w:after="120"/>
        <w:ind w:left="1134" w:hanging="567"/>
        <w:contextualSpacing w:val="0"/>
        <w:jc w:val="both"/>
        <w:rPr>
          <w:rFonts w:ascii="Times New Roman" w:hAnsi="Times New Roman"/>
          <w:color w:val="000000"/>
          <w:spacing w:val="-4"/>
          <w:sz w:val="24"/>
          <w:szCs w:val="24"/>
          <w:lang w:val="en-GB"/>
        </w:rPr>
      </w:pPr>
      <w:r w:rsidRPr="00B25DE4">
        <w:rPr>
          <w:rFonts w:ascii="Times New Roman" w:hAnsi="Times New Roman"/>
          <w:color w:val="000000"/>
          <w:spacing w:val="-4"/>
          <w:sz w:val="24"/>
          <w:szCs w:val="24"/>
          <w:lang w:val="en-GB"/>
        </w:rPr>
        <w:t>Bên Mua có quyền chấm dứt, đình chỉ</w:t>
      </w:r>
      <w:r w:rsidRPr="00B25DE4">
        <w:rPr>
          <w:rFonts w:ascii="Times New Roman" w:hAnsi="Times New Roman"/>
          <w:b/>
          <w:bCs/>
          <w:color w:val="000000"/>
          <w:spacing w:val="-4"/>
          <w:sz w:val="24"/>
          <w:szCs w:val="24"/>
          <w:lang w:val="en-GB"/>
        </w:rPr>
        <w:t xml:space="preserve"> </w:t>
      </w:r>
      <w:r w:rsidRPr="00B25DE4">
        <w:rPr>
          <w:rFonts w:ascii="Times New Roman" w:hAnsi="Times New Roman"/>
          <w:color w:val="000000"/>
          <w:spacing w:val="-4"/>
          <w:sz w:val="24"/>
          <w:szCs w:val="24"/>
          <w:lang w:val="en-GB"/>
        </w:rPr>
        <w:t xml:space="preserve">hoặc hủy bỏ một phần hoặc toàn bộ </w:t>
      </w:r>
      <w:r w:rsidR="007D6EC9" w:rsidRPr="00B25DE4">
        <w:rPr>
          <w:rFonts w:ascii="Times New Roman" w:hAnsi="Times New Roman"/>
          <w:color w:val="000000"/>
          <w:spacing w:val="-4"/>
          <w:sz w:val="24"/>
          <w:szCs w:val="24"/>
          <w:lang w:val="en-GB"/>
        </w:rPr>
        <w:t xml:space="preserve">Hợp Đồng </w:t>
      </w:r>
      <w:r w:rsidRPr="00B25DE4">
        <w:rPr>
          <w:rFonts w:ascii="Times New Roman" w:hAnsi="Times New Roman"/>
          <w:color w:val="000000"/>
          <w:spacing w:val="-4"/>
          <w:sz w:val="24"/>
          <w:szCs w:val="24"/>
          <w:lang w:val="en-GB"/>
        </w:rPr>
        <w:t xml:space="preserve"> tùy vào quyết định của Bên Mua và phạt Bên Bán một khoản bằng </w:t>
      </w:r>
      <w:r w:rsidR="00A8252F" w:rsidRPr="00B25DE4">
        <w:rPr>
          <w:rFonts w:ascii="Times New Roman" w:hAnsi="Times New Roman"/>
          <w:color w:val="000000"/>
          <w:spacing w:val="-4"/>
          <w:sz w:val="24"/>
          <w:szCs w:val="24"/>
        </w:rPr>
        <w:t xml:space="preserve">8% giá trị </w:t>
      </w:r>
      <w:r w:rsidR="002E0621" w:rsidRPr="00B25DE4">
        <w:rPr>
          <w:rFonts w:ascii="Times New Roman" w:hAnsi="Times New Roman"/>
          <w:color w:val="000000"/>
          <w:spacing w:val="-4"/>
          <w:sz w:val="24"/>
          <w:szCs w:val="24"/>
        </w:rPr>
        <w:t>Đơn Đặt Hàng</w:t>
      </w:r>
      <w:r w:rsidR="00A8252F" w:rsidRPr="00B25DE4">
        <w:rPr>
          <w:rFonts w:ascii="Times New Roman" w:hAnsi="Times New Roman"/>
          <w:color w:val="000000"/>
          <w:spacing w:val="-4"/>
          <w:sz w:val="24"/>
          <w:szCs w:val="24"/>
        </w:rPr>
        <w:t xml:space="preserve"> bị </w:t>
      </w:r>
      <w:r w:rsidR="00A8252F" w:rsidRPr="00B25DE4">
        <w:rPr>
          <w:rFonts w:ascii="Times New Roman" w:hAnsi="Times New Roman"/>
          <w:color w:val="000000"/>
          <w:spacing w:val="-4"/>
          <w:sz w:val="24"/>
          <w:szCs w:val="24"/>
          <w:lang w:val="vi-VN"/>
        </w:rPr>
        <w:t xml:space="preserve">vi </w:t>
      </w:r>
      <w:r w:rsidR="00A8252F" w:rsidRPr="00B25DE4">
        <w:rPr>
          <w:rFonts w:ascii="Times New Roman" w:hAnsi="Times New Roman"/>
          <w:color w:val="000000"/>
          <w:spacing w:val="-4"/>
          <w:sz w:val="24"/>
          <w:szCs w:val="24"/>
        </w:rPr>
        <w:t>phạm</w:t>
      </w:r>
      <w:r w:rsidR="00A8252F" w:rsidRPr="00B25DE4">
        <w:rPr>
          <w:rFonts w:ascii="Times New Roman" w:hAnsi="Times New Roman"/>
          <w:color w:val="000000"/>
          <w:spacing w:val="-4"/>
          <w:sz w:val="24"/>
          <w:szCs w:val="24"/>
          <w:lang w:val="en-GB"/>
        </w:rPr>
        <w:t xml:space="preserve"> </w:t>
      </w:r>
      <w:r w:rsidRPr="00B25DE4">
        <w:rPr>
          <w:rFonts w:ascii="Times New Roman" w:hAnsi="Times New Roman"/>
          <w:color w:val="000000"/>
          <w:spacing w:val="-4"/>
          <w:sz w:val="24"/>
          <w:szCs w:val="24"/>
          <w:lang w:val="en-GB"/>
        </w:rPr>
        <w:t xml:space="preserve">và </w:t>
      </w:r>
      <w:r w:rsidR="00730C79" w:rsidRPr="00B25DE4">
        <w:rPr>
          <w:rFonts w:ascii="Times New Roman" w:hAnsi="Times New Roman"/>
          <w:color w:val="000000"/>
          <w:spacing w:val="-4"/>
          <w:sz w:val="24"/>
          <w:szCs w:val="24"/>
          <w:lang w:val="en-GB"/>
        </w:rPr>
        <w:t>bồi thường thiệt hại thực tế phát sinh theo quy định pháp luật hiện hành</w:t>
      </w:r>
      <w:r w:rsidRPr="00B25DE4">
        <w:rPr>
          <w:rFonts w:ascii="Times New Roman" w:hAnsi="Times New Roman"/>
          <w:color w:val="000000"/>
          <w:spacing w:val="-4"/>
          <w:sz w:val="24"/>
          <w:szCs w:val="24"/>
          <w:lang w:val="en-GB"/>
        </w:rPr>
        <w:t>.</w:t>
      </w:r>
    </w:p>
    <w:p w14:paraId="13AA9D38" w14:textId="723B81CA" w:rsidR="001C287E" w:rsidRPr="007472D9" w:rsidRDefault="001C287E" w:rsidP="000745C8">
      <w:pPr>
        <w:pStyle w:val="oancuaDanhsach"/>
        <w:widowControl w:val="0"/>
        <w:numPr>
          <w:ilvl w:val="1"/>
          <w:numId w:val="69"/>
        </w:numPr>
        <w:autoSpaceDE w:val="0"/>
        <w:autoSpaceDN w:val="0"/>
        <w:adjustRightInd w:val="0"/>
        <w:spacing w:before="120" w:after="120"/>
        <w:ind w:left="567" w:hanging="567"/>
        <w:contextualSpacing w:val="0"/>
        <w:jc w:val="both"/>
        <w:rPr>
          <w:rFonts w:ascii="Times New Roman" w:hAnsi="Times New Roman"/>
          <w:color w:val="000000"/>
          <w:sz w:val="24"/>
          <w:szCs w:val="24"/>
          <w:lang w:val="en-GB"/>
        </w:rPr>
      </w:pPr>
      <w:r w:rsidRPr="007472D9">
        <w:rPr>
          <w:rFonts w:ascii="Times New Roman" w:hAnsi="Times New Roman"/>
          <w:color w:val="000000"/>
          <w:sz w:val="24"/>
          <w:szCs w:val="24"/>
          <w:lang w:val="en-GB"/>
        </w:rPr>
        <w:t xml:space="preserve">Bên Bán biết và hiểu rằng Bên Mua mua </w:t>
      </w:r>
      <w:r w:rsidR="00A56118">
        <w:rPr>
          <w:rFonts w:ascii="Times New Roman" w:hAnsi="Times New Roman"/>
          <w:color w:val="000000"/>
          <w:sz w:val="24"/>
          <w:szCs w:val="24"/>
          <w:lang w:val="en-GB"/>
        </w:rPr>
        <w:t>Hàng Hoá</w:t>
      </w:r>
      <w:r w:rsidRPr="007472D9">
        <w:rPr>
          <w:rFonts w:ascii="Times New Roman" w:hAnsi="Times New Roman"/>
          <w:color w:val="000000"/>
          <w:sz w:val="24"/>
          <w:szCs w:val="24"/>
          <w:lang w:val="en-GB"/>
        </w:rPr>
        <w:t xml:space="preserve"> từ Bên Bán và xuất khẩu cho khách hàng của Bên Mua (“</w:t>
      </w:r>
      <w:r w:rsidRPr="007472D9">
        <w:rPr>
          <w:rFonts w:ascii="Times New Roman" w:hAnsi="Times New Roman"/>
          <w:b/>
          <w:bCs/>
          <w:color w:val="000000"/>
          <w:sz w:val="24"/>
          <w:szCs w:val="24"/>
          <w:lang w:val="en-GB"/>
        </w:rPr>
        <w:t>Khách Hàng</w:t>
      </w:r>
      <w:r w:rsidRPr="007472D9">
        <w:rPr>
          <w:rFonts w:ascii="Times New Roman" w:hAnsi="Times New Roman"/>
          <w:color w:val="000000"/>
          <w:sz w:val="24"/>
          <w:szCs w:val="24"/>
          <w:lang w:val="en-GB"/>
        </w:rPr>
        <w:t xml:space="preserve">”), vì vậy, trong trường hợp </w:t>
      </w:r>
      <w:r w:rsidRPr="007472D9">
        <w:rPr>
          <w:rFonts w:ascii="Times New Roman" w:hAnsi="Times New Roman"/>
          <w:b/>
          <w:bCs/>
          <w:color w:val="000000"/>
          <w:sz w:val="24"/>
          <w:szCs w:val="24"/>
          <w:lang w:val="en-GB"/>
        </w:rPr>
        <w:t xml:space="preserve">(a) </w:t>
      </w:r>
      <w:r w:rsidRPr="007472D9">
        <w:rPr>
          <w:rFonts w:ascii="Times New Roman" w:hAnsi="Times New Roman"/>
          <w:color w:val="000000"/>
          <w:sz w:val="24"/>
          <w:szCs w:val="24"/>
          <w:lang w:val="en-GB"/>
        </w:rPr>
        <w:t xml:space="preserve">cơ quan hải quan tại quốc gia mà Khách Hàng nhập khẩu từ chối thông quan </w:t>
      </w:r>
      <w:r w:rsidR="00A56118">
        <w:rPr>
          <w:rFonts w:ascii="Times New Roman" w:hAnsi="Times New Roman"/>
          <w:color w:val="000000"/>
          <w:sz w:val="24"/>
          <w:szCs w:val="24"/>
          <w:lang w:val="en-GB"/>
        </w:rPr>
        <w:t>Hàng Hoá</w:t>
      </w:r>
      <w:r w:rsidRPr="007472D9">
        <w:rPr>
          <w:rFonts w:ascii="Times New Roman" w:hAnsi="Times New Roman"/>
          <w:color w:val="000000"/>
          <w:sz w:val="24"/>
          <w:szCs w:val="24"/>
          <w:lang w:val="en-GB"/>
        </w:rPr>
        <w:t xml:space="preserve">; hoặc </w:t>
      </w:r>
      <w:r w:rsidRPr="007472D9">
        <w:rPr>
          <w:rFonts w:ascii="Times New Roman" w:hAnsi="Times New Roman"/>
          <w:b/>
          <w:bCs/>
          <w:color w:val="000000"/>
          <w:sz w:val="24"/>
          <w:szCs w:val="24"/>
          <w:lang w:val="en-GB"/>
        </w:rPr>
        <w:t>(b)</w:t>
      </w:r>
      <w:r w:rsidRPr="007472D9">
        <w:rPr>
          <w:rFonts w:ascii="Times New Roman" w:hAnsi="Times New Roman"/>
          <w:color w:val="000000"/>
          <w:sz w:val="24"/>
          <w:szCs w:val="24"/>
          <w:lang w:val="en-GB"/>
        </w:rPr>
        <w:t xml:space="preserve"> Khách Hàng từ chối nhận hàng hoặc trả hàng đối với </w:t>
      </w:r>
      <w:r w:rsidR="00A56118">
        <w:rPr>
          <w:rFonts w:ascii="Times New Roman" w:hAnsi="Times New Roman"/>
          <w:color w:val="000000"/>
          <w:sz w:val="24"/>
          <w:szCs w:val="24"/>
          <w:lang w:val="en-GB"/>
        </w:rPr>
        <w:t xml:space="preserve">Hàng Hoá </w:t>
      </w:r>
      <w:r w:rsidRPr="007472D9">
        <w:rPr>
          <w:rFonts w:ascii="Times New Roman" w:hAnsi="Times New Roman"/>
          <w:color w:val="000000"/>
          <w:sz w:val="24"/>
          <w:szCs w:val="24"/>
          <w:lang w:val="en-GB"/>
        </w:rPr>
        <w:t xml:space="preserve"> và nguyên nhân là vì </w:t>
      </w:r>
      <w:r w:rsidR="00A56118">
        <w:rPr>
          <w:rFonts w:ascii="Times New Roman" w:hAnsi="Times New Roman"/>
          <w:color w:val="000000"/>
          <w:sz w:val="24"/>
          <w:szCs w:val="24"/>
          <w:lang w:val="en-GB"/>
        </w:rPr>
        <w:t xml:space="preserve">Hàng Hoá </w:t>
      </w:r>
      <w:r w:rsidRPr="007472D9">
        <w:rPr>
          <w:rFonts w:ascii="Times New Roman" w:hAnsi="Times New Roman"/>
          <w:color w:val="000000"/>
          <w:sz w:val="24"/>
          <w:szCs w:val="24"/>
          <w:lang w:val="en-GB"/>
        </w:rPr>
        <w:t xml:space="preserve"> không phù hợp với tiêu chí chất lượng, quy cách kỹ thuật, quy cách đóng gói, cam kết hoặc đảm bảo quy định tại </w:t>
      </w:r>
      <w:r w:rsidR="007D6EC9">
        <w:rPr>
          <w:rFonts w:ascii="Times New Roman" w:hAnsi="Times New Roman"/>
          <w:color w:val="000000"/>
          <w:sz w:val="24"/>
          <w:szCs w:val="24"/>
          <w:lang w:val="en-GB"/>
        </w:rPr>
        <w:t>Hợp Đồng</w:t>
      </w:r>
      <w:r w:rsidRPr="007472D9">
        <w:rPr>
          <w:rFonts w:ascii="Times New Roman" w:hAnsi="Times New Roman"/>
          <w:color w:val="000000"/>
          <w:sz w:val="24"/>
          <w:szCs w:val="24"/>
          <w:lang w:val="en-GB"/>
        </w:rPr>
        <w:t xml:space="preserve"> này thì Bên Bán phải bồi thường toàn bộ chi phí, thiệt hại, tổn thất phát sinh cho Bên Mua, bao gồm nhưng không giới hạn:</w:t>
      </w:r>
    </w:p>
    <w:p w14:paraId="135E1BE1" w14:textId="77777777"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t>Chi phí thông quan.</w:t>
      </w:r>
    </w:p>
    <w:p w14:paraId="1C603280" w14:textId="6FEF27AD"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t xml:space="preserve">Chi phí vận chuyển </w:t>
      </w:r>
      <w:r w:rsidR="00A56118">
        <w:rPr>
          <w:rFonts w:ascii="Times New Roman" w:hAnsi="Times New Roman"/>
          <w:i/>
          <w:iCs/>
          <w:color w:val="000000"/>
          <w:sz w:val="24"/>
          <w:szCs w:val="24"/>
          <w:lang w:val="en-GB"/>
        </w:rPr>
        <w:t>Hàng Hoá</w:t>
      </w:r>
      <w:r w:rsidRPr="007472D9">
        <w:rPr>
          <w:rFonts w:ascii="Times New Roman" w:hAnsi="Times New Roman"/>
          <w:i/>
          <w:iCs/>
          <w:color w:val="000000"/>
          <w:sz w:val="24"/>
          <w:szCs w:val="24"/>
          <w:lang w:val="en-GB"/>
        </w:rPr>
        <w:t xml:space="preserve"> từ Việt Nam đến quốc gia mà Khách Hàng nhập khẩu.</w:t>
      </w:r>
    </w:p>
    <w:p w14:paraId="317E0EF9" w14:textId="44D21D72"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lastRenderedPageBreak/>
        <w:t xml:space="preserve">Chi phí thu hồi </w:t>
      </w:r>
      <w:r w:rsidR="00A56118">
        <w:rPr>
          <w:rFonts w:ascii="Times New Roman" w:hAnsi="Times New Roman"/>
          <w:i/>
          <w:iCs/>
          <w:color w:val="000000"/>
          <w:sz w:val="24"/>
          <w:szCs w:val="24"/>
          <w:lang w:val="en-GB"/>
        </w:rPr>
        <w:t>Hàng Hoá</w:t>
      </w:r>
      <w:r w:rsidRPr="007472D9">
        <w:rPr>
          <w:rFonts w:ascii="Times New Roman" w:hAnsi="Times New Roman"/>
          <w:i/>
          <w:iCs/>
          <w:color w:val="000000"/>
          <w:sz w:val="24"/>
          <w:szCs w:val="24"/>
          <w:lang w:val="en-GB"/>
        </w:rPr>
        <w:t xml:space="preserve"> từ cảng (mà hải quan từ chối thông quan) về Việt Nam.</w:t>
      </w:r>
    </w:p>
    <w:p w14:paraId="4C114252" w14:textId="77777777"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t>Chi phí lưu bãi, lưu kho.</w:t>
      </w:r>
    </w:p>
    <w:p w14:paraId="4D2A11CA" w14:textId="4BC07328"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t xml:space="preserve">Chi phí kiểm định, kiểm nghiệm chất lượng </w:t>
      </w:r>
      <w:r w:rsidR="00A56118">
        <w:rPr>
          <w:rFonts w:ascii="Times New Roman" w:hAnsi="Times New Roman"/>
          <w:i/>
          <w:iCs/>
          <w:color w:val="000000"/>
          <w:sz w:val="24"/>
          <w:szCs w:val="24"/>
          <w:lang w:val="en-GB"/>
        </w:rPr>
        <w:t>Hàng Hoá</w:t>
      </w:r>
      <w:r w:rsidRPr="007472D9">
        <w:rPr>
          <w:rFonts w:ascii="Times New Roman" w:hAnsi="Times New Roman"/>
          <w:i/>
          <w:iCs/>
          <w:color w:val="000000"/>
          <w:sz w:val="24"/>
          <w:szCs w:val="24"/>
          <w:lang w:val="en-GB"/>
        </w:rPr>
        <w:t>.</w:t>
      </w:r>
    </w:p>
    <w:p w14:paraId="346F528F" w14:textId="717538F4" w:rsidR="001C287E" w:rsidRPr="007472D9" w:rsidRDefault="001C287E" w:rsidP="000745C8">
      <w:pPr>
        <w:widowControl w:val="0"/>
        <w:numPr>
          <w:ilvl w:val="1"/>
          <w:numId w:val="46"/>
        </w:numPr>
        <w:autoSpaceDE w:val="0"/>
        <w:autoSpaceDN w:val="0"/>
        <w:adjustRightInd w:val="0"/>
        <w:spacing w:before="120" w:after="120"/>
        <w:ind w:left="1134" w:hanging="567"/>
        <w:jc w:val="both"/>
        <w:rPr>
          <w:rFonts w:ascii="Times New Roman" w:hAnsi="Times New Roman"/>
          <w:i/>
          <w:iCs/>
          <w:color w:val="000000"/>
          <w:sz w:val="24"/>
          <w:szCs w:val="24"/>
          <w:lang w:val="en-GB"/>
        </w:rPr>
      </w:pPr>
      <w:r w:rsidRPr="007472D9">
        <w:rPr>
          <w:rFonts w:ascii="Times New Roman" w:hAnsi="Times New Roman"/>
          <w:i/>
          <w:iCs/>
          <w:color w:val="000000"/>
          <w:sz w:val="24"/>
          <w:szCs w:val="24"/>
          <w:lang w:val="en-GB"/>
        </w:rPr>
        <w:t>Các chi phí phát sinh liên quan khác.</w:t>
      </w:r>
    </w:p>
    <w:p w14:paraId="2DBF17B6" w14:textId="310EB015" w:rsidR="001C287E" w:rsidRPr="003B3D70" w:rsidRDefault="002E0621" w:rsidP="000745C8">
      <w:pPr>
        <w:pStyle w:val="oancuaDanhsach"/>
        <w:widowControl w:val="0"/>
        <w:numPr>
          <w:ilvl w:val="1"/>
          <w:numId w:val="69"/>
        </w:numPr>
        <w:autoSpaceDE w:val="0"/>
        <w:autoSpaceDN w:val="0"/>
        <w:adjustRightInd w:val="0"/>
        <w:spacing w:before="120" w:after="120"/>
        <w:ind w:left="567" w:hanging="567"/>
        <w:contextualSpacing w:val="0"/>
        <w:jc w:val="both"/>
        <w:rPr>
          <w:rFonts w:ascii="Times New Roman" w:hAnsi="Times New Roman"/>
          <w:color w:val="000000"/>
          <w:sz w:val="24"/>
          <w:szCs w:val="24"/>
          <w:lang w:val="en-GB"/>
        </w:rPr>
      </w:pPr>
      <w:r w:rsidRPr="003B3D70">
        <w:rPr>
          <w:rFonts w:ascii="Times New Roman" w:hAnsi="Times New Roman"/>
          <w:color w:val="000000"/>
          <w:sz w:val="24"/>
          <w:szCs w:val="24"/>
          <w:lang w:val="en-GB"/>
        </w:rPr>
        <w:t xml:space="preserve">Trừ trường hợp có quy định khác nêu tại </w:t>
      </w:r>
      <w:r w:rsidR="007D6EC9" w:rsidRPr="003B3D70">
        <w:rPr>
          <w:rFonts w:ascii="Times New Roman" w:hAnsi="Times New Roman"/>
          <w:color w:val="000000"/>
          <w:sz w:val="24"/>
          <w:szCs w:val="24"/>
          <w:lang w:val="en-GB"/>
        </w:rPr>
        <w:t xml:space="preserve">Hợp Đồng </w:t>
      </w:r>
      <w:r w:rsidRPr="003B3D70">
        <w:rPr>
          <w:rFonts w:ascii="Times New Roman" w:hAnsi="Times New Roman"/>
          <w:color w:val="000000"/>
          <w:sz w:val="24"/>
          <w:szCs w:val="24"/>
          <w:lang w:val="en-GB"/>
        </w:rPr>
        <w:t xml:space="preserve">này, một Bên vi phạm bất kỳ nghĩa vụ nào mà không khắc phục trong thời hạn ấn định nêu tại thông báo bằng văn bản của Bên Còn Lại sẽ bị phạt 8% giá trị Đơn Đặt Hàng. </w:t>
      </w:r>
    </w:p>
    <w:p w14:paraId="090DADA5" w14:textId="62FC239D" w:rsidR="002E0621" w:rsidRPr="00B25DE4" w:rsidRDefault="002E0621" w:rsidP="000745C8">
      <w:pPr>
        <w:pStyle w:val="oancuaDanhsach"/>
        <w:widowControl w:val="0"/>
        <w:numPr>
          <w:ilvl w:val="1"/>
          <w:numId w:val="69"/>
        </w:numPr>
        <w:autoSpaceDE w:val="0"/>
        <w:autoSpaceDN w:val="0"/>
        <w:adjustRightInd w:val="0"/>
        <w:spacing w:before="120" w:after="120"/>
        <w:ind w:left="567" w:hanging="567"/>
        <w:contextualSpacing w:val="0"/>
        <w:jc w:val="both"/>
        <w:rPr>
          <w:rFonts w:ascii="Times New Roman" w:hAnsi="Times New Roman"/>
          <w:color w:val="000000"/>
          <w:spacing w:val="-4"/>
          <w:sz w:val="24"/>
          <w:szCs w:val="24"/>
          <w:lang w:val="en-GB"/>
        </w:rPr>
      </w:pPr>
      <w:r w:rsidRPr="00B25DE4">
        <w:rPr>
          <w:rFonts w:ascii="Times New Roman" w:hAnsi="Times New Roman"/>
          <w:color w:val="000000"/>
          <w:spacing w:val="-4"/>
          <w:sz w:val="24"/>
          <w:szCs w:val="24"/>
          <w:lang w:val="en-GB"/>
        </w:rPr>
        <w:t xml:space="preserve">Lãi chậm trả: </w:t>
      </w:r>
      <w:r w:rsidRPr="00B25DE4">
        <w:rPr>
          <w:rFonts w:ascii="Times New Roman" w:hAnsi="Times New Roman"/>
          <w:color w:val="000000"/>
          <w:spacing w:val="-4"/>
          <w:sz w:val="24"/>
          <w:szCs w:val="24"/>
        </w:rPr>
        <w:t>Bên nào chậm thực hiện nghĩa vụ thanh toán (bao gồm nhưng không giới hạn: tiền phạt vi phạm, bồi thường thiệt hại, các khoản phải trả khác) thì phải trả lãi chậm trả 0,05%/ngày tính trên số tiền chậm thanh toán, kể từ ngày đến hạn cho đến khi thanh toán đầy đủ</w:t>
      </w:r>
      <w:r w:rsidR="00042B28" w:rsidRPr="00B25DE4">
        <w:rPr>
          <w:rFonts w:ascii="Times New Roman" w:hAnsi="Times New Roman"/>
          <w:color w:val="000000"/>
          <w:spacing w:val="-4"/>
          <w:sz w:val="24"/>
          <w:szCs w:val="24"/>
        </w:rPr>
        <w:t>.</w:t>
      </w:r>
    </w:p>
    <w:p w14:paraId="56AD7EB6" w14:textId="1B85D459" w:rsidR="0079169F" w:rsidRPr="007472D9" w:rsidRDefault="0079169F" w:rsidP="000745C8">
      <w:pPr>
        <w:widowControl w:val="0"/>
        <w:autoSpaceDE w:val="0"/>
        <w:autoSpaceDN w:val="0"/>
        <w:adjustRightInd w:val="0"/>
        <w:spacing w:before="120" w:after="120"/>
        <w:jc w:val="both"/>
        <w:rPr>
          <w:rFonts w:ascii="Times New Roman" w:hAnsi="Times New Roman"/>
          <w:b/>
          <w:bCs/>
          <w:color w:val="000000"/>
          <w:sz w:val="24"/>
          <w:szCs w:val="24"/>
        </w:rPr>
      </w:pPr>
      <w:r w:rsidRPr="007472D9">
        <w:rPr>
          <w:rFonts w:ascii="Times New Roman" w:hAnsi="Times New Roman"/>
          <w:b/>
          <w:bCs/>
          <w:color w:val="000000"/>
          <w:sz w:val="24"/>
          <w:szCs w:val="24"/>
        </w:rPr>
        <w:t xml:space="preserve">ĐIỀU </w:t>
      </w:r>
      <w:r w:rsidR="00135DB9">
        <w:rPr>
          <w:rFonts w:ascii="Times New Roman" w:hAnsi="Times New Roman"/>
          <w:b/>
          <w:bCs/>
          <w:color w:val="000000"/>
          <w:sz w:val="24"/>
          <w:szCs w:val="24"/>
        </w:rPr>
        <w:t>9</w:t>
      </w:r>
      <w:r w:rsidRPr="007472D9">
        <w:rPr>
          <w:rFonts w:ascii="Times New Roman" w:hAnsi="Times New Roman"/>
          <w:b/>
          <w:bCs/>
          <w:color w:val="000000"/>
          <w:sz w:val="24"/>
          <w:szCs w:val="24"/>
        </w:rPr>
        <w:t xml:space="preserve">: ĐỘC QUYỀN – </w:t>
      </w:r>
      <w:r w:rsidR="00547C10" w:rsidRPr="007472D9">
        <w:rPr>
          <w:rFonts w:ascii="Times New Roman" w:hAnsi="Times New Roman"/>
          <w:b/>
          <w:bCs/>
          <w:color w:val="000000"/>
          <w:sz w:val="24"/>
          <w:szCs w:val="24"/>
        </w:rPr>
        <w:t>CHỐNG CẠNH TRANH</w:t>
      </w:r>
    </w:p>
    <w:p w14:paraId="16B0563E" w14:textId="5554F0E9" w:rsidR="0079169F" w:rsidRPr="003B3D70" w:rsidRDefault="00424BDF" w:rsidP="000745C8">
      <w:pPr>
        <w:pStyle w:val="oancuaDanhsach"/>
        <w:widowControl w:val="0"/>
        <w:numPr>
          <w:ilvl w:val="1"/>
          <w:numId w:val="70"/>
        </w:numPr>
        <w:autoSpaceDE w:val="0"/>
        <w:autoSpaceDN w:val="0"/>
        <w:adjustRightInd w:val="0"/>
        <w:spacing w:before="120" w:after="120"/>
        <w:ind w:left="567" w:hanging="567"/>
        <w:contextualSpacing w:val="0"/>
        <w:jc w:val="both"/>
        <w:rPr>
          <w:rFonts w:ascii="Times New Roman" w:hAnsi="Times New Roman"/>
          <w:sz w:val="24"/>
          <w:szCs w:val="24"/>
        </w:rPr>
      </w:pPr>
      <w:r w:rsidRPr="003B3D70">
        <w:rPr>
          <w:rFonts w:ascii="Times New Roman" w:hAnsi="Times New Roman"/>
          <w:color w:val="000000"/>
          <w:sz w:val="24"/>
          <w:szCs w:val="24"/>
        </w:rPr>
        <w:t xml:space="preserve">Trong thời hạn </w:t>
      </w:r>
      <w:r w:rsidR="007D6EC9" w:rsidRPr="003B3D70">
        <w:rPr>
          <w:rFonts w:ascii="Times New Roman" w:hAnsi="Times New Roman"/>
          <w:color w:val="000000"/>
          <w:sz w:val="24"/>
          <w:szCs w:val="24"/>
        </w:rPr>
        <w:t xml:space="preserve">Hợp </w:t>
      </w:r>
      <w:r w:rsidR="00960520" w:rsidRPr="003B3D70">
        <w:rPr>
          <w:rFonts w:ascii="Times New Roman" w:hAnsi="Times New Roman"/>
          <w:color w:val="000000"/>
          <w:sz w:val="24"/>
          <w:szCs w:val="24"/>
        </w:rPr>
        <w:t>Đồng,</w:t>
      </w:r>
      <w:r w:rsidRPr="003B3D70">
        <w:rPr>
          <w:rFonts w:ascii="Times New Roman" w:hAnsi="Times New Roman"/>
          <w:color w:val="000000"/>
          <w:sz w:val="24"/>
          <w:szCs w:val="24"/>
        </w:rPr>
        <w:t xml:space="preserve"> đối với </w:t>
      </w:r>
      <w:r w:rsidRPr="00FD76D5">
        <w:rPr>
          <w:rFonts w:ascii="Times New Roman" w:hAnsi="Times New Roman"/>
          <w:b/>
          <w:bCs/>
          <w:color w:val="000000"/>
          <w:sz w:val="24"/>
          <w:szCs w:val="24"/>
          <w:highlight w:val="yellow"/>
        </w:rPr>
        <w:t>[khu vực/diện tích vườn … ha]</w:t>
      </w:r>
      <w:r w:rsidRPr="003B3D70">
        <w:rPr>
          <w:rFonts w:ascii="Times New Roman" w:hAnsi="Times New Roman"/>
          <w:color w:val="000000"/>
          <w:sz w:val="24"/>
          <w:szCs w:val="24"/>
        </w:rPr>
        <w:t xml:space="preserve"> và/hoặc sản lượng đã cam kết tại </w:t>
      </w:r>
      <w:r w:rsidR="002E0621" w:rsidRPr="003B3D70">
        <w:rPr>
          <w:rFonts w:ascii="Times New Roman" w:hAnsi="Times New Roman"/>
          <w:color w:val="000000"/>
          <w:sz w:val="24"/>
          <w:szCs w:val="24"/>
        </w:rPr>
        <w:t>Đơn Đặt Hàng</w:t>
      </w:r>
      <w:r w:rsidRPr="003B3D70">
        <w:rPr>
          <w:rFonts w:ascii="Times New Roman" w:hAnsi="Times New Roman"/>
          <w:color w:val="000000"/>
          <w:sz w:val="24"/>
          <w:szCs w:val="24"/>
        </w:rPr>
        <w:t xml:space="preserve"> có hiệu lực (gọi chung là “</w:t>
      </w:r>
      <w:r w:rsidRPr="003B3D70">
        <w:rPr>
          <w:rFonts w:ascii="Times New Roman" w:hAnsi="Times New Roman"/>
          <w:b/>
          <w:bCs/>
          <w:color w:val="000000"/>
          <w:sz w:val="24"/>
          <w:szCs w:val="24"/>
        </w:rPr>
        <w:t>Vùng/Sản lượng Độc quyền</w:t>
      </w:r>
      <w:r w:rsidRPr="003B3D70">
        <w:rPr>
          <w:rFonts w:ascii="Times New Roman" w:hAnsi="Times New Roman"/>
          <w:color w:val="000000"/>
          <w:sz w:val="24"/>
          <w:szCs w:val="24"/>
        </w:rPr>
        <w:t xml:space="preserve">”), Bên Bán chỉ cung cấp </w:t>
      </w:r>
      <w:r w:rsidR="00A56118" w:rsidRPr="003B3D70">
        <w:rPr>
          <w:rFonts w:ascii="Times New Roman" w:hAnsi="Times New Roman"/>
          <w:color w:val="000000"/>
          <w:sz w:val="24"/>
          <w:szCs w:val="24"/>
        </w:rPr>
        <w:t xml:space="preserve">Hàng Hoá </w:t>
      </w:r>
      <w:r w:rsidRPr="003B3D70">
        <w:rPr>
          <w:rFonts w:ascii="Times New Roman" w:hAnsi="Times New Roman"/>
          <w:color w:val="000000"/>
          <w:sz w:val="24"/>
          <w:szCs w:val="24"/>
        </w:rPr>
        <w:t xml:space="preserve">cho Bên Mua và không trực tiếp/gián tiếp bán cho bất kỳ bên thứ ba nào (bao gồm thông qua trung gian, thay nhãn, hoặc cấu trúc giao dịch khác có mục đích lách </w:t>
      </w:r>
      <w:r w:rsidR="007D6EC9" w:rsidRPr="003B3D70">
        <w:rPr>
          <w:rFonts w:ascii="Times New Roman" w:hAnsi="Times New Roman"/>
          <w:color w:val="000000"/>
          <w:sz w:val="24"/>
          <w:szCs w:val="24"/>
        </w:rPr>
        <w:t>Hợp Đồng</w:t>
      </w:r>
      <w:r w:rsidRPr="003B3D70">
        <w:rPr>
          <w:rFonts w:ascii="Times New Roman" w:hAnsi="Times New Roman"/>
          <w:color w:val="000000"/>
          <w:sz w:val="24"/>
          <w:szCs w:val="24"/>
        </w:rPr>
        <w:t>), trừ khi có chấp thuận trước bằng văn bản của Bên Mua. Phần sản lượng vượt cam kết, nếu có, Bên Mua có quyền ưu tiên mua; Bên Bán chỉ được chào bán</w:t>
      </w:r>
      <w:r w:rsidR="00135DB9">
        <w:rPr>
          <w:rFonts w:ascii="Times New Roman" w:hAnsi="Times New Roman"/>
          <w:color w:val="000000"/>
          <w:sz w:val="24"/>
          <w:szCs w:val="24"/>
        </w:rPr>
        <w:t xml:space="preserve"> </w:t>
      </w:r>
      <w:r w:rsidRPr="003B3D70">
        <w:rPr>
          <w:rFonts w:ascii="Times New Roman" w:hAnsi="Times New Roman"/>
          <w:color w:val="000000"/>
          <w:sz w:val="24"/>
          <w:szCs w:val="24"/>
        </w:rPr>
        <w:t>cho bên khác khi Bên Mua từ chối bằng văn bản</w:t>
      </w:r>
      <w:r w:rsidR="0079169F" w:rsidRPr="003B3D70">
        <w:rPr>
          <w:rFonts w:ascii="Times New Roman" w:hAnsi="Times New Roman"/>
          <w:sz w:val="24"/>
          <w:szCs w:val="24"/>
        </w:rPr>
        <w:t>.</w:t>
      </w:r>
    </w:p>
    <w:p w14:paraId="45C26FAD" w14:textId="7D7294DB" w:rsidR="001C287E" w:rsidRPr="003B3D70" w:rsidRDefault="00424BDF" w:rsidP="000745C8">
      <w:pPr>
        <w:pStyle w:val="oancuaDanhsach"/>
        <w:widowControl w:val="0"/>
        <w:numPr>
          <w:ilvl w:val="1"/>
          <w:numId w:val="70"/>
        </w:numPr>
        <w:autoSpaceDE w:val="0"/>
        <w:autoSpaceDN w:val="0"/>
        <w:adjustRightInd w:val="0"/>
        <w:spacing w:before="120" w:after="120"/>
        <w:ind w:left="567" w:hanging="567"/>
        <w:contextualSpacing w:val="0"/>
        <w:jc w:val="both"/>
        <w:rPr>
          <w:rFonts w:ascii="Times New Roman" w:hAnsi="Times New Roman"/>
          <w:color w:val="000000"/>
          <w:sz w:val="24"/>
          <w:szCs w:val="24"/>
        </w:rPr>
      </w:pPr>
      <w:r w:rsidRPr="007472D9">
        <w:rPr>
          <w:rFonts w:ascii="Times New Roman" w:hAnsi="Times New Roman"/>
          <w:sz w:val="24"/>
          <w:szCs w:val="24"/>
        </w:rPr>
        <w:t>Mỗi Bên không được lôi kéo, tuyển dụng hoặc nhận làm việc (</w:t>
      </w:r>
      <w:r w:rsidRPr="00135DB9">
        <w:rPr>
          <w:rFonts w:ascii="Times New Roman" w:hAnsi="Times New Roman"/>
          <w:sz w:val="24"/>
          <w:szCs w:val="24"/>
        </w:rPr>
        <w:t xml:space="preserve">trực tiếp/gián tiếp) </w:t>
      </w:r>
      <w:r w:rsidRPr="003B3D70">
        <w:rPr>
          <w:rFonts w:ascii="Times New Roman" w:hAnsi="Times New Roman"/>
          <w:sz w:val="24"/>
          <w:szCs w:val="24"/>
        </w:rPr>
        <w:t>nhân sự chủ chốt</w:t>
      </w:r>
      <w:r w:rsidRPr="00135DB9">
        <w:rPr>
          <w:rFonts w:ascii="Times New Roman" w:hAnsi="Times New Roman"/>
          <w:sz w:val="24"/>
          <w:szCs w:val="24"/>
        </w:rPr>
        <w:t xml:space="preserve"> của Bên kia (những người tham gia/biết thông tin về nguồn</w:t>
      </w:r>
      <w:r w:rsidRPr="007472D9">
        <w:rPr>
          <w:rFonts w:ascii="Times New Roman" w:hAnsi="Times New Roman"/>
          <w:sz w:val="24"/>
          <w:szCs w:val="24"/>
        </w:rPr>
        <w:t xml:space="preserve"> hàng, giá, chất lượng, logistics, khách hàng)</w:t>
      </w:r>
      <w:r w:rsidR="0079169F" w:rsidRPr="007472D9">
        <w:rPr>
          <w:rFonts w:ascii="Times New Roman" w:hAnsi="Times New Roman"/>
          <w:sz w:val="24"/>
          <w:szCs w:val="24"/>
        </w:rPr>
        <w:t>.</w:t>
      </w:r>
      <w:r w:rsidRPr="007472D9">
        <w:rPr>
          <w:rFonts w:ascii="Times New Roman" w:hAnsi="Times New Roman"/>
          <w:sz w:val="24"/>
          <w:szCs w:val="24"/>
        </w:rPr>
        <w:t xml:space="preserve"> Quy định này tiếp tục có hiệu lực trong vòng 03 năm kể từ ngày </w:t>
      </w:r>
      <w:r w:rsidR="007D6EC9">
        <w:rPr>
          <w:rFonts w:ascii="Times New Roman" w:hAnsi="Times New Roman"/>
          <w:sz w:val="24"/>
          <w:szCs w:val="24"/>
        </w:rPr>
        <w:t>Hợp Đồng</w:t>
      </w:r>
      <w:r w:rsidRPr="007472D9">
        <w:rPr>
          <w:rFonts w:ascii="Times New Roman" w:hAnsi="Times New Roman"/>
          <w:sz w:val="24"/>
          <w:szCs w:val="24"/>
        </w:rPr>
        <w:t xml:space="preserve"> này chấm dứt hiệu lực.</w:t>
      </w:r>
    </w:p>
    <w:p w14:paraId="2CCBD8A6" w14:textId="77777777" w:rsidR="00AF64A5" w:rsidRPr="007472D9" w:rsidRDefault="00AF64A5" w:rsidP="00AF64A5">
      <w:pPr>
        <w:widowControl w:val="0"/>
        <w:autoSpaceDE w:val="0"/>
        <w:autoSpaceDN w:val="0"/>
        <w:adjustRightInd w:val="0"/>
        <w:spacing w:before="120" w:after="120"/>
        <w:ind w:left="567" w:hanging="567"/>
        <w:jc w:val="both"/>
        <w:rPr>
          <w:rFonts w:ascii="Times New Roman" w:hAnsi="Times New Roman"/>
          <w:b/>
          <w:bCs/>
          <w:color w:val="000000"/>
          <w:sz w:val="24"/>
          <w:szCs w:val="24"/>
        </w:rPr>
      </w:pPr>
      <w:r w:rsidRPr="007472D9">
        <w:rPr>
          <w:rFonts w:ascii="Times New Roman" w:hAnsi="Times New Roman"/>
          <w:b/>
          <w:bCs/>
          <w:color w:val="000000"/>
          <w:sz w:val="24"/>
          <w:szCs w:val="24"/>
        </w:rPr>
        <w:t>ĐIỀU 10: BẤT KHẢ KHÁNG</w:t>
      </w:r>
    </w:p>
    <w:p w14:paraId="234327A8" w14:textId="77777777" w:rsidR="00AF64A5" w:rsidRPr="006A7564" w:rsidRDefault="00AF64A5" w:rsidP="00AF64A5">
      <w:pPr>
        <w:pStyle w:val="oancuaDanhsach"/>
        <w:widowControl w:val="0"/>
        <w:numPr>
          <w:ilvl w:val="1"/>
          <w:numId w:val="71"/>
        </w:numPr>
        <w:autoSpaceDE w:val="0"/>
        <w:autoSpaceDN w:val="0"/>
        <w:adjustRightInd w:val="0"/>
        <w:spacing w:before="120" w:after="120"/>
        <w:ind w:left="567" w:right="79" w:hanging="567"/>
        <w:contextualSpacing w:val="0"/>
        <w:jc w:val="both"/>
        <w:rPr>
          <w:rFonts w:ascii="Times New Roman" w:hAnsi="Times New Roman"/>
          <w:sz w:val="24"/>
          <w:szCs w:val="24"/>
        </w:rPr>
      </w:pPr>
      <w:r w:rsidRPr="006A7564">
        <w:rPr>
          <w:rFonts w:ascii="Times New Roman" w:hAnsi="Times New Roman"/>
          <w:sz w:val="24"/>
          <w:szCs w:val="24"/>
        </w:rPr>
        <w:t>Bất khả kháng có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không thể thực hiện hoặc thực hiện không đầy đủ các nghĩa vụ của mình theo quy định tại Hợp Đồng (dưới đây được gọi là “</w:t>
      </w:r>
      <w:r w:rsidRPr="006A7564">
        <w:rPr>
          <w:rFonts w:ascii="Times New Roman" w:hAnsi="Times New Roman"/>
          <w:b/>
          <w:bCs/>
          <w:sz w:val="24"/>
          <w:szCs w:val="24"/>
        </w:rPr>
        <w:t>Điều kiện Bất khả kháng</w:t>
      </w:r>
      <w:r w:rsidRPr="006A7564">
        <w:rPr>
          <w:rFonts w:ascii="Times New Roman" w:hAnsi="Times New Roman"/>
          <w:sz w:val="24"/>
          <w:szCs w:val="24"/>
        </w:rPr>
        <w:t xml:space="preserve">”), bao gồm nhưng không giới hạn ở (a) các lệnh cấm xuất, hạn chế xuất, hoặc biện pháp hành chính của Chính phủ hoặc bất kỳ cơ quan có thẩm quyền nào ảnh hưởng đến lô hàng hoặc các quyết định, quy định  pháp lý do chính phủ Việt nam hoặc Chính phủ nơi có cảng xuất, cảng nhập, cảng quá cảnh nhằm hạn chế xuất khẩu, nhập khẩu, quá cảnh, dù là một phần hay toàn bộ, hoặc (b) đình công, ngừng việc tập thể của người lao động, hoặc các tranh chấp lao động; hoặc (c) đóng cửa, phong tỏa khu vực sản xuất nhà máy (lockout); hoặc (d) lũ lụt; hoặc (e) hạn hán; hoặc (f) chiến tranh, dù đã tuyên bố hay chưa tuyên bố; hoặc (g) nội chiến, cách mạng, bạo loạn; hoặc (h) hành vi khủng bố, phá hoại; hoặc (i) hỏa hoạn; hoặc (j) bão, lốc xoáy, thiên tai; hoặc (k) dịch bệnh, đại dịch; hoặc (l) các trở ngại không thể lường trước và không thể tránh khỏi đối với hoạt động vận tải đường bộ, đường biển, đường hàng không hoặc các phương thức vận tải khác; hoặc m) bất kỳ sự kiện hoặc tình huống nào khác được coi là Bất khả kháng theo các điều khoản thương mại quốc tế được thừa nhận rộng rãi; hoặc (n) bất kỳ sự kiện thiên tai nào đó (Act of God) hoặc sự kiện Bất khả kháng nào khác. Trong mọi trường hợp, các Bên thống nhất áp dụng và tuân thủ các quy định về Bất khả kháng (Force Majeure) theo </w:t>
      </w:r>
      <w:r w:rsidRPr="006A7564">
        <w:rPr>
          <w:rFonts w:ascii="Times New Roman" w:hAnsi="Times New Roman"/>
          <w:sz w:val="24"/>
          <w:szCs w:val="24"/>
        </w:rPr>
        <w:lastRenderedPageBreak/>
        <w:t>Điều khoản Incoterms và/hoặc Điều khoản Bất khả kháng của Phòng Thương mại Quốc tế (International Chamber of Commerce - ICC) tại Paris, Ấn phẩm số 421 (ICC Force Majeure Clause 2003/ICC Hardship Clause 2003), hoặc phiên bản sửa đổi mới nhất có hiệu lực tại thời điểm xảy ra sự kiện Bất khả kháng.</w:t>
      </w:r>
    </w:p>
    <w:p w14:paraId="62551938" w14:textId="77777777" w:rsidR="00AF64A5" w:rsidRPr="006A7564" w:rsidRDefault="00AF64A5" w:rsidP="00AF64A5">
      <w:pPr>
        <w:pStyle w:val="oancuaDanhsach"/>
        <w:widowControl w:val="0"/>
        <w:numPr>
          <w:ilvl w:val="1"/>
          <w:numId w:val="71"/>
        </w:numPr>
        <w:autoSpaceDE w:val="0"/>
        <w:autoSpaceDN w:val="0"/>
        <w:adjustRightInd w:val="0"/>
        <w:spacing w:before="120" w:after="120"/>
        <w:ind w:left="567" w:right="79" w:hanging="567"/>
        <w:contextualSpacing w:val="0"/>
        <w:jc w:val="both"/>
        <w:rPr>
          <w:rFonts w:ascii="Times New Roman" w:hAnsi="Times New Roman"/>
          <w:sz w:val="24"/>
          <w:szCs w:val="24"/>
        </w:rPr>
      </w:pPr>
      <w:r w:rsidRPr="006A7564">
        <w:rPr>
          <w:rFonts w:ascii="Times New Roman" w:hAnsi="Times New Roman"/>
          <w:sz w:val="24"/>
          <w:szCs w:val="24"/>
        </w:rPr>
        <w:t>Bên bị ảnh hưởng bởi Sự Kiện Bất Khả Kháng (“</w:t>
      </w:r>
      <w:r w:rsidRPr="006A7564">
        <w:rPr>
          <w:rFonts w:ascii="Times New Roman" w:hAnsi="Times New Roman"/>
          <w:b/>
          <w:bCs/>
          <w:sz w:val="24"/>
          <w:szCs w:val="24"/>
        </w:rPr>
        <w:t>Bên Bị Ảnh Hưởng</w:t>
      </w:r>
      <w:r w:rsidRPr="006A7564">
        <w:rPr>
          <w:rFonts w:ascii="Times New Roman" w:hAnsi="Times New Roman"/>
          <w:sz w:val="24"/>
          <w:szCs w:val="24"/>
        </w:rPr>
        <w:t>”) có nghĩa vụ phải thông báo ngay bằng văn bản đến Bên còn lại về Sự Kiện Bất Khả Kháng ngay khi việc thực hiện Hợp Đồng  bị ảnh hưởng do xảy ra Sự Kiện Bất Khả Kháng, và Bên Bị Ảnh Hưởng phải cung cấp chứng từ/xác nhận của cơ quan nhà nước có thẩm quyền về sự tồn tại của Sự Kiện Bất Khả Kháng hoặc cung cấp các bằng chứng xác thực chứng minh sự tồn tại và ảnh hưởng của Sự Kiện Bất Khả Kháng ngay khi được Bên còn lại yêu cầu.</w:t>
      </w:r>
    </w:p>
    <w:p w14:paraId="75B5543B" w14:textId="77777777" w:rsidR="00AF64A5" w:rsidRPr="006A7564" w:rsidRDefault="00AF64A5" w:rsidP="00AF64A5">
      <w:pPr>
        <w:pStyle w:val="oancuaDanhsach"/>
        <w:widowControl w:val="0"/>
        <w:numPr>
          <w:ilvl w:val="1"/>
          <w:numId w:val="71"/>
        </w:numPr>
        <w:autoSpaceDE w:val="0"/>
        <w:autoSpaceDN w:val="0"/>
        <w:adjustRightInd w:val="0"/>
        <w:spacing w:before="120" w:after="120"/>
        <w:ind w:left="567" w:right="79" w:hanging="567"/>
        <w:contextualSpacing w:val="0"/>
        <w:jc w:val="both"/>
        <w:rPr>
          <w:rFonts w:ascii="Times New Roman" w:hAnsi="Times New Roman"/>
          <w:spacing w:val="-2"/>
          <w:sz w:val="24"/>
          <w:szCs w:val="24"/>
        </w:rPr>
      </w:pPr>
      <w:r w:rsidRPr="006A7564">
        <w:rPr>
          <w:rFonts w:ascii="Times New Roman" w:hAnsi="Times New Roman"/>
          <w:spacing w:val="-2"/>
          <w:sz w:val="24"/>
          <w:szCs w:val="24"/>
        </w:rPr>
        <w:t>Nếu Sự kiện Bất khả kháng ngăn cản một Bên thực hiện nghĩa vụ của mình trong thời gian 30 ngày liên tục kể từ ngày gửi thông báo cho Bên Còn Lại theo Điều 10.2, thì một Bên có quyền yêu cầu chấm dứt hiệu lực của Đơn Đặt Hàng bị vi phạm bằng việc gửi thông báo bằng văn bản cho Bên Còn lại trước ít nhất 05 ngày trước ngày dự định chấm dứt.</w:t>
      </w:r>
    </w:p>
    <w:p w14:paraId="486D41EF" w14:textId="77777777" w:rsidR="00AF64A5" w:rsidRPr="006A7564" w:rsidRDefault="00AF64A5" w:rsidP="00AF64A5">
      <w:pPr>
        <w:pStyle w:val="oancuaDanhsach"/>
        <w:widowControl w:val="0"/>
        <w:numPr>
          <w:ilvl w:val="1"/>
          <w:numId w:val="71"/>
        </w:numPr>
        <w:autoSpaceDE w:val="0"/>
        <w:autoSpaceDN w:val="0"/>
        <w:adjustRightInd w:val="0"/>
        <w:spacing w:before="120" w:after="120"/>
        <w:ind w:left="567" w:right="79" w:hanging="567"/>
        <w:jc w:val="both"/>
        <w:rPr>
          <w:rFonts w:ascii="Times New Roman" w:hAnsi="Times New Roman"/>
          <w:sz w:val="24"/>
          <w:szCs w:val="24"/>
        </w:rPr>
      </w:pPr>
      <w:r w:rsidRPr="006A7564">
        <w:rPr>
          <w:rFonts w:ascii="Times New Roman" w:hAnsi="Times New Roman"/>
          <w:sz w:val="24"/>
          <w:szCs w:val="24"/>
        </w:rPr>
        <w:t xml:space="preserve">Để tránh nhầm lẫn, Hợp đồng này được ký kết vào thời điểm đại dịch COVID-19 đã xảy ra. Theo đó, các Bên thừa nhận và chấp nhận toàn bộ rủi ro cũng như các vấn đề có thể phát sinh do đại dịch này, bao gồm nhưng không giới hạn ở các biện pháp phong tỏa (lockdown), giới nghiêm (curfew), cách ly kiểm dịch (quarantine), và lệnh cấm vận (embargo), </w:t>
      </w:r>
      <w:r w:rsidRPr="006A7564">
        <w:rPr>
          <w:rFonts w:ascii="Times New Roman" w:hAnsi="Times New Roman"/>
          <w:b/>
          <w:bCs/>
          <w:sz w:val="24"/>
          <w:szCs w:val="24"/>
        </w:rPr>
        <w:t>không được coi là Sự kiện Bất khả kháng</w:t>
      </w:r>
      <w:r w:rsidRPr="006A7564">
        <w:rPr>
          <w:rFonts w:ascii="Times New Roman" w:hAnsi="Times New Roman"/>
          <w:sz w:val="24"/>
          <w:szCs w:val="24"/>
        </w:rPr>
        <w:t xml:space="preserve"> theo Hợp đồng này. Theo đó, dù có hay không sự bùng nổ trở lại của dịch bệnh COVID-19 hoặc một dịch bệnh tương tự, không bên nào được lấy lý do đó để tạm ngưng hoặc trì hoãn thực hiện nghĩa vụ đã được quy định tại Hợp đồng.</w:t>
      </w:r>
    </w:p>
    <w:p w14:paraId="62B61D2F" w14:textId="46DB15BF" w:rsidR="00586D4D" w:rsidRPr="007472D9" w:rsidRDefault="00586D4D" w:rsidP="000745C8">
      <w:pPr>
        <w:widowControl w:val="0"/>
        <w:autoSpaceDE w:val="0"/>
        <w:autoSpaceDN w:val="0"/>
        <w:adjustRightInd w:val="0"/>
        <w:spacing w:before="120" w:after="120"/>
        <w:jc w:val="both"/>
        <w:rPr>
          <w:rFonts w:ascii="Times New Roman" w:hAnsi="Times New Roman"/>
          <w:color w:val="000000"/>
          <w:sz w:val="24"/>
          <w:szCs w:val="24"/>
        </w:rPr>
      </w:pPr>
      <w:r w:rsidRPr="007472D9">
        <w:rPr>
          <w:rFonts w:ascii="Times New Roman" w:hAnsi="Times New Roman"/>
          <w:b/>
          <w:bCs/>
          <w:color w:val="000000"/>
          <w:sz w:val="24"/>
          <w:szCs w:val="24"/>
        </w:rPr>
        <w:t>ĐI</w:t>
      </w:r>
      <w:r w:rsidRPr="007472D9">
        <w:rPr>
          <w:rFonts w:ascii="Times New Roman" w:hAnsi="Times New Roman"/>
          <w:b/>
          <w:bCs/>
          <w:color w:val="000000"/>
          <w:spacing w:val="1"/>
          <w:sz w:val="24"/>
          <w:szCs w:val="24"/>
        </w:rPr>
        <w:t>Ề</w:t>
      </w:r>
      <w:r w:rsidRPr="007472D9">
        <w:rPr>
          <w:rFonts w:ascii="Times New Roman" w:hAnsi="Times New Roman"/>
          <w:b/>
          <w:bCs/>
          <w:color w:val="000000"/>
          <w:sz w:val="24"/>
          <w:szCs w:val="24"/>
        </w:rPr>
        <w:t xml:space="preserve">U </w:t>
      </w:r>
      <w:r w:rsidR="001C287E" w:rsidRPr="007472D9">
        <w:rPr>
          <w:rFonts w:ascii="Times New Roman" w:hAnsi="Times New Roman"/>
          <w:b/>
          <w:bCs/>
          <w:color w:val="000000"/>
          <w:sz w:val="24"/>
          <w:szCs w:val="24"/>
        </w:rPr>
        <w:t>11</w:t>
      </w:r>
      <w:r w:rsidRPr="007472D9">
        <w:rPr>
          <w:rFonts w:ascii="Times New Roman" w:hAnsi="Times New Roman"/>
          <w:b/>
          <w:bCs/>
          <w:color w:val="000000"/>
          <w:sz w:val="24"/>
          <w:szCs w:val="24"/>
        </w:rPr>
        <w:t>:</w:t>
      </w:r>
      <w:r w:rsidR="00295C1E" w:rsidRPr="007472D9">
        <w:rPr>
          <w:rFonts w:ascii="Times New Roman" w:hAnsi="Times New Roman"/>
          <w:b/>
          <w:bCs/>
          <w:color w:val="000000"/>
          <w:sz w:val="24"/>
          <w:szCs w:val="24"/>
        </w:rPr>
        <w:t xml:space="preserve"> </w:t>
      </w:r>
      <w:r w:rsidRPr="007472D9">
        <w:rPr>
          <w:rFonts w:ascii="Times New Roman" w:hAnsi="Times New Roman"/>
          <w:b/>
          <w:bCs/>
          <w:color w:val="000000"/>
          <w:sz w:val="24"/>
          <w:szCs w:val="24"/>
        </w:rPr>
        <w:t>ĐI</w:t>
      </w:r>
      <w:r w:rsidRPr="007472D9">
        <w:rPr>
          <w:rFonts w:ascii="Times New Roman" w:hAnsi="Times New Roman"/>
          <w:b/>
          <w:bCs/>
          <w:color w:val="000000"/>
          <w:spacing w:val="1"/>
          <w:sz w:val="24"/>
          <w:szCs w:val="24"/>
        </w:rPr>
        <w:t>Ề</w:t>
      </w:r>
      <w:r w:rsidRPr="007472D9">
        <w:rPr>
          <w:rFonts w:ascii="Times New Roman" w:hAnsi="Times New Roman"/>
          <w:b/>
          <w:bCs/>
          <w:color w:val="000000"/>
          <w:sz w:val="24"/>
          <w:szCs w:val="24"/>
        </w:rPr>
        <w:t xml:space="preserve">U </w:t>
      </w:r>
      <w:r w:rsidRPr="007472D9">
        <w:rPr>
          <w:rFonts w:ascii="Times New Roman" w:hAnsi="Times New Roman"/>
          <w:b/>
          <w:bCs/>
          <w:color w:val="000000"/>
          <w:spacing w:val="-2"/>
          <w:sz w:val="24"/>
          <w:szCs w:val="24"/>
        </w:rPr>
        <w:t>K</w:t>
      </w:r>
      <w:r w:rsidRPr="007472D9">
        <w:rPr>
          <w:rFonts w:ascii="Times New Roman" w:hAnsi="Times New Roman"/>
          <w:b/>
          <w:bCs/>
          <w:color w:val="000000"/>
          <w:sz w:val="24"/>
          <w:szCs w:val="24"/>
        </w:rPr>
        <w:t>H</w:t>
      </w:r>
      <w:r w:rsidRPr="007472D9">
        <w:rPr>
          <w:rFonts w:ascii="Times New Roman" w:hAnsi="Times New Roman"/>
          <w:b/>
          <w:bCs/>
          <w:color w:val="000000"/>
          <w:spacing w:val="1"/>
          <w:sz w:val="24"/>
          <w:szCs w:val="24"/>
        </w:rPr>
        <w:t>O</w:t>
      </w:r>
      <w:r w:rsidRPr="007472D9">
        <w:rPr>
          <w:rFonts w:ascii="Times New Roman" w:hAnsi="Times New Roman"/>
          <w:b/>
          <w:bCs/>
          <w:color w:val="000000"/>
          <w:spacing w:val="3"/>
          <w:sz w:val="24"/>
          <w:szCs w:val="24"/>
        </w:rPr>
        <w:t>Ả</w:t>
      </w:r>
      <w:r w:rsidRPr="007472D9">
        <w:rPr>
          <w:rFonts w:ascii="Times New Roman" w:hAnsi="Times New Roman"/>
          <w:b/>
          <w:bCs/>
          <w:color w:val="000000"/>
          <w:sz w:val="24"/>
          <w:szCs w:val="24"/>
        </w:rPr>
        <w:t xml:space="preserve">N </w:t>
      </w:r>
      <w:r w:rsidRPr="007472D9">
        <w:rPr>
          <w:rFonts w:ascii="Times New Roman" w:hAnsi="Times New Roman"/>
          <w:b/>
          <w:bCs/>
          <w:color w:val="000000"/>
          <w:spacing w:val="-1"/>
          <w:sz w:val="24"/>
          <w:szCs w:val="24"/>
        </w:rPr>
        <w:t>C</w:t>
      </w:r>
      <w:r w:rsidRPr="007472D9">
        <w:rPr>
          <w:rFonts w:ascii="Times New Roman" w:hAnsi="Times New Roman"/>
          <w:b/>
          <w:bCs/>
          <w:color w:val="000000"/>
          <w:sz w:val="24"/>
          <w:szCs w:val="24"/>
        </w:rPr>
        <w:t>HUNG</w:t>
      </w:r>
    </w:p>
    <w:p w14:paraId="6930D815" w14:textId="77777777" w:rsidR="00AF64A5" w:rsidRPr="003B3D70" w:rsidRDefault="00AF64A5" w:rsidP="00AF64A5">
      <w:pPr>
        <w:pStyle w:val="oancuaDanhsach"/>
        <w:numPr>
          <w:ilvl w:val="1"/>
          <w:numId w:val="72"/>
        </w:numPr>
        <w:spacing w:before="120" w:after="120"/>
        <w:ind w:left="567" w:right="26" w:hanging="567"/>
        <w:contextualSpacing w:val="0"/>
        <w:jc w:val="both"/>
        <w:rPr>
          <w:rFonts w:ascii="Times New Roman" w:hAnsi="Times New Roman"/>
          <w:sz w:val="24"/>
          <w:szCs w:val="24"/>
        </w:rPr>
      </w:pPr>
      <w:r w:rsidRPr="003B3D70">
        <w:rPr>
          <w:rFonts w:ascii="Times New Roman" w:hAnsi="Times New Roman"/>
          <w:iCs/>
          <w:sz w:val="24"/>
          <w:szCs w:val="24"/>
        </w:rPr>
        <w:t>Hai bên cam kết thực hiện nghiêm túc các điều khoản đã ký, mọi sự thay đổi</w:t>
      </w:r>
      <w:r>
        <w:rPr>
          <w:rFonts w:ascii="Times New Roman" w:hAnsi="Times New Roman"/>
          <w:iCs/>
          <w:sz w:val="24"/>
          <w:szCs w:val="24"/>
        </w:rPr>
        <w:t>, chỉnh sửa, bổ sung, chi tiết hóa…</w:t>
      </w:r>
      <w:r w:rsidRPr="003B3D70">
        <w:rPr>
          <w:rFonts w:ascii="Times New Roman" w:hAnsi="Times New Roman"/>
          <w:iCs/>
          <w:sz w:val="24"/>
          <w:szCs w:val="24"/>
        </w:rPr>
        <w:t xml:space="preserve"> </w:t>
      </w:r>
      <w:r w:rsidRPr="006A7564">
        <w:rPr>
          <w:rFonts w:ascii="Times New Roman" w:hAnsi="Times New Roman"/>
          <w:iCs/>
          <w:sz w:val="24"/>
          <w:szCs w:val="24"/>
        </w:rPr>
        <w:t>phải được các bên thỏa thuận và lập thành</w:t>
      </w:r>
      <w:r>
        <w:rPr>
          <w:rFonts w:ascii="Times New Roman" w:hAnsi="Times New Roman"/>
          <w:iCs/>
          <w:sz w:val="24"/>
          <w:szCs w:val="24"/>
        </w:rPr>
        <w:t xml:space="preserve"> </w:t>
      </w:r>
      <w:r w:rsidRPr="006A7564">
        <w:rPr>
          <w:rFonts w:ascii="Times New Roman" w:hAnsi="Times New Roman"/>
          <w:iCs/>
          <w:sz w:val="24"/>
          <w:szCs w:val="24"/>
        </w:rPr>
        <w:t>Phụ lục, Phụ kiện của Hợp đồng này. Các phụ lục</w:t>
      </w:r>
      <w:r>
        <w:rPr>
          <w:rFonts w:ascii="Times New Roman" w:hAnsi="Times New Roman"/>
          <w:iCs/>
          <w:sz w:val="24"/>
          <w:szCs w:val="24"/>
        </w:rPr>
        <w:t>,</w:t>
      </w:r>
      <w:r w:rsidRPr="006A7564">
        <w:rPr>
          <w:rFonts w:ascii="Times New Roman" w:hAnsi="Times New Roman"/>
          <w:iCs/>
          <w:sz w:val="24"/>
          <w:szCs w:val="24"/>
        </w:rPr>
        <w:t xml:space="preserve"> phụ kiện đó là một phần không thể tách rời Hợp Đồng này</w:t>
      </w:r>
      <w:r w:rsidRPr="003B3D70">
        <w:rPr>
          <w:rFonts w:ascii="Times New Roman" w:hAnsi="Times New Roman"/>
          <w:iCs/>
          <w:sz w:val="24"/>
          <w:szCs w:val="24"/>
        </w:rPr>
        <w:t>.</w:t>
      </w:r>
    </w:p>
    <w:p w14:paraId="48F14D78" w14:textId="1CCF16D4" w:rsidR="00D71CAB" w:rsidRPr="007472D9" w:rsidRDefault="007D6EC9" w:rsidP="000745C8">
      <w:pPr>
        <w:pStyle w:val="oancuaDanhsach"/>
        <w:numPr>
          <w:ilvl w:val="1"/>
          <w:numId w:val="72"/>
        </w:numPr>
        <w:spacing w:before="120" w:after="120"/>
        <w:ind w:left="567" w:right="26" w:hanging="567"/>
        <w:contextualSpacing w:val="0"/>
        <w:jc w:val="both"/>
        <w:rPr>
          <w:rFonts w:ascii="Times New Roman" w:hAnsi="Times New Roman"/>
          <w:sz w:val="24"/>
          <w:szCs w:val="24"/>
        </w:rPr>
      </w:pPr>
      <w:bookmarkStart w:id="12" w:name="_Hlk213246957"/>
      <w:r>
        <w:rPr>
          <w:rFonts w:ascii="Times New Roman" w:hAnsi="Times New Roman"/>
          <w:iCs/>
          <w:sz w:val="24"/>
          <w:szCs w:val="24"/>
        </w:rPr>
        <w:t xml:space="preserve">Hợp Đồng </w:t>
      </w:r>
      <w:r w:rsidR="00F30EA8" w:rsidRPr="007472D9">
        <w:rPr>
          <w:rFonts w:ascii="Times New Roman" w:hAnsi="Times New Roman"/>
          <w:sz w:val="24"/>
          <w:szCs w:val="24"/>
        </w:rPr>
        <w:t xml:space="preserve"> </w:t>
      </w:r>
      <w:r w:rsidR="001F2AE3" w:rsidRPr="007472D9">
        <w:rPr>
          <w:rFonts w:ascii="Times New Roman" w:hAnsi="Times New Roman"/>
          <w:sz w:val="24"/>
          <w:szCs w:val="24"/>
        </w:rPr>
        <w:t>có</w:t>
      </w:r>
      <w:r w:rsidR="00F30EA8" w:rsidRPr="007472D9">
        <w:rPr>
          <w:rFonts w:ascii="Times New Roman" w:hAnsi="Times New Roman"/>
          <w:sz w:val="24"/>
          <w:szCs w:val="24"/>
        </w:rPr>
        <w:t xml:space="preserve"> </w:t>
      </w:r>
      <w:r w:rsidR="001F2AE3" w:rsidRPr="007472D9">
        <w:rPr>
          <w:rFonts w:ascii="Times New Roman" w:hAnsi="Times New Roman"/>
          <w:sz w:val="24"/>
          <w:szCs w:val="24"/>
        </w:rPr>
        <w:t>hiệu</w:t>
      </w:r>
      <w:r w:rsidR="00F30EA8" w:rsidRPr="007472D9">
        <w:rPr>
          <w:rFonts w:ascii="Times New Roman" w:hAnsi="Times New Roman"/>
          <w:sz w:val="24"/>
          <w:szCs w:val="24"/>
        </w:rPr>
        <w:t xml:space="preserve"> </w:t>
      </w:r>
      <w:r w:rsidR="001F2AE3" w:rsidRPr="007472D9">
        <w:rPr>
          <w:rFonts w:ascii="Times New Roman" w:hAnsi="Times New Roman"/>
          <w:sz w:val="24"/>
          <w:szCs w:val="24"/>
        </w:rPr>
        <w:t>lực</w:t>
      </w:r>
      <w:r w:rsidR="00F30EA8" w:rsidRPr="007472D9">
        <w:rPr>
          <w:rFonts w:ascii="Times New Roman" w:hAnsi="Times New Roman"/>
          <w:sz w:val="24"/>
          <w:szCs w:val="24"/>
        </w:rPr>
        <w:t xml:space="preserve"> </w:t>
      </w:r>
      <w:r w:rsidR="001F2AE3" w:rsidRPr="007472D9">
        <w:rPr>
          <w:rFonts w:ascii="Times New Roman" w:hAnsi="Times New Roman"/>
          <w:sz w:val="24"/>
          <w:szCs w:val="24"/>
        </w:rPr>
        <w:t>từ</w:t>
      </w:r>
      <w:r w:rsidR="00F30EA8" w:rsidRPr="007472D9">
        <w:rPr>
          <w:rFonts w:ascii="Times New Roman" w:hAnsi="Times New Roman"/>
          <w:sz w:val="24"/>
          <w:szCs w:val="24"/>
        </w:rPr>
        <w:t xml:space="preserve"> </w:t>
      </w:r>
      <w:r w:rsidR="001F2AE3" w:rsidRPr="007472D9">
        <w:rPr>
          <w:rFonts w:ascii="Times New Roman" w:hAnsi="Times New Roman"/>
          <w:sz w:val="24"/>
          <w:szCs w:val="24"/>
        </w:rPr>
        <w:t>ngày</w:t>
      </w:r>
      <w:r w:rsidR="00FC578A" w:rsidRPr="007472D9">
        <w:rPr>
          <w:rFonts w:ascii="Times New Roman" w:hAnsi="Times New Roman"/>
          <w:sz w:val="24"/>
          <w:szCs w:val="24"/>
        </w:rPr>
        <w:t xml:space="preserve"> </w:t>
      </w:r>
      <w:r w:rsidR="00F25555" w:rsidRPr="007472D9">
        <w:rPr>
          <w:rFonts w:ascii="Times New Roman" w:hAnsi="Times New Roman"/>
          <w:sz w:val="24"/>
          <w:szCs w:val="24"/>
        </w:rPr>
        <w:t>ký</w:t>
      </w:r>
      <w:r w:rsidR="00F15A98" w:rsidRPr="007472D9">
        <w:rPr>
          <w:rFonts w:ascii="Times New Roman" w:hAnsi="Times New Roman"/>
          <w:sz w:val="24"/>
          <w:szCs w:val="24"/>
        </w:rPr>
        <w:t xml:space="preserve"> nêu tại đầu trang (“</w:t>
      </w:r>
      <w:r w:rsidR="00F15A98" w:rsidRPr="007472D9">
        <w:rPr>
          <w:rFonts w:ascii="Times New Roman" w:hAnsi="Times New Roman"/>
          <w:b/>
          <w:bCs/>
          <w:sz w:val="24"/>
          <w:szCs w:val="24"/>
        </w:rPr>
        <w:t>Ngày Hiệu Lực</w:t>
      </w:r>
      <w:r w:rsidR="00F15A98" w:rsidRPr="007472D9">
        <w:rPr>
          <w:rFonts w:ascii="Times New Roman" w:hAnsi="Times New Roman"/>
          <w:sz w:val="24"/>
          <w:szCs w:val="24"/>
        </w:rPr>
        <w:t>”)</w:t>
      </w:r>
      <w:r w:rsidR="00FC578A" w:rsidRPr="007472D9">
        <w:rPr>
          <w:rFonts w:ascii="Times New Roman" w:hAnsi="Times New Roman"/>
          <w:sz w:val="24"/>
          <w:szCs w:val="24"/>
        </w:rPr>
        <w:t xml:space="preserve"> </w:t>
      </w:r>
      <w:r w:rsidR="00532BF3" w:rsidRPr="007472D9">
        <w:rPr>
          <w:rFonts w:ascii="Times New Roman" w:hAnsi="Times New Roman"/>
          <w:sz w:val="24"/>
          <w:szCs w:val="24"/>
        </w:rPr>
        <w:t>đến</w:t>
      </w:r>
      <w:r w:rsidR="00FC578A" w:rsidRPr="007472D9">
        <w:rPr>
          <w:rFonts w:ascii="Times New Roman" w:hAnsi="Times New Roman"/>
          <w:sz w:val="24"/>
          <w:szCs w:val="24"/>
        </w:rPr>
        <w:t xml:space="preserve"> </w:t>
      </w:r>
      <w:r w:rsidR="00FC578A" w:rsidRPr="007472D9">
        <w:rPr>
          <w:rFonts w:ascii="Times New Roman" w:hAnsi="Times New Roman"/>
          <w:b/>
          <w:bCs/>
          <w:sz w:val="24"/>
          <w:szCs w:val="24"/>
        </w:rPr>
        <w:t xml:space="preserve">hết ngày </w:t>
      </w:r>
      <w:r w:rsidR="003F7A82">
        <w:rPr>
          <w:rFonts w:ascii="Times New Roman" w:hAnsi="Times New Roman"/>
          <w:b/>
          <w:sz w:val="24"/>
          <w:szCs w:val="24"/>
          <w:highlight w:val="yellow"/>
        </w:rPr>
        <w:t>31</w:t>
      </w:r>
      <w:r w:rsidR="00FC578A" w:rsidRPr="007472D9">
        <w:rPr>
          <w:rFonts w:ascii="Times New Roman" w:hAnsi="Times New Roman"/>
          <w:b/>
          <w:bCs/>
          <w:sz w:val="24"/>
          <w:szCs w:val="24"/>
          <w:highlight w:val="yellow"/>
        </w:rPr>
        <w:t xml:space="preserve"> </w:t>
      </w:r>
      <w:r w:rsidR="00FC578A" w:rsidRPr="007472D9">
        <w:rPr>
          <w:rFonts w:ascii="Times New Roman" w:hAnsi="Times New Roman"/>
          <w:b/>
          <w:bCs/>
          <w:sz w:val="24"/>
          <w:szCs w:val="24"/>
        </w:rPr>
        <w:t xml:space="preserve">tháng </w:t>
      </w:r>
      <w:r w:rsidR="003F7A82">
        <w:rPr>
          <w:rFonts w:ascii="Times New Roman" w:hAnsi="Times New Roman"/>
          <w:b/>
          <w:sz w:val="24"/>
          <w:szCs w:val="24"/>
          <w:highlight w:val="yellow"/>
        </w:rPr>
        <w:t>12</w:t>
      </w:r>
      <w:r w:rsidR="00FC578A" w:rsidRPr="007472D9">
        <w:rPr>
          <w:rFonts w:ascii="Times New Roman" w:hAnsi="Times New Roman"/>
          <w:b/>
          <w:bCs/>
          <w:sz w:val="24"/>
          <w:szCs w:val="24"/>
          <w:highlight w:val="yellow"/>
        </w:rPr>
        <w:t xml:space="preserve"> </w:t>
      </w:r>
      <w:r w:rsidR="00FC578A" w:rsidRPr="007472D9">
        <w:rPr>
          <w:rFonts w:ascii="Times New Roman" w:hAnsi="Times New Roman"/>
          <w:b/>
          <w:bCs/>
          <w:sz w:val="24"/>
          <w:szCs w:val="24"/>
        </w:rPr>
        <w:t xml:space="preserve">năm </w:t>
      </w:r>
      <w:r w:rsidR="00FC578A" w:rsidRPr="007472D9">
        <w:rPr>
          <w:rFonts w:ascii="Times New Roman" w:hAnsi="Times New Roman"/>
          <w:b/>
          <w:sz w:val="24"/>
          <w:szCs w:val="24"/>
        </w:rPr>
        <w:t>202</w:t>
      </w:r>
      <w:r w:rsidR="008651DB" w:rsidRPr="007472D9">
        <w:rPr>
          <w:rFonts w:ascii="Times New Roman" w:hAnsi="Times New Roman"/>
          <w:b/>
          <w:sz w:val="24"/>
          <w:szCs w:val="24"/>
        </w:rPr>
        <w:t>5</w:t>
      </w:r>
      <w:r w:rsidR="00D71CAB" w:rsidRPr="007472D9">
        <w:rPr>
          <w:rFonts w:ascii="Times New Roman" w:hAnsi="Times New Roman"/>
          <w:sz w:val="24"/>
          <w:szCs w:val="24"/>
        </w:rPr>
        <w:t>.</w:t>
      </w:r>
      <w:r w:rsidR="00DB1A77" w:rsidRPr="007472D9">
        <w:rPr>
          <w:rFonts w:ascii="Times New Roman" w:hAnsi="Times New Roman"/>
          <w:sz w:val="24"/>
          <w:szCs w:val="24"/>
        </w:rPr>
        <w:t xml:space="preserve"> Để làm rõ, trong trường hợp, </w:t>
      </w:r>
      <w:r>
        <w:rPr>
          <w:rFonts w:ascii="Times New Roman" w:hAnsi="Times New Roman"/>
          <w:sz w:val="24"/>
          <w:szCs w:val="24"/>
        </w:rPr>
        <w:t xml:space="preserve">Hợp Đồng </w:t>
      </w:r>
      <w:r w:rsidR="00DB1A77" w:rsidRPr="007472D9">
        <w:rPr>
          <w:rFonts w:ascii="Times New Roman" w:hAnsi="Times New Roman"/>
          <w:sz w:val="24"/>
          <w:szCs w:val="24"/>
        </w:rPr>
        <w:t xml:space="preserve">hết thời hạn theo quy định tại Điều này nhưng các bên không tiến hành gia hạn thêm, các </w:t>
      </w:r>
      <w:r w:rsidR="002E0621">
        <w:rPr>
          <w:rFonts w:ascii="Times New Roman" w:hAnsi="Times New Roman"/>
          <w:sz w:val="24"/>
          <w:szCs w:val="24"/>
        </w:rPr>
        <w:t>Đơn Đặt Hàng</w:t>
      </w:r>
      <w:r w:rsidR="0030449C" w:rsidRPr="007472D9">
        <w:rPr>
          <w:rFonts w:ascii="Times New Roman" w:hAnsi="Times New Roman"/>
          <w:sz w:val="24"/>
          <w:szCs w:val="24"/>
        </w:rPr>
        <w:t xml:space="preserve"> hợp lệ</w:t>
      </w:r>
      <w:r w:rsidR="00DB1A77" w:rsidRPr="007472D9">
        <w:rPr>
          <w:rFonts w:ascii="Times New Roman" w:hAnsi="Times New Roman"/>
          <w:sz w:val="24"/>
          <w:szCs w:val="24"/>
        </w:rPr>
        <w:t xml:space="preserve"> phát sinh trước thời điểm hết hạn </w:t>
      </w:r>
      <w:r>
        <w:rPr>
          <w:rFonts w:ascii="Times New Roman" w:hAnsi="Times New Roman"/>
          <w:sz w:val="24"/>
          <w:szCs w:val="24"/>
        </w:rPr>
        <w:t>Hợp Đồng</w:t>
      </w:r>
      <w:r w:rsidR="00DB1A77" w:rsidRPr="007472D9">
        <w:rPr>
          <w:rFonts w:ascii="Times New Roman" w:hAnsi="Times New Roman"/>
          <w:sz w:val="24"/>
          <w:szCs w:val="24"/>
        </w:rPr>
        <w:t xml:space="preserve"> này, thì </w:t>
      </w:r>
      <w:r>
        <w:rPr>
          <w:rFonts w:ascii="Times New Roman" w:hAnsi="Times New Roman"/>
          <w:sz w:val="24"/>
          <w:szCs w:val="24"/>
        </w:rPr>
        <w:t>Hợp Đồng</w:t>
      </w:r>
      <w:r w:rsidR="00DB1A77" w:rsidRPr="007472D9">
        <w:rPr>
          <w:rFonts w:ascii="Times New Roman" w:hAnsi="Times New Roman"/>
          <w:sz w:val="24"/>
          <w:szCs w:val="24"/>
        </w:rPr>
        <w:t xml:space="preserve"> vẫn tiếp tục duy trì hiệu lực cho</w:t>
      </w:r>
      <w:r w:rsidR="005B5B58">
        <w:rPr>
          <w:rFonts w:ascii="Times New Roman" w:hAnsi="Times New Roman"/>
          <w:sz w:val="24"/>
          <w:szCs w:val="24"/>
        </w:rPr>
        <w:t xml:space="preserve"> </w:t>
      </w:r>
      <w:r w:rsidR="00DB1A77" w:rsidRPr="007472D9">
        <w:rPr>
          <w:rFonts w:ascii="Times New Roman" w:hAnsi="Times New Roman"/>
          <w:sz w:val="24"/>
          <w:szCs w:val="24"/>
        </w:rPr>
        <w:t xml:space="preserve">đến khi các Bên hoàn thành toàn bộ quyền và nghĩa vụ đối với các </w:t>
      </w:r>
      <w:r w:rsidR="002E0621">
        <w:rPr>
          <w:rFonts w:ascii="Times New Roman" w:hAnsi="Times New Roman"/>
          <w:sz w:val="24"/>
          <w:szCs w:val="24"/>
        </w:rPr>
        <w:t>Đơn Đặt Hàng</w:t>
      </w:r>
      <w:r w:rsidR="00DB1A77" w:rsidRPr="007472D9">
        <w:rPr>
          <w:rFonts w:ascii="Times New Roman" w:hAnsi="Times New Roman"/>
          <w:sz w:val="24"/>
          <w:szCs w:val="24"/>
        </w:rPr>
        <w:t xml:space="preserve"> đó</w:t>
      </w:r>
      <w:bookmarkEnd w:id="12"/>
      <w:r w:rsidR="00DB1A77" w:rsidRPr="007472D9">
        <w:rPr>
          <w:rFonts w:ascii="Times New Roman" w:hAnsi="Times New Roman"/>
          <w:sz w:val="24"/>
          <w:szCs w:val="24"/>
        </w:rPr>
        <w:t xml:space="preserve">.  </w:t>
      </w:r>
    </w:p>
    <w:p w14:paraId="57FE111A" w14:textId="6EBCCB65" w:rsidR="00223A3E" w:rsidRPr="007472D9" w:rsidRDefault="007D6EC9" w:rsidP="000745C8">
      <w:pPr>
        <w:pStyle w:val="oancuaDanhsach"/>
        <w:numPr>
          <w:ilvl w:val="1"/>
          <w:numId w:val="72"/>
        </w:numPr>
        <w:spacing w:before="120" w:after="120"/>
        <w:ind w:left="567" w:right="26" w:hanging="567"/>
        <w:contextualSpacing w:val="0"/>
        <w:jc w:val="both"/>
        <w:rPr>
          <w:rFonts w:ascii="Times New Roman" w:hAnsi="Times New Roman"/>
          <w:sz w:val="24"/>
          <w:szCs w:val="24"/>
        </w:rPr>
      </w:pPr>
      <w:r>
        <w:rPr>
          <w:rFonts w:ascii="Times New Roman" w:hAnsi="Times New Roman"/>
          <w:sz w:val="24"/>
          <w:szCs w:val="24"/>
        </w:rPr>
        <w:t>Hợp Đồng</w:t>
      </w:r>
      <w:r w:rsidR="00D71CAB" w:rsidRPr="007472D9">
        <w:rPr>
          <w:rFonts w:ascii="Times New Roman" w:hAnsi="Times New Roman"/>
          <w:sz w:val="24"/>
          <w:szCs w:val="24"/>
        </w:rPr>
        <w:t xml:space="preserve"> này </w:t>
      </w:r>
      <w:r w:rsidR="00140F34" w:rsidRPr="007472D9">
        <w:rPr>
          <w:rFonts w:ascii="Times New Roman" w:hAnsi="Times New Roman"/>
          <w:iCs/>
          <w:sz w:val="24"/>
          <w:szCs w:val="24"/>
        </w:rPr>
        <w:t>sẽ tự động</w:t>
      </w:r>
      <w:r w:rsidR="009C0A9C" w:rsidRPr="007472D9">
        <w:rPr>
          <w:rFonts w:ascii="Times New Roman" w:hAnsi="Times New Roman"/>
          <w:iCs/>
          <w:sz w:val="24"/>
          <w:szCs w:val="24"/>
        </w:rPr>
        <w:t xml:space="preserve"> chấm dứt và</w:t>
      </w:r>
      <w:r w:rsidR="00140F34" w:rsidRPr="007472D9">
        <w:rPr>
          <w:rFonts w:ascii="Times New Roman" w:hAnsi="Times New Roman"/>
          <w:iCs/>
          <w:sz w:val="24"/>
          <w:szCs w:val="24"/>
        </w:rPr>
        <w:t xml:space="preserve"> thanh lý trừ khi có bất cứ thỏa thuận gia hạn hay hủy</w:t>
      </w:r>
      <w:r w:rsidR="005B5B58">
        <w:rPr>
          <w:rFonts w:ascii="Times New Roman" w:hAnsi="Times New Roman"/>
          <w:iCs/>
          <w:sz w:val="24"/>
          <w:szCs w:val="24"/>
        </w:rPr>
        <w:t xml:space="preserve"> </w:t>
      </w:r>
      <w:r w:rsidR="00140F34" w:rsidRPr="007472D9">
        <w:rPr>
          <w:rFonts w:ascii="Times New Roman" w:hAnsi="Times New Roman"/>
          <w:iCs/>
          <w:sz w:val="24"/>
          <w:szCs w:val="24"/>
        </w:rPr>
        <w:t xml:space="preserve">bỏ nào trước thời hạn </w:t>
      </w:r>
      <w:r w:rsidR="00541D56" w:rsidRPr="007472D9">
        <w:rPr>
          <w:rFonts w:ascii="Times New Roman" w:hAnsi="Times New Roman"/>
          <w:iCs/>
          <w:sz w:val="24"/>
          <w:szCs w:val="24"/>
        </w:rPr>
        <w:t xml:space="preserve">nêu tại Điều </w:t>
      </w:r>
      <w:r w:rsidR="00135DB9">
        <w:rPr>
          <w:rFonts w:ascii="Times New Roman" w:hAnsi="Times New Roman"/>
          <w:iCs/>
          <w:sz w:val="24"/>
          <w:szCs w:val="24"/>
        </w:rPr>
        <w:t>11</w:t>
      </w:r>
      <w:r w:rsidR="00541D56" w:rsidRPr="007472D9">
        <w:rPr>
          <w:rFonts w:ascii="Times New Roman" w:hAnsi="Times New Roman"/>
          <w:iCs/>
          <w:sz w:val="24"/>
          <w:szCs w:val="24"/>
        </w:rPr>
        <w:t>.2</w:t>
      </w:r>
      <w:r w:rsidR="00574BF9" w:rsidRPr="007472D9">
        <w:rPr>
          <w:rFonts w:ascii="Times New Roman" w:hAnsi="Times New Roman"/>
          <w:iCs/>
          <w:sz w:val="24"/>
          <w:szCs w:val="24"/>
        </w:rPr>
        <w:t>.</w:t>
      </w:r>
      <w:r w:rsidR="001A4279" w:rsidRPr="007472D9">
        <w:rPr>
          <w:rFonts w:ascii="Times New Roman" w:hAnsi="Times New Roman"/>
          <w:sz w:val="24"/>
          <w:szCs w:val="24"/>
        </w:rPr>
        <w:t xml:space="preserve">     </w:t>
      </w:r>
    </w:p>
    <w:p w14:paraId="48E2E6BD" w14:textId="1673469C" w:rsidR="00140F34" w:rsidRPr="007472D9" w:rsidRDefault="001C287E" w:rsidP="000745C8">
      <w:pPr>
        <w:pStyle w:val="oancuaDanhsach"/>
        <w:numPr>
          <w:ilvl w:val="1"/>
          <w:numId w:val="72"/>
        </w:numPr>
        <w:spacing w:before="120" w:after="120"/>
        <w:ind w:left="567" w:right="26" w:hanging="567"/>
        <w:contextualSpacing w:val="0"/>
        <w:jc w:val="both"/>
        <w:rPr>
          <w:rFonts w:ascii="Times New Roman" w:hAnsi="Times New Roman"/>
          <w:iCs/>
          <w:sz w:val="24"/>
          <w:szCs w:val="24"/>
          <w:highlight w:val="yellow"/>
        </w:rPr>
      </w:pPr>
      <w:r w:rsidRPr="007472D9">
        <w:rPr>
          <w:rFonts w:ascii="Times New Roman" w:hAnsi="Times New Roman"/>
          <w:sz w:val="24"/>
          <w:szCs w:val="24"/>
        </w:rPr>
        <w:t>Bất kỳ tranh chấp, tranh luận hoặc yêu cầu nào phát sinh từ hoặc liên quan đến Thoả Thuận này, bao gồm cả vấn đề về vi phạm, sự tồn tại, hiệu lực hoặc vô hiệu, hoặc chấm dứt Thoả Thuận này, trước tiên sẽ được giải quyết thông qua hòa giải giữa Các Bên. Nếu một tranh chấp không thể giải quyết được thông qua hòa giải giữa các bên trong vòng 15 (mười lăm) ngày kể từ khi tranh chấp phát sinh, thì tranh chấp đó sẽ được giải quyết tại Trung Tâm Trọng Tài Quốc Tế Việt Nam bên cạnh Phòng Thương Mại Và Công Nghiệp Việt Nam (“VIAC”) theo quy tắc trọng tài của VIAC có hiệu lực áp dụng tại thời điểm đó bởi 01 trọng tài được bổ nhiệm phù hợp với quy tắc của VIAC. Địa điểm giải quyết tranh chấp bằng trọng tài là tại Thành Phố Hồ Chí Minh. Ngôn ngữ của thủ tục tố tụng trọng tài là tiếng Việt. Các Bên từ bỏ bất kỳ quyền kháng cáo nào có thể có đối với phán quyết của trọng tài hoặc quyền yêu cầu bất kỳ tòa án nào hủy phán quyết trọng tài</w:t>
      </w:r>
      <w:r w:rsidR="00FC5821">
        <w:rPr>
          <w:rFonts w:ascii="Times New Roman" w:hAnsi="Times New Roman"/>
          <w:iCs/>
          <w:sz w:val="24"/>
          <w:szCs w:val="24"/>
          <w:highlight w:val="yellow"/>
        </w:rPr>
        <w:t>.</w:t>
      </w:r>
    </w:p>
    <w:p w14:paraId="43BAC7C3" w14:textId="5BD3C3FF" w:rsidR="00293751" w:rsidRPr="007472D9" w:rsidRDefault="007D6EC9" w:rsidP="000745C8">
      <w:pPr>
        <w:pStyle w:val="oancuaDanhsach"/>
        <w:numPr>
          <w:ilvl w:val="1"/>
          <w:numId w:val="72"/>
        </w:numPr>
        <w:spacing w:before="120" w:after="120"/>
        <w:ind w:left="567" w:right="26" w:hanging="567"/>
        <w:contextualSpacing w:val="0"/>
        <w:jc w:val="both"/>
        <w:rPr>
          <w:rFonts w:ascii="Times New Roman" w:hAnsi="Times New Roman"/>
          <w:sz w:val="24"/>
          <w:szCs w:val="24"/>
        </w:rPr>
      </w:pPr>
      <w:r>
        <w:rPr>
          <w:rFonts w:ascii="Times New Roman" w:hAnsi="Times New Roman"/>
          <w:sz w:val="24"/>
          <w:szCs w:val="24"/>
        </w:rPr>
        <w:lastRenderedPageBreak/>
        <w:t>Hợp Đồng</w:t>
      </w:r>
      <w:r w:rsidR="00F30EA8" w:rsidRPr="007472D9">
        <w:rPr>
          <w:rFonts w:ascii="Times New Roman" w:hAnsi="Times New Roman"/>
          <w:sz w:val="24"/>
          <w:szCs w:val="24"/>
        </w:rPr>
        <w:t xml:space="preserve"> </w:t>
      </w:r>
      <w:r w:rsidR="00586D4D" w:rsidRPr="007472D9">
        <w:rPr>
          <w:rFonts w:ascii="Times New Roman" w:hAnsi="Times New Roman"/>
          <w:sz w:val="24"/>
          <w:szCs w:val="24"/>
        </w:rPr>
        <w:t>này</w:t>
      </w:r>
      <w:r w:rsidR="00F30EA8" w:rsidRPr="007472D9">
        <w:rPr>
          <w:rFonts w:ascii="Times New Roman" w:hAnsi="Times New Roman"/>
          <w:sz w:val="24"/>
          <w:szCs w:val="24"/>
        </w:rPr>
        <w:t xml:space="preserve"> </w:t>
      </w:r>
      <w:r w:rsidR="00586D4D" w:rsidRPr="007472D9">
        <w:rPr>
          <w:rFonts w:ascii="Times New Roman" w:hAnsi="Times New Roman"/>
          <w:sz w:val="24"/>
          <w:szCs w:val="24"/>
        </w:rPr>
        <w:t>đượ</w:t>
      </w:r>
      <w:r w:rsidR="00A20878" w:rsidRPr="007472D9">
        <w:rPr>
          <w:rFonts w:ascii="Times New Roman" w:hAnsi="Times New Roman"/>
          <w:sz w:val="24"/>
          <w:szCs w:val="24"/>
        </w:rPr>
        <w:t>c lậ</w:t>
      </w:r>
      <w:r w:rsidR="00586D4D" w:rsidRPr="007472D9">
        <w:rPr>
          <w:rFonts w:ascii="Times New Roman" w:hAnsi="Times New Roman"/>
          <w:sz w:val="24"/>
          <w:szCs w:val="24"/>
        </w:rPr>
        <w:t>p</w:t>
      </w:r>
      <w:r w:rsidR="00F30EA8" w:rsidRPr="007472D9">
        <w:rPr>
          <w:rFonts w:ascii="Times New Roman" w:hAnsi="Times New Roman"/>
          <w:sz w:val="24"/>
          <w:szCs w:val="24"/>
        </w:rPr>
        <w:t xml:space="preserve"> </w:t>
      </w:r>
      <w:r w:rsidR="00586D4D" w:rsidRPr="007472D9">
        <w:rPr>
          <w:rFonts w:ascii="Times New Roman" w:hAnsi="Times New Roman"/>
          <w:sz w:val="24"/>
          <w:szCs w:val="24"/>
        </w:rPr>
        <w:t>thành</w:t>
      </w:r>
      <w:r w:rsidR="00F30EA8" w:rsidRPr="007472D9">
        <w:rPr>
          <w:rFonts w:ascii="Times New Roman" w:hAnsi="Times New Roman"/>
          <w:sz w:val="24"/>
          <w:szCs w:val="24"/>
        </w:rPr>
        <w:t xml:space="preserve"> </w:t>
      </w:r>
      <w:r w:rsidR="006D285A" w:rsidRPr="007472D9">
        <w:rPr>
          <w:rFonts w:ascii="Times New Roman" w:hAnsi="Times New Roman"/>
          <w:sz w:val="24"/>
          <w:szCs w:val="24"/>
        </w:rPr>
        <w:t>0</w:t>
      </w:r>
      <w:r w:rsidR="0016142E" w:rsidRPr="007472D9">
        <w:rPr>
          <w:rFonts w:ascii="Times New Roman" w:hAnsi="Times New Roman"/>
          <w:sz w:val="24"/>
          <w:szCs w:val="24"/>
        </w:rPr>
        <w:t>4</w:t>
      </w:r>
      <w:r w:rsidR="00BD4149" w:rsidRPr="007472D9">
        <w:rPr>
          <w:rFonts w:ascii="Times New Roman" w:hAnsi="Times New Roman"/>
          <w:sz w:val="24"/>
          <w:szCs w:val="24"/>
        </w:rPr>
        <w:t xml:space="preserve"> </w:t>
      </w:r>
      <w:r w:rsidR="00586D4D" w:rsidRPr="007472D9">
        <w:rPr>
          <w:rFonts w:ascii="Times New Roman" w:hAnsi="Times New Roman"/>
          <w:sz w:val="24"/>
          <w:szCs w:val="24"/>
        </w:rPr>
        <w:t>bản,</w:t>
      </w:r>
      <w:r w:rsidR="00F6738D" w:rsidRPr="007472D9">
        <w:rPr>
          <w:rFonts w:ascii="Times New Roman" w:hAnsi="Times New Roman"/>
          <w:sz w:val="24"/>
          <w:szCs w:val="24"/>
        </w:rPr>
        <w:t xml:space="preserve"> </w:t>
      </w:r>
      <w:r w:rsidR="00586D4D" w:rsidRPr="007472D9">
        <w:rPr>
          <w:rFonts w:ascii="Times New Roman" w:hAnsi="Times New Roman"/>
          <w:sz w:val="24"/>
          <w:szCs w:val="24"/>
        </w:rPr>
        <w:t>mỗi</w:t>
      </w:r>
      <w:r w:rsidR="00F30EA8" w:rsidRPr="007472D9">
        <w:rPr>
          <w:rFonts w:ascii="Times New Roman" w:hAnsi="Times New Roman"/>
          <w:sz w:val="24"/>
          <w:szCs w:val="24"/>
        </w:rPr>
        <w:t xml:space="preserve"> </w:t>
      </w:r>
      <w:r w:rsidR="00586D4D" w:rsidRPr="007472D9">
        <w:rPr>
          <w:rFonts w:ascii="Times New Roman" w:hAnsi="Times New Roman"/>
          <w:sz w:val="24"/>
          <w:szCs w:val="24"/>
        </w:rPr>
        <w:t>bên</w:t>
      </w:r>
      <w:r w:rsidR="00F30EA8" w:rsidRPr="007472D9">
        <w:rPr>
          <w:rFonts w:ascii="Times New Roman" w:hAnsi="Times New Roman"/>
          <w:sz w:val="24"/>
          <w:szCs w:val="24"/>
        </w:rPr>
        <w:t xml:space="preserve"> </w:t>
      </w:r>
      <w:r w:rsidR="00586D4D" w:rsidRPr="007472D9">
        <w:rPr>
          <w:rFonts w:ascii="Times New Roman" w:hAnsi="Times New Roman"/>
          <w:sz w:val="24"/>
          <w:szCs w:val="24"/>
        </w:rPr>
        <w:t>giữ</w:t>
      </w:r>
      <w:r w:rsidR="00F30EA8" w:rsidRPr="007472D9">
        <w:rPr>
          <w:rFonts w:ascii="Times New Roman" w:hAnsi="Times New Roman"/>
          <w:sz w:val="24"/>
          <w:szCs w:val="24"/>
        </w:rPr>
        <w:t xml:space="preserve"> </w:t>
      </w:r>
      <w:r w:rsidR="006D285A" w:rsidRPr="007472D9">
        <w:rPr>
          <w:rFonts w:ascii="Times New Roman" w:hAnsi="Times New Roman"/>
          <w:sz w:val="24"/>
          <w:szCs w:val="24"/>
        </w:rPr>
        <w:t>0</w:t>
      </w:r>
      <w:r w:rsidR="0016142E" w:rsidRPr="007472D9">
        <w:rPr>
          <w:rFonts w:ascii="Times New Roman" w:hAnsi="Times New Roman"/>
          <w:sz w:val="24"/>
          <w:szCs w:val="24"/>
        </w:rPr>
        <w:t>2</w:t>
      </w:r>
      <w:r w:rsidR="006D285A" w:rsidRPr="007472D9">
        <w:rPr>
          <w:rFonts w:ascii="Times New Roman" w:hAnsi="Times New Roman"/>
          <w:sz w:val="24"/>
          <w:szCs w:val="24"/>
        </w:rPr>
        <w:t xml:space="preserve"> </w:t>
      </w:r>
      <w:r w:rsidR="00586D4D" w:rsidRPr="007472D9">
        <w:rPr>
          <w:rFonts w:ascii="Times New Roman" w:hAnsi="Times New Roman"/>
          <w:sz w:val="24"/>
          <w:szCs w:val="24"/>
        </w:rPr>
        <w:t>bản,</w:t>
      </w:r>
      <w:r w:rsidR="006D43DE" w:rsidRPr="007472D9">
        <w:rPr>
          <w:rFonts w:ascii="Times New Roman" w:hAnsi="Times New Roman"/>
          <w:sz w:val="24"/>
          <w:szCs w:val="24"/>
        </w:rPr>
        <w:t xml:space="preserve"> </w:t>
      </w:r>
      <w:r w:rsidR="00586D4D" w:rsidRPr="007472D9">
        <w:rPr>
          <w:rFonts w:ascii="Times New Roman" w:hAnsi="Times New Roman"/>
          <w:sz w:val="24"/>
          <w:szCs w:val="24"/>
        </w:rPr>
        <w:t>có</w:t>
      </w:r>
      <w:r w:rsidR="00F30EA8" w:rsidRPr="007472D9">
        <w:rPr>
          <w:rFonts w:ascii="Times New Roman" w:hAnsi="Times New Roman"/>
          <w:sz w:val="24"/>
          <w:szCs w:val="24"/>
        </w:rPr>
        <w:t xml:space="preserve"> </w:t>
      </w:r>
      <w:r w:rsidR="00586D4D" w:rsidRPr="007472D9">
        <w:rPr>
          <w:rFonts w:ascii="Times New Roman" w:hAnsi="Times New Roman"/>
          <w:sz w:val="24"/>
          <w:szCs w:val="24"/>
        </w:rPr>
        <w:t>giá</w:t>
      </w:r>
      <w:r w:rsidR="00F30EA8" w:rsidRPr="007472D9">
        <w:rPr>
          <w:rFonts w:ascii="Times New Roman" w:hAnsi="Times New Roman"/>
          <w:sz w:val="24"/>
          <w:szCs w:val="24"/>
        </w:rPr>
        <w:t xml:space="preserve"> </w:t>
      </w:r>
      <w:r w:rsidR="00586D4D" w:rsidRPr="007472D9">
        <w:rPr>
          <w:rFonts w:ascii="Times New Roman" w:hAnsi="Times New Roman"/>
          <w:sz w:val="24"/>
          <w:szCs w:val="24"/>
        </w:rPr>
        <w:t>trị</w:t>
      </w:r>
      <w:r w:rsidR="00F30EA8" w:rsidRPr="007472D9">
        <w:rPr>
          <w:rFonts w:ascii="Times New Roman" w:hAnsi="Times New Roman"/>
          <w:sz w:val="24"/>
          <w:szCs w:val="24"/>
        </w:rPr>
        <w:t xml:space="preserve"> </w:t>
      </w:r>
      <w:r w:rsidR="00586D4D" w:rsidRPr="007472D9">
        <w:rPr>
          <w:rFonts w:ascii="Times New Roman" w:hAnsi="Times New Roman"/>
          <w:sz w:val="24"/>
          <w:szCs w:val="24"/>
        </w:rPr>
        <w:t>pháp</w:t>
      </w:r>
      <w:r w:rsidR="00F30EA8" w:rsidRPr="007472D9">
        <w:rPr>
          <w:rFonts w:ascii="Times New Roman" w:hAnsi="Times New Roman"/>
          <w:sz w:val="24"/>
          <w:szCs w:val="24"/>
        </w:rPr>
        <w:t xml:space="preserve"> </w:t>
      </w:r>
      <w:r w:rsidR="00586D4D" w:rsidRPr="007472D9">
        <w:rPr>
          <w:rFonts w:ascii="Times New Roman" w:hAnsi="Times New Roman"/>
          <w:sz w:val="24"/>
          <w:szCs w:val="24"/>
        </w:rPr>
        <w:t>lý</w:t>
      </w:r>
      <w:r w:rsidR="00F30EA8" w:rsidRPr="007472D9">
        <w:rPr>
          <w:rFonts w:ascii="Times New Roman" w:hAnsi="Times New Roman"/>
          <w:sz w:val="24"/>
          <w:szCs w:val="24"/>
        </w:rPr>
        <w:t xml:space="preserve"> </w:t>
      </w:r>
      <w:r w:rsidR="00586D4D" w:rsidRPr="007472D9">
        <w:rPr>
          <w:rFonts w:ascii="Times New Roman" w:hAnsi="Times New Roman"/>
          <w:sz w:val="24"/>
          <w:szCs w:val="24"/>
        </w:rPr>
        <w:t>như</w:t>
      </w:r>
      <w:r w:rsidR="00F30EA8" w:rsidRPr="007472D9">
        <w:rPr>
          <w:rFonts w:ascii="Times New Roman" w:hAnsi="Times New Roman"/>
          <w:sz w:val="24"/>
          <w:szCs w:val="24"/>
        </w:rPr>
        <w:t xml:space="preserve"> </w:t>
      </w:r>
      <w:r w:rsidR="00586D4D" w:rsidRPr="007472D9">
        <w:rPr>
          <w:rFonts w:ascii="Times New Roman" w:hAnsi="Times New Roman"/>
          <w:sz w:val="24"/>
          <w:szCs w:val="24"/>
        </w:rPr>
        <w:t>nhau</w:t>
      </w:r>
      <w:r w:rsidR="00F25555" w:rsidRPr="007472D9">
        <w:rPr>
          <w:rFonts w:ascii="Times New Roman" w:hAnsi="Times New Roman"/>
          <w:iCs/>
          <w:color w:val="000000"/>
          <w:sz w:val="24"/>
          <w:szCs w:val="24"/>
        </w:rPr>
        <w:t>.</w:t>
      </w:r>
      <w:r w:rsidR="001C287E" w:rsidRPr="007472D9">
        <w:rPr>
          <w:rFonts w:ascii="Times New Roman" w:hAnsi="Times New Roman"/>
          <w:iCs/>
          <w:color w:val="000000"/>
          <w:sz w:val="24"/>
          <w:szCs w:val="24"/>
        </w:rPr>
        <w:t xml:space="preserve"> </w:t>
      </w:r>
    </w:p>
    <w:p w14:paraId="65CC96C0" w14:textId="6612F376" w:rsidR="001C287E" w:rsidRPr="007472D9" w:rsidRDefault="007D6EC9" w:rsidP="000745C8">
      <w:pPr>
        <w:pStyle w:val="oancuaDanhsach"/>
        <w:numPr>
          <w:ilvl w:val="1"/>
          <w:numId w:val="72"/>
        </w:numPr>
        <w:spacing w:before="120" w:after="120"/>
        <w:ind w:left="567" w:right="26" w:hanging="567"/>
        <w:contextualSpacing w:val="0"/>
        <w:jc w:val="both"/>
        <w:rPr>
          <w:rFonts w:ascii="Times New Roman" w:hAnsi="Times New Roman"/>
          <w:sz w:val="24"/>
          <w:szCs w:val="24"/>
        </w:rPr>
      </w:pPr>
      <w:r>
        <w:rPr>
          <w:rFonts w:ascii="Times New Roman" w:hAnsi="Times New Roman"/>
          <w:spacing w:val="-4"/>
          <w:sz w:val="24"/>
          <w:szCs w:val="24"/>
        </w:rPr>
        <w:t xml:space="preserve">Hợp Đồng </w:t>
      </w:r>
      <w:r w:rsidR="001C287E" w:rsidRPr="007472D9">
        <w:rPr>
          <w:rFonts w:ascii="Times New Roman" w:hAnsi="Times New Roman"/>
          <w:spacing w:val="-4"/>
          <w:sz w:val="24"/>
          <w:szCs w:val="24"/>
        </w:rPr>
        <w:t>ký kết qua email hoặc các nền tảng nhắn tin công nghệ khác, cũng như ký tay trên bản scan màu được Hai Bên công nhận và có giá trị pháp lý tương đương với bản giấy ký tay. Để làm rõ, các Bên sẽ tiến hành ký bổ sung bản cứng để làm cơ sở lưu trữ hồ sơ của mỗi Bên phù hợp với quy định pháp luật về kế toán, thuế hiện hành.</w:t>
      </w:r>
    </w:p>
    <w:p w14:paraId="508B0770" w14:textId="0012F04E" w:rsidR="00761859" w:rsidRPr="005B5B58" w:rsidDel="00761859" w:rsidRDefault="005017DC" w:rsidP="00761859">
      <w:pPr>
        <w:widowControl w:val="0"/>
        <w:autoSpaceDE w:val="0"/>
        <w:autoSpaceDN w:val="0"/>
        <w:adjustRightInd w:val="0"/>
        <w:spacing w:after="120"/>
        <w:jc w:val="both"/>
        <w:rPr>
          <w:rFonts w:ascii="Times New Roman" w:hAnsi="Times New Roman"/>
          <w:b/>
          <w:bCs/>
          <w:color w:val="000000"/>
          <w:sz w:val="24"/>
          <w:szCs w:val="24"/>
        </w:rPr>
      </w:pPr>
      <w:r w:rsidRPr="007472D9">
        <w:rPr>
          <w:rFonts w:ascii="Times New Roman" w:hAnsi="Times New Roman"/>
          <w:b/>
          <w:bCs/>
          <w:color w:val="000000"/>
          <w:sz w:val="24"/>
          <w:szCs w:val="24"/>
        </w:rPr>
        <w:t xml:space="preserve">        </w:t>
      </w:r>
      <w:r w:rsidR="008F5287" w:rsidRPr="007472D9">
        <w:rPr>
          <w:rFonts w:ascii="Times New Roman" w:hAnsi="Times New Roman"/>
          <w:b/>
          <w:bCs/>
          <w:color w:val="000000"/>
          <w:sz w:val="24"/>
          <w:szCs w:val="24"/>
          <w:lang w:val="vi-VN"/>
        </w:rPr>
        <w:t xml:space="preserve">    </w:t>
      </w:r>
    </w:p>
    <w:tbl>
      <w:tblPr>
        <w:tblStyle w:val="LiBang"/>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61859" w:rsidRPr="007472D9" w14:paraId="250A6D97" w14:textId="77777777" w:rsidTr="008F4EA5">
        <w:tc>
          <w:tcPr>
            <w:tcW w:w="4530" w:type="dxa"/>
          </w:tcPr>
          <w:p w14:paraId="00A92630" w14:textId="77777777" w:rsidR="00761859" w:rsidRPr="007472D9" w:rsidRDefault="00761859" w:rsidP="008F4EA5">
            <w:pPr>
              <w:spacing w:after="120"/>
              <w:jc w:val="center"/>
              <w:rPr>
                <w:rFonts w:ascii="Times New Roman" w:hAnsi="Times New Roman"/>
                <w:b/>
                <w:bCs/>
                <w:sz w:val="24"/>
                <w:szCs w:val="24"/>
              </w:rPr>
            </w:pPr>
            <w:bookmarkStart w:id="13" w:name="_Hlk210226668"/>
            <w:r w:rsidRPr="007472D9">
              <w:rPr>
                <w:rFonts w:ascii="Times New Roman" w:hAnsi="Times New Roman"/>
                <w:b/>
                <w:bCs/>
                <w:sz w:val="24"/>
                <w:szCs w:val="24"/>
              </w:rPr>
              <w:t>ĐẠI DIỆN BÊN MUA</w:t>
            </w:r>
          </w:p>
        </w:tc>
        <w:tc>
          <w:tcPr>
            <w:tcW w:w="4531" w:type="dxa"/>
          </w:tcPr>
          <w:p w14:paraId="742AB263" w14:textId="77777777" w:rsidR="00761859" w:rsidRPr="007472D9" w:rsidRDefault="00761859" w:rsidP="008F4EA5">
            <w:pPr>
              <w:spacing w:after="120"/>
              <w:jc w:val="center"/>
              <w:rPr>
                <w:rFonts w:ascii="Times New Roman" w:hAnsi="Times New Roman"/>
                <w:b/>
                <w:bCs/>
                <w:sz w:val="24"/>
                <w:szCs w:val="24"/>
              </w:rPr>
            </w:pPr>
            <w:r w:rsidRPr="007472D9">
              <w:rPr>
                <w:rFonts w:ascii="Times New Roman" w:hAnsi="Times New Roman"/>
                <w:b/>
                <w:bCs/>
                <w:sz w:val="24"/>
                <w:szCs w:val="24"/>
              </w:rPr>
              <w:t>ĐẠI DIỆN BÊN BÁN</w:t>
            </w:r>
          </w:p>
        </w:tc>
      </w:tr>
      <w:bookmarkEnd w:id="13"/>
      <w:tr w:rsidR="00761859" w:rsidRPr="007472D9" w14:paraId="085BEB8F" w14:textId="77777777" w:rsidTr="008F4EA5">
        <w:tc>
          <w:tcPr>
            <w:tcW w:w="4530" w:type="dxa"/>
          </w:tcPr>
          <w:p w14:paraId="1C1AEEFB" w14:textId="77777777" w:rsidR="00761859" w:rsidRPr="007472D9" w:rsidRDefault="00761859" w:rsidP="008F4EA5">
            <w:pPr>
              <w:spacing w:after="0" w:line="240" w:lineRule="auto"/>
              <w:jc w:val="center"/>
              <w:rPr>
                <w:rFonts w:ascii="Times New Roman" w:hAnsi="Times New Roman"/>
                <w:b/>
                <w:bCs/>
                <w:sz w:val="24"/>
                <w:szCs w:val="24"/>
              </w:rPr>
            </w:pPr>
          </w:p>
          <w:p w14:paraId="504EE4B4" w14:textId="77777777" w:rsidR="00761859" w:rsidRPr="007472D9" w:rsidRDefault="00761859" w:rsidP="008F4EA5">
            <w:pPr>
              <w:spacing w:after="0" w:line="240" w:lineRule="auto"/>
              <w:jc w:val="center"/>
              <w:rPr>
                <w:rFonts w:ascii="Times New Roman" w:hAnsi="Times New Roman"/>
                <w:b/>
                <w:bCs/>
                <w:sz w:val="24"/>
                <w:szCs w:val="24"/>
              </w:rPr>
            </w:pPr>
          </w:p>
          <w:p w14:paraId="7DA8BF34" w14:textId="77777777" w:rsidR="00761859" w:rsidRPr="007472D9" w:rsidRDefault="00761859" w:rsidP="008F4EA5">
            <w:pPr>
              <w:spacing w:after="0" w:line="240" w:lineRule="auto"/>
              <w:jc w:val="center"/>
              <w:rPr>
                <w:rFonts w:ascii="Times New Roman" w:hAnsi="Times New Roman"/>
                <w:b/>
                <w:bCs/>
                <w:sz w:val="24"/>
                <w:szCs w:val="24"/>
              </w:rPr>
            </w:pPr>
          </w:p>
          <w:p w14:paraId="4DBC2AB8" w14:textId="77777777" w:rsidR="00761859" w:rsidRPr="007472D9" w:rsidRDefault="00761859" w:rsidP="008F4EA5">
            <w:pPr>
              <w:spacing w:after="0" w:line="240" w:lineRule="auto"/>
              <w:jc w:val="center"/>
              <w:rPr>
                <w:rFonts w:ascii="Times New Roman" w:hAnsi="Times New Roman"/>
                <w:b/>
                <w:bCs/>
                <w:sz w:val="24"/>
                <w:szCs w:val="24"/>
              </w:rPr>
            </w:pPr>
          </w:p>
          <w:p w14:paraId="46BFC65C" w14:textId="77777777" w:rsidR="00761859" w:rsidRPr="007472D9" w:rsidRDefault="00761859" w:rsidP="008F4EA5">
            <w:pPr>
              <w:spacing w:after="0" w:line="240" w:lineRule="auto"/>
              <w:jc w:val="center"/>
              <w:rPr>
                <w:rFonts w:ascii="Times New Roman" w:hAnsi="Times New Roman"/>
                <w:b/>
                <w:bCs/>
                <w:sz w:val="24"/>
                <w:szCs w:val="24"/>
              </w:rPr>
            </w:pPr>
          </w:p>
          <w:p w14:paraId="46299861" w14:textId="77777777" w:rsidR="00761859" w:rsidRPr="007472D9" w:rsidRDefault="00761859"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MALGIN EVGENY</w:t>
            </w:r>
          </w:p>
          <w:p w14:paraId="44C79CBA" w14:textId="77777777" w:rsidR="00761859" w:rsidRPr="007472D9" w:rsidRDefault="00761859"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Tổng Giám Đốc</w:t>
            </w:r>
          </w:p>
        </w:tc>
        <w:tc>
          <w:tcPr>
            <w:tcW w:w="4531" w:type="dxa"/>
          </w:tcPr>
          <w:p w14:paraId="38D45D18" w14:textId="77777777" w:rsidR="00761859" w:rsidRPr="007472D9" w:rsidRDefault="00761859" w:rsidP="008F4EA5">
            <w:pPr>
              <w:spacing w:after="0" w:line="240" w:lineRule="auto"/>
              <w:jc w:val="center"/>
              <w:rPr>
                <w:rFonts w:ascii="Times New Roman" w:hAnsi="Times New Roman"/>
                <w:b/>
                <w:bCs/>
                <w:sz w:val="24"/>
                <w:szCs w:val="24"/>
              </w:rPr>
            </w:pPr>
          </w:p>
          <w:p w14:paraId="46042D2C" w14:textId="77777777" w:rsidR="00761859" w:rsidRPr="007472D9" w:rsidRDefault="00761859" w:rsidP="008F4EA5">
            <w:pPr>
              <w:spacing w:after="0" w:line="240" w:lineRule="auto"/>
              <w:jc w:val="center"/>
              <w:rPr>
                <w:rFonts w:ascii="Times New Roman" w:hAnsi="Times New Roman"/>
                <w:b/>
                <w:bCs/>
                <w:sz w:val="24"/>
                <w:szCs w:val="24"/>
              </w:rPr>
            </w:pPr>
          </w:p>
          <w:p w14:paraId="2945C774" w14:textId="77777777" w:rsidR="00761859" w:rsidRPr="007472D9" w:rsidRDefault="00761859" w:rsidP="008F4EA5">
            <w:pPr>
              <w:spacing w:after="0" w:line="240" w:lineRule="auto"/>
              <w:jc w:val="center"/>
              <w:rPr>
                <w:rFonts w:ascii="Times New Roman" w:hAnsi="Times New Roman"/>
                <w:b/>
                <w:bCs/>
                <w:sz w:val="24"/>
                <w:szCs w:val="24"/>
              </w:rPr>
            </w:pPr>
          </w:p>
          <w:p w14:paraId="75017824" w14:textId="77777777" w:rsidR="00761859" w:rsidRPr="007472D9" w:rsidRDefault="00761859" w:rsidP="008F4EA5">
            <w:pPr>
              <w:spacing w:after="0" w:line="240" w:lineRule="auto"/>
              <w:jc w:val="center"/>
              <w:rPr>
                <w:rFonts w:ascii="Times New Roman" w:hAnsi="Times New Roman"/>
                <w:b/>
                <w:bCs/>
                <w:sz w:val="24"/>
                <w:szCs w:val="24"/>
              </w:rPr>
            </w:pPr>
          </w:p>
          <w:p w14:paraId="546AF676" w14:textId="77777777" w:rsidR="00761859" w:rsidRPr="007472D9" w:rsidRDefault="00761859" w:rsidP="008F4EA5">
            <w:pPr>
              <w:spacing w:after="0" w:line="240" w:lineRule="auto"/>
              <w:jc w:val="center"/>
              <w:rPr>
                <w:rFonts w:ascii="Times New Roman" w:hAnsi="Times New Roman"/>
                <w:b/>
                <w:bCs/>
                <w:sz w:val="24"/>
                <w:szCs w:val="24"/>
              </w:rPr>
            </w:pPr>
          </w:p>
          <w:p w14:paraId="267DF099" w14:textId="2C2AE225" w:rsidR="00761859" w:rsidRPr="007472D9" w:rsidRDefault="00BA6458" w:rsidP="008F4EA5">
            <w:pPr>
              <w:spacing w:after="0" w:line="240" w:lineRule="auto"/>
              <w:jc w:val="center"/>
              <w:rPr>
                <w:rFonts w:ascii="Times New Roman" w:hAnsi="Times New Roman"/>
                <w:b/>
                <w:bCs/>
                <w:sz w:val="24"/>
                <w:szCs w:val="24"/>
              </w:rPr>
            </w:pPr>
            <w:r>
              <w:rPr>
                <w:rFonts w:ascii="Times New Roman" w:hAnsi="Times New Roman"/>
                <w:b/>
                <w:bCs/>
                <w:sz w:val="24"/>
                <w:szCs w:val="24"/>
              </w:rPr>
              <w:t>VŨ ANH TUẤN</w:t>
            </w:r>
          </w:p>
          <w:p w14:paraId="4883EE5B" w14:textId="239A4BDB" w:rsidR="00761859" w:rsidRPr="007472D9" w:rsidRDefault="003F7A82"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Tổng Giám Đốc</w:t>
            </w:r>
            <w:r w:rsidRPr="007472D9" w:rsidDel="003F7A82">
              <w:rPr>
                <w:rFonts w:ascii="Times New Roman" w:hAnsi="Times New Roman"/>
                <w:b/>
                <w:bCs/>
                <w:sz w:val="24"/>
                <w:szCs w:val="24"/>
                <w:highlight w:val="yellow"/>
              </w:rPr>
              <w:t xml:space="preserve"> </w:t>
            </w:r>
          </w:p>
        </w:tc>
      </w:tr>
    </w:tbl>
    <w:p w14:paraId="001A23ED" w14:textId="77777777" w:rsidR="00A226C8" w:rsidRPr="007472D9" w:rsidRDefault="00A226C8">
      <w:pPr>
        <w:widowControl w:val="0"/>
        <w:autoSpaceDE w:val="0"/>
        <w:autoSpaceDN w:val="0"/>
        <w:adjustRightInd w:val="0"/>
        <w:spacing w:after="120"/>
        <w:jc w:val="both"/>
        <w:rPr>
          <w:rFonts w:ascii="Times New Roman" w:hAnsi="Times New Roman"/>
          <w:b/>
          <w:bCs/>
          <w:color w:val="000000"/>
          <w:sz w:val="24"/>
          <w:szCs w:val="24"/>
        </w:rPr>
        <w:sectPr w:rsidR="00A226C8" w:rsidRPr="007472D9" w:rsidSect="00757CE8">
          <w:pgSz w:w="11907" w:h="16839" w:code="9"/>
          <w:pgMar w:top="1134" w:right="1134" w:bottom="1134" w:left="1418" w:header="720" w:footer="720" w:gutter="0"/>
          <w:cols w:space="720"/>
          <w:docGrid w:linePitch="299"/>
        </w:sectPr>
      </w:pPr>
    </w:p>
    <w:p w14:paraId="5B9D755B" w14:textId="77777777" w:rsidR="003B48F4" w:rsidRPr="007472D9" w:rsidRDefault="003B48F4" w:rsidP="003B48F4">
      <w:pPr>
        <w:jc w:val="center"/>
        <w:rPr>
          <w:rFonts w:ascii="Times New Roman" w:hAnsi="Times New Roman"/>
          <w:b/>
          <w:bCs/>
          <w:color w:val="000000" w:themeColor="text1"/>
          <w:sz w:val="24"/>
          <w:szCs w:val="24"/>
          <w:lang w:val="vi-VN"/>
        </w:rPr>
      </w:pPr>
      <w:r w:rsidRPr="007472D9">
        <w:rPr>
          <w:rFonts w:ascii="Times New Roman" w:hAnsi="Times New Roman"/>
          <w:b/>
          <w:bCs/>
          <w:color w:val="000000" w:themeColor="text1"/>
          <w:sz w:val="24"/>
          <w:szCs w:val="24"/>
          <w:lang w:val="vi-VN"/>
        </w:rPr>
        <w:lastRenderedPageBreak/>
        <w:t>CỘNG HÒA XÃ HỘI CHỦ NGHĨA VIỆT NAM</w:t>
      </w:r>
    </w:p>
    <w:p w14:paraId="42AC16C6" w14:textId="77777777" w:rsidR="003B48F4" w:rsidRPr="007472D9" w:rsidRDefault="003B48F4" w:rsidP="003B48F4">
      <w:pPr>
        <w:jc w:val="center"/>
        <w:rPr>
          <w:rFonts w:ascii="Times New Roman" w:hAnsi="Times New Roman"/>
          <w:b/>
          <w:color w:val="000000" w:themeColor="text1"/>
          <w:sz w:val="24"/>
          <w:szCs w:val="24"/>
          <w:lang w:val="vi-VN"/>
        </w:rPr>
      </w:pPr>
      <w:r w:rsidRPr="007472D9">
        <w:rPr>
          <w:rFonts w:ascii="Times New Roman" w:hAnsi="Times New Roman"/>
          <w:b/>
          <w:color w:val="000000" w:themeColor="text1"/>
          <w:sz w:val="24"/>
          <w:szCs w:val="24"/>
          <w:lang w:val="vi-VN"/>
        </w:rPr>
        <w:t>Độc lập - Tự do - Hạnh phúc</w:t>
      </w:r>
    </w:p>
    <w:p w14:paraId="193D082A" w14:textId="0D3CB2C7" w:rsidR="003B48F4" w:rsidRPr="00FD76D5" w:rsidRDefault="003B48F4" w:rsidP="002E0621">
      <w:pPr>
        <w:jc w:val="center"/>
        <w:rPr>
          <w:rFonts w:ascii="Times New Roman" w:hAnsi="Times New Roman"/>
          <w:b/>
          <w:color w:val="000000" w:themeColor="text1"/>
          <w:sz w:val="24"/>
          <w:szCs w:val="24"/>
          <w:lang w:val="vi-VN"/>
        </w:rPr>
      </w:pPr>
      <w:r w:rsidRPr="007472D9">
        <w:rPr>
          <w:rFonts w:ascii="Times New Roman" w:hAnsi="Times New Roman"/>
          <w:b/>
          <w:color w:val="000000" w:themeColor="text1"/>
          <w:sz w:val="24"/>
          <w:szCs w:val="24"/>
          <w:lang w:val="vi-VN"/>
        </w:rPr>
        <w:t>-------</w:t>
      </w:r>
      <w:r w:rsidRPr="007472D9">
        <w:rPr>
          <w:rFonts w:ascii="Times New Roman" w:eastAsia="Wingdings 2" w:hAnsi="Times New Roman"/>
          <w:b/>
          <w:color w:val="000000" w:themeColor="text1"/>
          <w:sz w:val="24"/>
          <w:szCs w:val="24"/>
          <w:lang w:val="vi-VN"/>
        </w:rPr>
        <w:t></w:t>
      </w:r>
      <w:r w:rsidRPr="007472D9">
        <w:rPr>
          <w:rFonts w:ascii="Times New Roman" w:eastAsia="Wingdings 2" w:hAnsi="Times New Roman"/>
          <w:b/>
          <w:color w:val="000000" w:themeColor="text1"/>
          <w:sz w:val="24"/>
          <w:szCs w:val="24"/>
          <w:lang w:val="vi-VN"/>
        </w:rPr>
        <w:t></w:t>
      </w:r>
      <w:r w:rsidRPr="007472D9">
        <w:rPr>
          <w:rFonts w:ascii="Times New Roman" w:eastAsia="Wingdings 2" w:hAnsi="Times New Roman"/>
          <w:b/>
          <w:color w:val="000000" w:themeColor="text1"/>
          <w:sz w:val="24"/>
          <w:szCs w:val="24"/>
          <w:lang w:val="vi-VN"/>
        </w:rPr>
        <w:t></w:t>
      </w:r>
      <w:r w:rsidRPr="007472D9">
        <w:rPr>
          <w:rFonts w:ascii="Times New Roman" w:hAnsi="Times New Roman"/>
          <w:b/>
          <w:color w:val="000000" w:themeColor="text1"/>
          <w:sz w:val="24"/>
          <w:szCs w:val="24"/>
          <w:lang w:val="vi-VN"/>
        </w:rPr>
        <w:t>--------</w:t>
      </w:r>
    </w:p>
    <w:p w14:paraId="7E4D6706" w14:textId="6AFFFE50" w:rsidR="005A0752" w:rsidRPr="00A70D98" w:rsidRDefault="002E0621" w:rsidP="007472D9">
      <w:pPr>
        <w:jc w:val="center"/>
        <w:rPr>
          <w:rFonts w:ascii="Times New Roman" w:hAnsi="Times New Roman"/>
          <w:b/>
          <w:color w:val="000000" w:themeColor="text1"/>
          <w:sz w:val="32"/>
          <w:szCs w:val="32"/>
          <w:lang w:val="vi-VN"/>
        </w:rPr>
      </w:pPr>
      <w:r w:rsidRPr="00FD76D5">
        <w:rPr>
          <w:rFonts w:ascii="Times New Roman" w:hAnsi="Times New Roman"/>
          <w:b/>
          <w:color w:val="000000" w:themeColor="text1"/>
          <w:sz w:val="32"/>
          <w:szCs w:val="32"/>
          <w:lang w:val="vi-VN"/>
        </w:rPr>
        <w:t>ĐƠN ĐẶT HÀNG</w:t>
      </w:r>
      <w:r w:rsidR="00011699" w:rsidRPr="00A70D98">
        <w:rPr>
          <w:rFonts w:ascii="Times New Roman" w:hAnsi="Times New Roman"/>
          <w:b/>
          <w:color w:val="000000" w:themeColor="text1"/>
          <w:sz w:val="32"/>
          <w:szCs w:val="32"/>
          <w:lang w:val="vi-VN"/>
        </w:rPr>
        <w:t xml:space="preserve"> SỐ 1</w:t>
      </w:r>
    </w:p>
    <w:p w14:paraId="7A764188" w14:textId="6402405E" w:rsidR="005A0752" w:rsidRPr="00A70D98" w:rsidRDefault="00011699" w:rsidP="005A0752">
      <w:pPr>
        <w:widowControl w:val="0"/>
        <w:autoSpaceDE w:val="0"/>
        <w:autoSpaceDN w:val="0"/>
        <w:adjustRightInd w:val="0"/>
        <w:spacing w:after="0" w:line="240" w:lineRule="auto"/>
        <w:ind w:left="3646" w:right="-21" w:hanging="3646"/>
        <w:jc w:val="center"/>
        <w:rPr>
          <w:rFonts w:ascii="Times New Roman" w:hAnsi="Times New Roman"/>
          <w:b/>
          <w:bCs/>
          <w:sz w:val="26"/>
          <w:szCs w:val="26"/>
          <w:lang w:val="vi-VN"/>
        </w:rPr>
      </w:pPr>
      <w:r w:rsidRPr="00A70D98">
        <w:rPr>
          <w:rFonts w:ascii="Times New Roman" w:hAnsi="Times New Roman"/>
          <w:b/>
          <w:bCs/>
          <w:sz w:val="26"/>
          <w:szCs w:val="26"/>
          <w:lang w:val="vi-VN"/>
        </w:rPr>
        <w:t xml:space="preserve">Hợp đồng cung cấp chuối </w:t>
      </w:r>
      <w:r w:rsidR="006737B1" w:rsidRPr="00A70D98">
        <w:rPr>
          <w:rFonts w:ascii="Times New Roman" w:hAnsi="Times New Roman"/>
          <w:b/>
          <w:bCs/>
          <w:sz w:val="26"/>
          <w:szCs w:val="26"/>
          <w:lang w:val="vi-VN"/>
        </w:rPr>
        <w:t xml:space="preserve">số </w:t>
      </w:r>
      <w:r w:rsidR="006737B1" w:rsidRPr="00383BE6">
        <w:rPr>
          <w:rFonts w:ascii="Times New Roman" w:hAnsi="Times New Roman"/>
          <w:b/>
          <w:bCs/>
          <w:sz w:val="26"/>
          <w:szCs w:val="26"/>
          <w:lang w:val="vi-VN"/>
        </w:rPr>
        <w:t>01</w:t>
      </w:r>
      <w:r w:rsidRPr="00A70D98">
        <w:rPr>
          <w:rFonts w:ascii="Times New Roman" w:hAnsi="Times New Roman"/>
          <w:b/>
          <w:bCs/>
          <w:sz w:val="26"/>
          <w:szCs w:val="26"/>
          <w:highlight w:val="yellow"/>
          <w:lang w:val="vi-VN"/>
        </w:rPr>
        <w:t>/ABT-</w:t>
      </w:r>
      <w:r w:rsidR="00BA6458">
        <w:rPr>
          <w:rFonts w:ascii="Times New Roman" w:hAnsi="Times New Roman"/>
          <w:b/>
          <w:bCs/>
          <w:sz w:val="26"/>
          <w:szCs w:val="26"/>
          <w:highlight w:val="yellow"/>
          <w:lang w:val="en-GB"/>
        </w:rPr>
        <w:t>VA</w:t>
      </w:r>
      <w:r w:rsidRPr="00A70D98">
        <w:rPr>
          <w:rFonts w:ascii="Times New Roman" w:hAnsi="Times New Roman"/>
          <w:b/>
          <w:bCs/>
          <w:sz w:val="26"/>
          <w:szCs w:val="26"/>
          <w:highlight w:val="yellow"/>
          <w:lang w:val="vi-VN"/>
        </w:rPr>
        <w:t>/BA-06112025</w:t>
      </w:r>
      <w:r w:rsidRPr="00A70D98">
        <w:rPr>
          <w:rFonts w:ascii="Times New Roman" w:hAnsi="Times New Roman"/>
          <w:b/>
          <w:bCs/>
          <w:sz w:val="26"/>
          <w:szCs w:val="26"/>
          <w:lang w:val="vi-VN"/>
        </w:rPr>
        <w:t xml:space="preserve"> ký ngày 0</w:t>
      </w:r>
      <w:r w:rsidR="006737B1" w:rsidRPr="00A70D98">
        <w:rPr>
          <w:rFonts w:ascii="Times New Roman" w:hAnsi="Times New Roman"/>
          <w:b/>
          <w:bCs/>
          <w:sz w:val="26"/>
          <w:szCs w:val="26"/>
          <w:lang w:val="vi-VN"/>
        </w:rPr>
        <w:t>6</w:t>
      </w:r>
      <w:r w:rsidRPr="00A70D98">
        <w:rPr>
          <w:rFonts w:ascii="Times New Roman" w:hAnsi="Times New Roman"/>
          <w:b/>
          <w:bCs/>
          <w:sz w:val="26"/>
          <w:szCs w:val="26"/>
          <w:lang w:val="vi-VN"/>
        </w:rPr>
        <w:t>/11/2025</w:t>
      </w:r>
    </w:p>
    <w:p w14:paraId="3D27409D" w14:textId="342FBEFD" w:rsidR="00011699" w:rsidRPr="00A70D98" w:rsidRDefault="00011699" w:rsidP="005A0752">
      <w:pPr>
        <w:widowControl w:val="0"/>
        <w:autoSpaceDE w:val="0"/>
        <w:autoSpaceDN w:val="0"/>
        <w:adjustRightInd w:val="0"/>
        <w:spacing w:after="0" w:line="240" w:lineRule="auto"/>
        <w:ind w:left="3646" w:right="-21" w:hanging="3646"/>
        <w:jc w:val="center"/>
        <w:rPr>
          <w:rFonts w:ascii="Times New Roman" w:hAnsi="Times New Roman"/>
          <w:b/>
          <w:bCs/>
          <w:spacing w:val="-1"/>
          <w:sz w:val="24"/>
          <w:szCs w:val="24"/>
          <w:lang w:val="vi-VN"/>
        </w:rPr>
      </w:pPr>
    </w:p>
    <w:p w14:paraId="41FDAFDF" w14:textId="57C28719" w:rsidR="003B48F4" w:rsidRPr="00A70D98" w:rsidRDefault="003B48F4" w:rsidP="003B48F4">
      <w:pPr>
        <w:ind w:left="90"/>
        <w:rPr>
          <w:rFonts w:ascii="Times New Roman" w:hAnsi="Times New Roman"/>
          <w:i/>
          <w:iCs/>
          <w:color w:val="000000" w:themeColor="text1"/>
          <w:sz w:val="24"/>
          <w:szCs w:val="24"/>
          <w:lang w:val="vi-VN"/>
        </w:rPr>
      </w:pPr>
      <w:r w:rsidRPr="007472D9">
        <w:rPr>
          <w:rFonts w:ascii="Times New Roman" w:hAnsi="Times New Roman"/>
          <w:i/>
          <w:iCs/>
          <w:color w:val="000000" w:themeColor="text1"/>
          <w:sz w:val="24"/>
          <w:szCs w:val="24"/>
          <w:lang w:val="vi-VN"/>
        </w:rPr>
        <w:t>Hôm nay, ngày</w:t>
      </w:r>
      <w:r w:rsidR="00011699" w:rsidRPr="00A70D98">
        <w:rPr>
          <w:rFonts w:ascii="Times New Roman" w:hAnsi="Times New Roman"/>
          <w:i/>
          <w:iCs/>
          <w:color w:val="000000" w:themeColor="text1"/>
          <w:sz w:val="24"/>
          <w:szCs w:val="24"/>
          <w:lang w:val="vi-VN"/>
        </w:rPr>
        <w:t xml:space="preserve"> 0</w:t>
      </w:r>
      <w:r w:rsidR="00960520" w:rsidRPr="00A70D98">
        <w:rPr>
          <w:rFonts w:ascii="Times New Roman" w:hAnsi="Times New Roman"/>
          <w:i/>
          <w:iCs/>
          <w:color w:val="000000" w:themeColor="text1"/>
          <w:sz w:val="24"/>
          <w:szCs w:val="24"/>
          <w:lang w:val="vi-VN"/>
        </w:rPr>
        <w:t>6</w:t>
      </w:r>
      <w:r w:rsidRPr="007472D9">
        <w:rPr>
          <w:rFonts w:ascii="Times New Roman" w:hAnsi="Times New Roman"/>
          <w:i/>
          <w:iCs/>
          <w:color w:val="000000" w:themeColor="text1"/>
          <w:sz w:val="24"/>
          <w:szCs w:val="24"/>
          <w:lang w:val="vi-VN"/>
        </w:rPr>
        <w:t xml:space="preserve"> tháng</w:t>
      </w:r>
      <w:r w:rsidR="00011699" w:rsidRPr="00A70D98">
        <w:rPr>
          <w:rFonts w:ascii="Times New Roman" w:hAnsi="Times New Roman"/>
          <w:i/>
          <w:iCs/>
          <w:color w:val="000000" w:themeColor="text1"/>
          <w:sz w:val="24"/>
          <w:szCs w:val="24"/>
          <w:lang w:val="vi-VN"/>
        </w:rPr>
        <w:t xml:space="preserve"> 11 </w:t>
      </w:r>
      <w:r w:rsidRPr="007472D9">
        <w:rPr>
          <w:rFonts w:ascii="Times New Roman" w:hAnsi="Times New Roman"/>
          <w:i/>
          <w:iCs/>
          <w:color w:val="000000" w:themeColor="text1"/>
          <w:sz w:val="24"/>
          <w:szCs w:val="24"/>
          <w:lang w:val="vi-VN"/>
        </w:rPr>
        <w:t>năm 2025, giữa:</w:t>
      </w:r>
    </w:p>
    <w:tbl>
      <w:tblPr>
        <w:tblStyle w:val="LiBang"/>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82"/>
        <w:gridCol w:w="5659"/>
      </w:tblGrid>
      <w:tr w:rsidR="00011699" w:rsidRPr="007472D9" w14:paraId="2458A9AF" w14:textId="77777777" w:rsidTr="004B6AD6">
        <w:tc>
          <w:tcPr>
            <w:tcW w:w="3020" w:type="dxa"/>
          </w:tcPr>
          <w:p w14:paraId="1BB5E221" w14:textId="77777777" w:rsidR="00011699" w:rsidRPr="007472D9" w:rsidRDefault="00011699" w:rsidP="005071F0">
            <w:pPr>
              <w:spacing w:after="0" w:line="240" w:lineRule="auto"/>
              <w:rPr>
                <w:rFonts w:ascii="Times New Roman" w:hAnsi="Times New Roman"/>
                <w:b/>
                <w:bCs/>
                <w:sz w:val="24"/>
                <w:szCs w:val="24"/>
              </w:rPr>
            </w:pPr>
            <w:r w:rsidRPr="007472D9">
              <w:rPr>
                <w:rFonts w:ascii="Times New Roman" w:hAnsi="Times New Roman"/>
                <w:b/>
                <w:bCs/>
                <w:sz w:val="24"/>
                <w:szCs w:val="24"/>
              </w:rPr>
              <w:t xml:space="preserve">BÊN A (BÊN BÁN) </w:t>
            </w:r>
          </w:p>
        </w:tc>
        <w:tc>
          <w:tcPr>
            <w:tcW w:w="382" w:type="dxa"/>
          </w:tcPr>
          <w:p w14:paraId="2BB0C144" w14:textId="77777777" w:rsidR="00011699" w:rsidRPr="007472D9" w:rsidRDefault="00011699" w:rsidP="005071F0">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Pr>
          <w:p w14:paraId="36F306CD" w14:textId="6ABE5FB9" w:rsidR="00011699" w:rsidRPr="00FC5821" w:rsidRDefault="00BA6458" w:rsidP="005071F0">
            <w:pPr>
              <w:spacing w:after="0" w:line="240" w:lineRule="auto"/>
              <w:rPr>
                <w:rFonts w:ascii="Times New Roman" w:hAnsi="Times New Roman"/>
                <w:b/>
                <w:bCs/>
                <w:sz w:val="24"/>
                <w:szCs w:val="24"/>
              </w:rPr>
            </w:pPr>
            <w:r>
              <w:rPr>
                <w:rFonts w:ascii="Times New Roman" w:hAnsi="Times New Roman"/>
                <w:b/>
                <w:bCs/>
                <w:sz w:val="24"/>
                <w:szCs w:val="24"/>
              </w:rPr>
              <w:t>CÔNG TY TNHH XNK NÔNG SẢN VẠN AN</w:t>
            </w:r>
          </w:p>
        </w:tc>
      </w:tr>
      <w:tr w:rsidR="00011699" w:rsidRPr="007472D9" w14:paraId="626E4E71" w14:textId="77777777" w:rsidTr="004B6AD6">
        <w:tc>
          <w:tcPr>
            <w:tcW w:w="3020" w:type="dxa"/>
          </w:tcPr>
          <w:p w14:paraId="787275CA"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Địa chỉ</w:t>
            </w:r>
          </w:p>
        </w:tc>
        <w:tc>
          <w:tcPr>
            <w:tcW w:w="382" w:type="dxa"/>
          </w:tcPr>
          <w:p w14:paraId="5A1DB0B4"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4010E001" w14:textId="07D32B23" w:rsidR="00011699" w:rsidRPr="00FC5821" w:rsidRDefault="00BA6458" w:rsidP="005071F0">
            <w:pPr>
              <w:spacing w:after="0" w:line="240" w:lineRule="auto"/>
              <w:rPr>
                <w:rFonts w:ascii="Times New Roman" w:hAnsi="Times New Roman"/>
                <w:sz w:val="24"/>
                <w:szCs w:val="24"/>
              </w:rPr>
            </w:pPr>
            <w:r w:rsidRPr="00BA6458">
              <w:rPr>
                <w:rFonts w:ascii="Times New Roman" w:hAnsi="Times New Roman"/>
                <w:sz w:val="24"/>
                <w:szCs w:val="24"/>
              </w:rPr>
              <w:t>Tổ 15, Ấp An Thái, Xã Hội Cư, Tỉnh Đồng Tháp, Việt Nam</w:t>
            </w:r>
          </w:p>
        </w:tc>
      </w:tr>
      <w:tr w:rsidR="00011699" w:rsidRPr="007472D9" w14:paraId="42BE62B3" w14:textId="77777777" w:rsidTr="004B6AD6">
        <w:tc>
          <w:tcPr>
            <w:tcW w:w="3020" w:type="dxa"/>
          </w:tcPr>
          <w:p w14:paraId="3CC43B37"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Mã số thuế</w:t>
            </w:r>
          </w:p>
        </w:tc>
        <w:tc>
          <w:tcPr>
            <w:tcW w:w="382" w:type="dxa"/>
          </w:tcPr>
          <w:p w14:paraId="4F20719D"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2AB37C90" w14:textId="7D062DD7" w:rsidR="00011699" w:rsidRPr="00225E85" w:rsidRDefault="00BA6458" w:rsidP="005071F0">
            <w:pPr>
              <w:spacing w:after="0" w:line="240" w:lineRule="auto"/>
              <w:rPr>
                <w:rFonts w:ascii="Times New Roman" w:hAnsi="Times New Roman"/>
                <w:sz w:val="24"/>
                <w:szCs w:val="24"/>
              </w:rPr>
            </w:pPr>
            <w:r w:rsidRPr="00BA6458">
              <w:rPr>
                <w:rFonts w:ascii="Times New Roman" w:hAnsi="Times New Roman"/>
                <w:sz w:val="24"/>
                <w:szCs w:val="24"/>
              </w:rPr>
              <w:t>1201667028</w:t>
            </w:r>
          </w:p>
        </w:tc>
      </w:tr>
      <w:tr w:rsidR="00011699" w:rsidRPr="007472D9" w14:paraId="26B4671E" w14:textId="77777777" w:rsidTr="004B6AD6">
        <w:tc>
          <w:tcPr>
            <w:tcW w:w="3020" w:type="dxa"/>
          </w:tcPr>
          <w:p w14:paraId="1CDD4452" w14:textId="77777777" w:rsidR="00011699" w:rsidRPr="007472D9" w:rsidRDefault="00011699" w:rsidP="005071F0">
            <w:pPr>
              <w:spacing w:after="0" w:line="240" w:lineRule="auto"/>
              <w:rPr>
                <w:rFonts w:ascii="Times New Roman" w:hAnsi="Times New Roman"/>
                <w:b/>
                <w:bCs/>
                <w:sz w:val="24"/>
                <w:szCs w:val="24"/>
              </w:rPr>
            </w:pPr>
            <w:r w:rsidRPr="007472D9">
              <w:rPr>
                <w:rFonts w:ascii="Times New Roman" w:hAnsi="Times New Roman"/>
                <w:b/>
                <w:bCs/>
                <w:sz w:val="24"/>
                <w:szCs w:val="24"/>
              </w:rPr>
              <w:t>Đại diện</w:t>
            </w:r>
          </w:p>
        </w:tc>
        <w:tc>
          <w:tcPr>
            <w:tcW w:w="382" w:type="dxa"/>
          </w:tcPr>
          <w:p w14:paraId="6F92C8B7" w14:textId="77777777" w:rsidR="00011699" w:rsidRPr="007472D9" w:rsidRDefault="00011699" w:rsidP="005071F0">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Pr>
          <w:p w14:paraId="6D2B06E5" w14:textId="27A7B1F4" w:rsidR="00011699" w:rsidRPr="00225E85" w:rsidRDefault="00011699" w:rsidP="005071F0">
            <w:pPr>
              <w:spacing w:after="0" w:line="240" w:lineRule="auto"/>
              <w:rPr>
                <w:rFonts w:ascii="Times New Roman" w:hAnsi="Times New Roman"/>
                <w:b/>
                <w:bCs/>
                <w:sz w:val="24"/>
                <w:szCs w:val="24"/>
              </w:rPr>
            </w:pPr>
            <w:r w:rsidRPr="00225E85">
              <w:rPr>
                <w:rFonts w:ascii="Times New Roman" w:hAnsi="Times New Roman"/>
                <w:b/>
                <w:bCs/>
                <w:sz w:val="24"/>
                <w:szCs w:val="24"/>
              </w:rPr>
              <w:t xml:space="preserve">Ông </w:t>
            </w:r>
            <w:r w:rsidR="00BA6458">
              <w:rPr>
                <w:rFonts w:ascii="Times New Roman" w:hAnsi="Times New Roman"/>
                <w:b/>
                <w:bCs/>
                <w:sz w:val="24"/>
                <w:szCs w:val="24"/>
              </w:rPr>
              <w:t>VŨ ANH TUẤN</w:t>
            </w:r>
          </w:p>
        </w:tc>
      </w:tr>
      <w:tr w:rsidR="00011699" w:rsidRPr="007472D9" w14:paraId="0FD36F9F" w14:textId="77777777" w:rsidTr="004B6AD6">
        <w:tc>
          <w:tcPr>
            <w:tcW w:w="3020" w:type="dxa"/>
          </w:tcPr>
          <w:p w14:paraId="71E4C156"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Chức vụ</w:t>
            </w:r>
          </w:p>
        </w:tc>
        <w:tc>
          <w:tcPr>
            <w:tcW w:w="382" w:type="dxa"/>
          </w:tcPr>
          <w:p w14:paraId="6FD9FF78" w14:textId="77777777" w:rsidR="00011699" w:rsidRPr="007472D9" w:rsidRDefault="00011699" w:rsidP="005071F0">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192A88EB" w14:textId="77777777" w:rsidR="00011699" w:rsidRPr="00225E85" w:rsidRDefault="00011699" w:rsidP="005071F0">
            <w:pPr>
              <w:spacing w:after="0" w:line="240" w:lineRule="auto"/>
              <w:rPr>
                <w:rFonts w:ascii="Times New Roman" w:hAnsi="Times New Roman"/>
                <w:sz w:val="24"/>
                <w:szCs w:val="24"/>
              </w:rPr>
            </w:pPr>
            <w:r w:rsidRPr="00225E85">
              <w:rPr>
                <w:rFonts w:ascii="Times New Roman" w:hAnsi="Times New Roman"/>
                <w:sz w:val="24"/>
                <w:szCs w:val="24"/>
              </w:rPr>
              <w:t>Tổng Giám Đốc</w:t>
            </w:r>
          </w:p>
        </w:tc>
      </w:tr>
      <w:tr w:rsidR="00BA6458" w:rsidRPr="007472D9" w14:paraId="23134E8E" w14:textId="77777777" w:rsidTr="004B6AD6">
        <w:tc>
          <w:tcPr>
            <w:tcW w:w="3020" w:type="dxa"/>
          </w:tcPr>
          <w:p w14:paraId="3D6DEED8" w14:textId="77777777" w:rsidR="00BA6458" w:rsidRPr="007472D9" w:rsidRDefault="00BA6458" w:rsidP="00BA6458">
            <w:pPr>
              <w:spacing w:after="0" w:line="240" w:lineRule="auto"/>
              <w:rPr>
                <w:rFonts w:ascii="Times New Roman" w:hAnsi="Times New Roman"/>
                <w:sz w:val="24"/>
                <w:szCs w:val="24"/>
              </w:rPr>
            </w:pPr>
            <w:r w:rsidRPr="007472D9">
              <w:rPr>
                <w:rFonts w:ascii="Times New Roman" w:hAnsi="Times New Roman"/>
                <w:sz w:val="24"/>
                <w:szCs w:val="24"/>
              </w:rPr>
              <w:t>Số tài khoản</w:t>
            </w:r>
          </w:p>
        </w:tc>
        <w:tc>
          <w:tcPr>
            <w:tcW w:w="382" w:type="dxa"/>
          </w:tcPr>
          <w:p w14:paraId="3D70A445" w14:textId="77777777" w:rsidR="00BA6458" w:rsidRPr="007472D9" w:rsidRDefault="00BA6458" w:rsidP="00BA6458">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255AAFB4" w14:textId="625530BE" w:rsidR="00BA6458" w:rsidRPr="00225E85" w:rsidRDefault="00BA6458" w:rsidP="00BA6458">
            <w:pPr>
              <w:spacing w:after="0" w:line="240" w:lineRule="auto"/>
              <w:rPr>
                <w:rFonts w:ascii="Times New Roman" w:hAnsi="Times New Roman"/>
                <w:sz w:val="24"/>
                <w:szCs w:val="24"/>
              </w:rPr>
            </w:pPr>
            <w:r>
              <w:rPr>
                <w:rFonts w:ascii="Times New Roman" w:hAnsi="Times New Roman"/>
                <w:sz w:val="24"/>
                <w:szCs w:val="24"/>
              </w:rPr>
              <w:t>1042751000 Tại VCB TIỀN GIANG – PGD CÁI BÈ</w:t>
            </w:r>
          </w:p>
        </w:tc>
      </w:tr>
      <w:tr w:rsidR="00BA6458" w:rsidRPr="007472D9" w14:paraId="4FA2A944" w14:textId="77777777" w:rsidTr="004B6AD6">
        <w:tc>
          <w:tcPr>
            <w:tcW w:w="3020" w:type="dxa"/>
          </w:tcPr>
          <w:p w14:paraId="36B95FF9" w14:textId="77777777" w:rsidR="00BA6458" w:rsidRPr="007472D9" w:rsidRDefault="00BA6458" w:rsidP="00BA6458">
            <w:pPr>
              <w:spacing w:after="0" w:line="240" w:lineRule="auto"/>
              <w:rPr>
                <w:rFonts w:ascii="Times New Roman" w:hAnsi="Times New Roman"/>
                <w:sz w:val="24"/>
                <w:szCs w:val="24"/>
              </w:rPr>
            </w:pPr>
            <w:r w:rsidRPr="007472D9">
              <w:rPr>
                <w:rFonts w:ascii="Times New Roman" w:hAnsi="Times New Roman"/>
                <w:sz w:val="24"/>
                <w:szCs w:val="24"/>
              </w:rPr>
              <w:t>Tên thụ hưởng</w:t>
            </w:r>
          </w:p>
        </w:tc>
        <w:tc>
          <w:tcPr>
            <w:tcW w:w="382" w:type="dxa"/>
          </w:tcPr>
          <w:p w14:paraId="00A3AAC1" w14:textId="77777777" w:rsidR="00BA6458" w:rsidRPr="007472D9" w:rsidRDefault="00BA6458" w:rsidP="00BA6458">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Pr>
          <w:p w14:paraId="21DA52AE" w14:textId="00D831E4" w:rsidR="00BA6458" w:rsidRPr="00BA6458" w:rsidRDefault="00BA6458" w:rsidP="00BA6458">
            <w:pPr>
              <w:spacing w:after="0" w:line="240" w:lineRule="auto"/>
              <w:rPr>
                <w:rFonts w:ascii="Times New Roman" w:hAnsi="Times New Roman"/>
                <w:sz w:val="24"/>
                <w:szCs w:val="24"/>
              </w:rPr>
            </w:pPr>
            <w:r w:rsidRPr="00BA6458">
              <w:rPr>
                <w:rFonts w:ascii="Times New Roman" w:hAnsi="Times New Roman"/>
                <w:sz w:val="24"/>
                <w:szCs w:val="24"/>
              </w:rPr>
              <w:t>CÔNG TY TNHH XNK NÔNG SẢN VẠN AN</w:t>
            </w:r>
          </w:p>
        </w:tc>
      </w:tr>
      <w:tr w:rsidR="00BA6458" w:rsidRPr="007472D9" w14:paraId="26E92AF7" w14:textId="77777777" w:rsidTr="00011699">
        <w:tc>
          <w:tcPr>
            <w:tcW w:w="9061" w:type="dxa"/>
            <w:gridSpan w:val="3"/>
          </w:tcPr>
          <w:p w14:paraId="4A355EF5" w14:textId="77777777" w:rsidR="00BA6458" w:rsidRPr="007472D9" w:rsidRDefault="00BA6458" w:rsidP="00BA6458">
            <w:pPr>
              <w:spacing w:after="0" w:line="240" w:lineRule="auto"/>
              <w:rPr>
                <w:rFonts w:ascii="Times New Roman" w:hAnsi="Times New Roman"/>
                <w:i/>
                <w:iCs/>
                <w:sz w:val="24"/>
                <w:szCs w:val="24"/>
              </w:rPr>
            </w:pPr>
          </w:p>
          <w:p w14:paraId="7C88CB38" w14:textId="77777777" w:rsidR="00BA6458" w:rsidRPr="007472D9" w:rsidRDefault="00BA6458" w:rsidP="00BA6458">
            <w:pPr>
              <w:spacing w:after="0" w:line="240" w:lineRule="auto"/>
              <w:rPr>
                <w:rFonts w:ascii="Times New Roman" w:hAnsi="Times New Roman"/>
                <w:i/>
                <w:iCs/>
                <w:sz w:val="24"/>
                <w:szCs w:val="24"/>
              </w:rPr>
            </w:pPr>
            <w:r w:rsidRPr="007472D9">
              <w:rPr>
                <w:rFonts w:ascii="Times New Roman" w:hAnsi="Times New Roman"/>
                <w:i/>
                <w:iCs/>
                <w:sz w:val="24"/>
                <w:szCs w:val="24"/>
              </w:rPr>
              <w:t>(Sau đây gọi là “Bên Bán” hoặc “Bên A”)</w:t>
            </w:r>
          </w:p>
        </w:tc>
      </w:tr>
    </w:tbl>
    <w:p w14:paraId="5A2216E0" w14:textId="77777777" w:rsidR="00BD39C3" w:rsidRPr="007472D9" w:rsidRDefault="00BD39C3" w:rsidP="00BD39C3">
      <w:pPr>
        <w:spacing w:after="0" w:line="240" w:lineRule="auto"/>
        <w:rPr>
          <w:rFonts w:ascii="Times New Roman" w:hAnsi="Times New Roman"/>
          <w:sz w:val="24"/>
          <w:szCs w:val="24"/>
        </w:rPr>
      </w:pPr>
      <w:r w:rsidRPr="007472D9">
        <w:rPr>
          <w:rFonts w:ascii="Times New Roman" w:hAnsi="Times New Roman"/>
          <w:sz w:val="24"/>
          <w:szCs w:val="24"/>
        </w:rPr>
        <w:t xml:space="preserve"> </w:t>
      </w:r>
    </w:p>
    <w:p w14:paraId="68D484B6" w14:textId="77777777" w:rsidR="00BD39C3" w:rsidRPr="007472D9" w:rsidRDefault="00BD39C3" w:rsidP="00BD39C3">
      <w:pPr>
        <w:spacing w:after="0" w:line="240" w:lineRule="auto"/>
        <w:rPr>
          <w:rFonts w:ascii="Times New Roman" w:hAnsi="Times New Roman"/>
          <w:sz w:val="24"/>
          <w:szCs w:val="24"/>
        </w:rPr>
      </w:pPr>
      <w:r w:rsidRPr="007472D9">
        <w:rPr>
          <w:rFonts w:ascii="Times New Roman" w:hAnsi="Times New Roman"/>
          <w:sz w:val="24"/>
          <w:szCs w:val="24"/>
        </w:rPr>
        <w:t xml:space="preserve"> VÀ</w:t>
      </w:r>
    </w:p>
    <w:p w14:paraId="3BF42531" w14:textId="77777777" w:rsidR="00BD39C3" w:rsidRPr="007472D9" w:rsidRDefault="00BD39C3" w:rsidP="00BD39C3">
      <w:pPr>
        <w:spacing w:after="0" w:line="240" w:lineRule="auto"/>
        <w:rPr>
          <w:rFonts w:ascii="Times New Roman" w:hAnsi="Times New Roman"/>
          <w:sz w:val="24"/>
          <w:szCs w:val="24"/>
        </w:rPr>
      </w:pPr>
    </w:p>
    <w:tbl>
      <w:tblPr>
        <w:tblStyle w:val="LiBang"/>
        <w:tblW w:w="0" w:type="auto"/>
        <w:tblInd w:w="-5" w:type="dxa"/>
        <w:tblLook w:val="04A0" w:firstRow="1" w:lastRow="0" w:firstColumn="1" w:lastColumn="0" w:noHBand="0" w:noVBand="1"/>
      </w:tblPr>
      <w:tblGrid>
        <w:gridCol w:w="3020"/>
        <w:gridCol w:w="382"/>
        <w:gridCol w:w="5659"/>
      </w:tblGrid>
      <w:tr w:rsidR="00BD39C3" w:rsidRPr="007472D9" w14:paraId="2C41AB96" w14:textId="77777777" w:rsidTr="008F4EA5">
        <w:tc>
          <w:tcPr>
            <w:tcW w:w="3020" w:type="dxa"/>
            <w:tcBorders>
              <w:top w:val="nil"/>
              <w:left w:val="nil"/>
              <w:bottom w:val="nil"/>
              <w:right w:val="nil"/>
            </w:tcBorders>
          </w:tcPr>
          <w:p w14:paraId="204391EF"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BÊN B (BÊN MUA)</w:t>
            </w:r>
          </w:p>
        </w:tc>
        <w:tc>
          <w:tcPr>
            <w:tcW w:w="382" w:type="dxa"/>
            <w:tcBorders>
              <w:top w:val="nil"/>
              <w:left w:val="nil"/>
              <w:bottom w:val="nil"/>
              <w:right w:val="nil"/>
            </w:tcBorders>
          </w:tcPr>
          <w:p w14:paraId="5B423C17"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Borders>
              <w:top w:val="nil"/>
              <w:left w:val="nil"/>
              <w:bottom w:val="nil"/>
              <w:right w:val="nil"/>
            </w:tcBorders>
          </w:tcPr>
          <w:p w14:paraId="17081606"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CÔNG TY TNHH ASPIREBRIDGE TRADING</w:t>
            </w:r>
          </w:p>
        </w:tc>
      </w:tr>
      <w:tr w:rsidR="00BD39C3" w:rsidRPr="007472D9" w14:paraId="12085EE1" w14:textId="77777777" w:rsidTr="008F4EA5">
        <w:tc>
          <w:tcPr>
            <w:tcW w:w="3020" w:type="dxa"/>
            <w:tcBorders>
              <w:top w:val="nil"/>
              <w:left w:val="nil"/>
              <w:bottom w:val="nil"/>
              <w:right w:val="nil"/>
            </w:tcBorders>
          </w:tcPr>
          <w:p w14:paraId="6E60774D"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Địa chỉ</w:t>
            </w:r>
          </w:p>
        </w:tc>
        <w:tc>
          <w:tcPr>
            <w:tcW w:w="382" w:type="dxa"/>
            <w:tcBorders>
              <w:top w:val="nil"/>
              <w:left w:val="nil"/>
              <w:bottom w:val="nil"/>
              <w:right w:val="nil"/>
            </w:tcBorders>
          </w:tcPr>
          <w:p w14:paraId="05CDAEB3"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3EB3C7E5" w14:textId="7E151613"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 xml:space="preserve">72- 74 đường B4, Khu phố 1, </w:t>
            </w:r>
            <w:r w:rsidR="00B25DE4">
              <w:rPr>
                <w:rFonts w:ascii="Times New Roman" w:hAnsi="Times New Roman"/>
                <w:sz w:val="24"/>
                <w:szCs w:val="24"/>
              </w:rPr>
              <w:t xml:space="preserve">P. </w:t>
            </w:r>
            <w:r w:rsidRPr="007472D9">
              <w:rPr>
                <w:rFonts w:ascii="Times New Roman" w:hAnsi="Times New Roman"/>
                <w:sz w:val="24"/>
                <w:szCs w:val="24"/>
              </w:rPr>
              <w:t>An Khánh, T</w:t>
            </w:r>
            <w:r w:rsidR="00B25DE4">
              <w:rPr>
                <w:rFonts w:ascii="Times New Roman" w:hAnsi="Times New Roman"/>
                <w:sz w:val="24"/>
                <w:szCs w:val="24"/>
              </w:rPr>
              <w:t>P HCM</w:t>
            </w:r>
          </w:p>
        </w:tc>
      </w:tr>
      <w:tr w:rsidR="00BD39C3" w:rsidRPr="007472D9" w14:paraId="4595EE36" w14:textId="77777777" w:rsidTr="008F4EA5">
        <w:tc>
          <w:tcPr>
            <w:tcW w:w="3020" w:type="dxa"/>
            <w:tcBorders>
              <w:top w:val="nil"/>
              <w:left w:val="nil"/>
              <w:bottom w:val="nil"/>
              <w:right w:val="nil"/>
            </w:tcBorders>
          </w:tcPr>
          <w:p w14:paraId="662CAA8A"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Mã số thuế</w:t>
            </w:r>
          </w:p>
        </w:tc>
        <w:tc>
          <w:tcPr>
            <w:tcW w:w="382" w:type="dxa"/>
            <w:tcBorders>
              <w:top w:val="nil"/>
              <w:left w:val="nil"/>
              <w:bottom w:val="nil"/>
              <w:right w:val="nil"/>
            </w:tcBorders>
          </w:tcPr>
          <w:p w14:paraId="5A9750F0"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7A08FB19"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0318744353</w:t>
            </w:r>
          </w:p>
        </w:tc>
      </w:tr>
      <w:tr w:rsidR="00BD39C3" w:rsidRPr="007472D9" w14:paraId="08330069" w14:textId="77777777" w:rsidTr="008F4EA5">
        <w:tc>
          <w:tcPr>
            <w:tcW w:w="3020" w:type="dxa"/>
            <w:tcBorders>
              <w:top w:val="nil"/>
              <w:left w:val="nil"/>
              <w:bottom w:val="nil"/>
              <w:right w:val="nil"/>
            </w:tcBorders>
          </w:tcPr>
          <w:p w14:paraId="23E05879"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Đại diện</w:t>
            </w:r>
          </w:p>
        </w:tc>
        <w:tc>
          <w:tcPr>
            <w:tcW w:w="382" w:type="dxa"/>
            <w:tcBorders>
              <w:top w:val="nil"/>
              <w:left w:val="nil"/>
              <w:bottom w:val="nil"/>
              <w:right w:val="nil"/>
            </w:tcBorders>
          </w:tcPr>
          <w:p w14:paraId="70AEDF0A"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w:t>
            </w:r>
          </w:p>
        </w:tc>
        <w:tc>
          <w:tcPr>
            <w:tcW w:w="5659" w:type="dxa"/>
            <w:tcBorders>
              <w:top w:val="nil"/>
              <w:left w:val="nil"/>
              <w:bottom w:val="nil"/>
              <w:right w:val="nil"/>
            </w:tcBorders>
          </w:tcPr>
          <w:p w14:paraId="7FAF6E9A" w14:textId="77777777" w:rsidR="00BD39C3" w:rsidRPr="007472D9" w:rsidRDefault="00BD39C3" w:rsidP="008F4EA5">
            <w:pPr>
              <w:spacing w:after="0" w:line="240" w:lineRule="auto"/>
              <w:rPr>
                <w:rFonts w:ascii="Times New Roman" w:hAnsi="Times New Roman"/>
                <w:b/>
                <w:bCs/>
                <w:sz w:val="24"/>
                <w:szCs w:val="24"/>
              </w:rPr>
            </w:pPr>
            <w:r w:rsidRPr="007472D9">
              <w:rPr>
                <w:rFonts w:ascii="Times New Roman" w:hAnsi="Times New Roman"/>
                <w:b/>
                <w:bCs/>
                <w:sz w:val="24"/>
                <w:szCs w:val="24"/>
              </w:rPr>
              <w:t>Ông MALGIN EVGENY</w:t>
            </w:r>
          </w:p>
        </w:tc>
      </w:tr>
      <w:tr w:rsidR="00BD39C3" w:rsidRPr="007472D9" w14:paraId="6873D3F4" w14:textId="77777777" w:rsidTr="008F4EA5">
        <w:tc>
          <w:tcPr>
            <w:tcW w:w="3020" w:type="dxa"/>
            <w:tcBorders>
              <w:top w:val="nil"/>
              <w:left w:val="nil"/>
              <w:bottom w:val="nil"/>
              <w:right w:val="nil"/>
            </w:tcBorders>
          </w:tcPr>
          <w:p w14:paraId="27A3765E"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Chức vụ</w:t>
            </w:r>
          </w:p>
        </w:tc>
        <w:tc>
          <w:tcPr>
            <w:tcW w:w="382" w:type="dxa"/>
            <w:tcBorders>
              <w:top w:val="nil"/>
              <w:left w:val="nil"/>
              <w:bottom w:val="nil"/>
              <w:right w:val="nil"/>
            </w:tcBorders>
          </w:tcPr>
          <w:p w14:paraId="4500ACCB"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w:t>
            </w:r>
          </w:p>
        </w:tc>
        <w:tc>
          <w:tcPr>
            <w:tcW w:w="5659" w:type="dxa"/>
            <w:tcBorders>
              <w:top w:val="nil"/>
              <w:left w:val="nil"/>
              <w:bottom w:val="nil"/>
              <w:right w:val="nil"/>
            </w:tcBorders>
          </w:tcPr>
          <w:p w14:paraId="45F1CDE0" w14:textId="77777777" w:rsidR="00BD39C3" w:rsidRPr="007472D9" w:rsidRDefault="00BD39C3" w:rsidP="008F4EA5">
            <w:pPr>
              <w:spacing w:after="0" w:line="240" w:lineRule="auto"/>
              <w:rPr>
                <w:rFonts w:ascii="Times New Roman" w:hAnsi="Times New Roman"/>
                <w:sz w:val="24"/>
                <w:szCs w:val="24"/>
              </w:rPr>
            </w:pPr>
            <w:r w:rsidRPr="007472D9">
              <w:rPr>
                <w:rFonts w:ascii="Times New Roman" w:hAnsi="Times New Roman"/>
                <w:sz w:val="24"/>
                <w:szCs w:val="24"/>
              </w:rPr>
              <w:t>Tổng Giám Đốc</w:t>
            </w:r>
          </w:p>
        </w:tc>
      </w:tr>
      <w:tr w:rsidR="00BD39C3" w:rsidRPr="007472D9" w14:paraId="4C60ACAC" w14:textId="77777777" w:rsidTr="008F4EA5">
        <w:tc>
          <w:tcPr>
            <w:tcW w:w="9061" w:type="dxa"/>
            <w:gridSpan w:val="3"/>
            <w:tcBorders>
              <w:top w:val="nil"/>
              <w:left w:val="nil"/>
              <w:bottom w:val="nil"/>
              <w:right w:val="nil"/>
            </w:tcBorders>
          </w:tcPr>
          <w:p w14:paraId="46A894C9" w14:textId="77777777" w:rsidR="00BD39C3" w:rsidRPr="007472D9" w:rsidRDefault="00BD39C3" w:rsidP="000745C8">
            <w:pPr>
              <w:spacing w:before="120" w:after="120"/>
              <w:rPr>
                <w:rFonts w:ascii="Times New Roman" w:hAnsi="Times New Roman"/>
                <w:i/>
                <w:iCs/>
                <w:sz w:val="24"/>
                <w:szCs w:val="24"/>
              </w:rPr>
            </w:pPr>
            <w:r w:rsidRPr="007472D9">
              <w:rPr>
                <w:rFonts w:ascii="Times New Roman" w:hAnsi="Times New Roman"/>
                <w:i/>
                <w:iCs/>
                <w:sz w:val="24"/>
                <w:szCs w:val="24"/>
              </w:rPr>
              <w:t>(Sau đây gọi là “Bên Mua” hoặc “Bên B”)</w:t>
            </w:r>
          </w:p>
        </w:tc>
      </w:tr>
    </w:tbl>
    <w:p w14:paraId="0A75D66D" w14:textId="6C16B69D" w:rsidR="003B48F4" w:rsidRPr="00B25DE4" w:rsidRDefault="003B48F4" w:rsidP="000745C8">
      <w:pPr>
        <w:spacing w:before="120" w:after="120"/>
        <w:jc w:val="both"/>
        <w:rPr>
          <w:rFonts w:ascii="Times New Roman" w:hAnsi="Times New Roman"/>
          <w:i/>
          <w:color w:val="000000" w:themeColor="text1"/>
          <w:spacing w:val="-4"/>
          <w:sz w:val="24"/>
          <w:szCs w:val="24"/>
        </w:rPr>
      </w:pPr>
      <w:r w:rsidRPr="00B25DE4">
        <w:rPr>
          <w:rFonts w:ascii="Times New Roman" w:hAnsi="Times New Roman"/>
          <w:i/>
          <w:spacing w:val="-4"/>
          <w:sz w:val="24"/>
          <w:szCs w:val="24"/>
          <w:lang w:val="vi-VN"/>
        </w:rPr>
        <w:t>(</w:t>
      </w:r>
      <w:r w:rsidR="00BD39C3" w:rsidRPr="00B25DE4">
        <w:rPr>
          <w:rFonts w:ascii="Times New Roman" w:hAnsi="Times New Roman"/>
          <w:b/>
          <w:i/>
          <w:spacing w:val="-4"/>
          <w:sz w:val="24"/>
          <w:szCs w:val="24"/>
        </w:rPr>
        <w:t>Bên Bán và Bên Mua</w:t>
      </w:r>
      <w:r w:rsidRPr="00B25DE4">
        <w:rPr>
          <w:rFonts w:ascii="Times New Roman" w:hAnsi="Times New Roman"/>
          <w:i/>
          <w:spacing w:val="-4"/>
          <w:sz w:val="24"/>
          <w:szCs w:val="24"/>
          <w:lang w:val="vi-VN"/>
        </w:rPr>
        <w:t xml:space="preserve"> </w:t>
      </w:r>
      <w:r w:rsidRPr="00B25DE4">
        <w:rPr>
          <w:rFonts w:ascii="Times New Roman" w:hAnsi="Times New Roman"/>
          <w:i/>
          <w:spacing w:val="-4"/>
          <w:sz w:val="24"/>
          <w:szCs w:val="24"/>
        </w:rPr>
        <w:t>tại</w:t>
      </w:r>
      <w:r w:rsidRPr="00B25DE4">
        <w:rPr>
          <w:rFonts w:ascii="Times New Roman" w:hAnsi="Times New Roman"/>
          <w:i/>
          <w:spacing w:val="-4"/>
          <w:sz w:val="24"/>
          <w:szCs w:val="24"/>
          <w:lang w:val="vi-VN"/>
        </w:rPr>
        <w:t xml:space="preserve"> đây được gọi riêng là “</w:t>
      </w:r>
      <w:r w:rsidRPr="00B25DE4">
        <w:rPr>
          <w:rFonts w:ascii="Times New Roman" w:hAnsi="Times New Roman"/>
          <w:b/>
          <w:i/>
          <w:spacing w:val="-4"/>
          <w:sz w:val="24"/>
          <w:szCs w:val="24"/>
          <w:lang w:val="vi-VN"/>
        </w:rPr>
        <w:t>Bên</w:t>
      </w:r>
      <w:r w:rsidRPr="00B25DE4">
        <w:rPr>
          <w:rFonts w:ascii="Times New Roman" w:hAnsi="Times New Roman"/>
          <w:i/>
          <w:spacing w:val="-4"/>
          <w:sz w:val="24"/>
          <w:szCs w:val="24"/>
          <w:lang w:val="vi-VN"/>
        </w:rPr>
        <w:t>” và gọi chung là “</w:t>
      </w:r>
      <w:r w:rsidRPr="00B25DE4">
        <w:rPr>
          <w:rFonts w:ascii="Times New Roman" w:hAnsi="Times New Roman"/>
          <w:b/>
          <w:i/>
          <w:spacing w:val="-4"/>
          <w:sz w:val="24"/>
          <w:szCs w:val="24"/>
          <w:lang w:val="vi-VN"/>
        </w:rPr>
        <w:t>Các Bên</w:t>
      </w:r>
      <w:r w:rsidRPr="00B25DE4">
        <w:rPr>
          <w:rFonts w:ascii="Times New Roman" w:hAnsi="Times New Roman"/>
          <w:i/>
          <w:spacing w:val="-4"/>
          <w:sz w:val="24"/>
          <w:szCs w:val="24"/>
          <w:lang w:val="vi-VN"/>
        </w:rPr>
        <w:t>”</w:t>
      </w:r>
      <w:r w:rsidRPr="00B25DE4">
        <w:rPr>
          <w:rFonts w:ascii="Times New Roman" w:hAnsi="Times New Roman"/>
          <w:i/>
          <w:spacing w:val="-4"/>
          <w:sz w:val="24"/>
          <w:szCs w:val="24"/>
        </w:rPr>
        <w:t xml:space="preserve"> hoặc “</w:t>
      </w:r>
      <w:r w:rsidRPr="00B25DE4">
        <w:rPr>
          <w:rFonts w:ascii="Times New Roman" w:hAnsi="Times New Roman"/>
          <w:b/>
          <w:bCs/>
          <w:i/>
          <w:spacing w:val="-4"/>
          <w:sz w:val="24"/>
          <w:szCs w:val="24"/>
        </w:rPr>
        <w:t>Hai Bên</w:t>
      </w:r>
      <w:r w:rsidRPr="00B25DE4">
        <w:rPr>
          <w:rFonts w:ascii="Times New Roman" w:hAnsi="Times New Roman"/>
          <w:i/>
          <w:spacing w:val="-4"/>
          <w:sz w:val="24"/>
          <w:szCs w:val="24"/>
        </w:rPr>
        <w:t>”</w:t>
      </w:r>
      <w:r w:rsidRPr="00B25DE4">
        <w:rPr>
          <w:rFonts w:ascii="Times New Roman" w:hAnsi="Times New Roman"/>
          <w:i/>
          <w:spacing w:val="-4"/>
          <w:sz w:val="24"/>
          <w:szCs w:val="24"/>
          <w:lang w:val="vi-VN"/>
        </w:rPr>
        <w:t>)</w:t>
      </w:r>
    </w:p>
    <w:p w14:paraId="2488E929" w14:textId="4F999FF6" w:rsidR="003B48F4" w:rsidRPr="00AD7E50" w:rsidRDefault="003B48F4" w:rsidP="00AD7E50">
      <w:pPr>
        <w:spacing w:after="0" w:line="240" w:lineRule="auto"/>
        <w:jc w:val="both"/>
        <w:rPr>
          <w:rFonts w:ascii="Times New Roman" w:hAnsi="Times New Roman"/>
          <w:b/>
          <w:bCs/>
          <w:sz w:val="24"/>
          <w:szCs w:val="24"/>
        </w:rPr>
      </w:pPr>
      <w:r w:rsidRPr="007472D9">
        <w:rPr>
          <w:rFonts w:ascii="Times New Roman" w:hAnsi="Times New Roman"/>
          <w:i/>
          <w:iCs/>
          <w:color w:val="000000" w:themeColor="text1"/>
          <w:sz w:val="24"/>
          <w:szCs w:val="24"/>
          <w:lang w:val="vi-VN"/>
        </w:rPr>
        <w:t xml:space="preserve">Căn cứ vào </w:t>
      </w:r>
      <w:r w:rsidR="007D6EC9">
        <w:rPr>
          <w:rFonts w:ascii="Times New Roman" w:hAnsi="Times New Roman"/>
          <w:i/>
          <w:iCs/>
          <w:color w:val="000000" w:themeColor="text1"/>
          <w:sz w:val="24"/>
          <w:szCs w:val="24"/>
          <w:lang w:val="vi-VN"/>
        </w:rPr>
        <w:t xml:space="preserve">Hợp Đồng </w:t>
      </w:r>
      <w:r w:rsidRPr="007472D9">
        <w:rPr>
          <w:rFonts w:ascii="Times New Roman" w:hAnsi="Times New Roman"/>
          <w:i/>
          <w:iCs/>
          <w:color w:val="000000" w:themeColor="text1"/>
          <w:sz w:val="24"/>
          <w:szCs w:val="24"/>
          <w:lang w:val="vi-VN"/>
        </w:rPr>
        <w:t xml:space="preserve"> </w:t>
      </w:r>
      <w:r w:rsidR="005A0752" w:rsidRPr="007472D9">
        <w:rPr>
          <w:rFonts w:ascii="Times New Roman" w:hAnsi="Times New Roman"/>
          <w:i/>
          <w:iCs/>
          <w:color w:val="000000" w:themeColor="text1"/>
          <w:sz w:val="24"/>
          <w:szCs w:val="24"/>
        </w:rPr>
        <w:t xml:space="preserve">nguyên tắc cung cấp </w:t>
      </w:r>
      <w:r w:rsidR="005A0752" w:rsidRPr="004D5597">
        <w:rPr>
          <w:rFonts w:ascii="Times New Roman" w:hAnsi="Times New Roman"/>
          <w:i/>
          <w:iCs/>
          <w:color w:val="000000" w:themeColor="text1"/>
          <w:sz w:val="24"/>
          <w:szCs w:val="24"/>
        </w:rPr>
        <w:t>chuối</w:t>
      </w:r>
      <w:r w:rsidRPr="004B6AD6">
        <w:rPr>
          <w:rFonts w:ascii="Times New Roman" w:hAnsi="Times New Roman"/>
          <w:i/>
          <w:iCs/>
          <w:color w:val="000000" w:themeColor="text1"/>
          <w:sz w:val="24"/>
          <w:szCs w:val="24"/>
          <w:highlight w:val="yellow"/>
          <w:lang w:val="vi-VN"/>
        </w:rPr>
        <w:t xml:space="preserve"> </w:t>
      </w:r>
      <w:r w:rsidRPr="004B6AD6">
        <w:rPr>
          <w:rFonts w:ascii="Times New Roman" w:hAnsi="Times New Roman"/>
          <w:i/>
          <w:color w:val="000000" w:themeColor="text1"/>
          <w:sz w:val="24"/>
          <w:szCs w:val="24"/>
          <w:highlight w:val="yellow"/>
          <w:lang w:val="vi-VN"/>
        </w:rPr>
        <w:t xml:space="preserve">số </w:t>
      </w:r>
      <w:r w:rsidR="00011699" w:rsidRPr="004D5597">
        <w:rPr>
          <w:rFonts w:ascii="Times New Roman" w:hAnsi="Times New Roman"/>
          <w:b/>
          <w:bCs/>
          <w:sz w:val="26"/>
          <w:szCs w:val="26"/>
          <w:highlight w:val="yellow"/>
        </w:rPr>
        <w:t>01/ABT-</w:t>
      </w:r>
      <w:r w:rsidR="00BA6458">
        <w:rPr>
          <w:rFonts w:ascii="Times New Roman" w:hAnsi="Times New Roman"/>
          <w:b/>
          <w:bCs/>
          <w:sz w:val="26"/>
          <w:szCs w:val="26"/>
          <w:highlight w:val="yellow"/>
        </w:rPr>
        <w:t>VA</w:t>
      </w:r>
      <w:r w:rsidR="00011699" w:rsidRPr="004D5597">
        <w:rPr>
          <w:rFonts w:ascii="Times New Roman" w:hAnsi="Times New Roman"/>
          <w:b/>
          <w:bCs/>
          <w:sz w:val="26"/>
          <w:szCs w:val="26"/>
          <w:highlight w:val="yellow"/>
        </w:rPr>
        <w:t>/BA-06112025</w:t>
      </w:r>
      <w:r w:rsidR="00011699" w:rsidRPr="004B6AD6">
        <w:rPr>
          <w:rFonts w:ascii="Times New Roman" w:hAnsi="Times New Roman"/>
          <w:b/>
          <w:bCs/>
          <w:sz w:val="26"/>
          <w:szCs w:val="26"/>
          <w:highlight w:val="yellow"/>
        </w:rPr>
        <w:t xml:space="preserve"> </w:t>
      </w:r>
      <w:r w:rsidRPr="004B6AD6">
        <w:rPr>
          <w:rFonts w:ascii="Times New Roman" w:hAnsi="Times New Roman"/>
          <w:i/>
          <w:color w:val="000000" w:themeColor="text1"/>
          <w:sz w:val="24"/>
          <w:szCs w:val="24"/>
          <w:highlight w:val="yellow"/>
          <w:lang w:val="vi-VN"/>
        </w:rPr>
        <w:t xml:space="preserve">ký ngày </w:t>
      </w:r>
      <w:r w:rsidR="00011699">
        <w:rPr>
          <w:rFonts w:ascii="Times New Roman" w:hAnsi="Times New Roman"/>
          <w:b/>
          <w:bCs/>
          <w:sz w:val="26"/>
          <w:szCs w:val="26"/>
        </w:rPr>
        <w:t>04/11/2025</w:t>
      </w:r>
      <w:r w:rsidR="00960520">
        <w:rPr>
          <w:rFonts w:ascii="Times New Roman" w:hAnsi="Times New Roman"/>
          <w:i/>
          <w:color w:val="000000" w:themeColor="text1"/>
          <w:sz w:val="24"/>
          <w:szCs w:val="24"/>
        </w:rPr>
        <w:t xml:space="preserve"> </w:t>
      </w:r>
      <w:r w:rsidRPr="007472D9">
        <w:rPr>
          <w:rFonts w:ascii="Times New Roman" w:hAnsi="Times New Roman"/>
          <w:i/>
          <w:iCs/>
          <w:color w:val="000000" w:themeColor="text1"/>
          <w:sz w:val="24"/>
          <w:szCs w:val="24"/>
          <w:lang w:val="vi-VN"/>
        </w:rPr>
        <w:t xml:space="preserve">giữa </w:t>
      </w:r>
      <w:r w:rsidR="005A0752" w:rsidRPr="007472D9">
        <w:rPr>
          <w:rFonts w:ascii="Times New Roman" w:hAnsi="Times New Roman"/>
          <w:b/>
          <w:bCs/>
          <w:sz w:val="24"/>
          <w:szCs w:val="24"/>
        </w:rPr>
        <w:t>CÔNG TY TNHH ASPIREBRIDGE TRADING</w:t>
      </w:r>
      <w:r w:rsidR="00AD7E50">
        <w:rPr>
          <w:rFonts w:ascii="Times New Roman" w:hAnsi="Times New Roman"/>
          <w:b/>
          <w:bCs/>
          <w:sz w:val="24"/>
          <w:szCs w:val="24"/>
        </w:rPr>
        <w:t xml:space="preserve"> và</w:t>
      </w:r>
      <w:r w:rsidR="005A0752" w:rsidRPr="007472D9">
        <w:rPr>
          <w:rFonts w:ascii="Times New Roman" w:hAnsi="Times New Roman"/>
          <w:i/>
          <w:iCs/>
          <w:color w:val="000000" w:themeColor="text1"/>
          <w:sz w:val="24"/>
          <w:szCs w:val="24"/>
          <w:lang w:val="vi-VN"/>
        </w:rPr>
        <w:t xml:space="preserve"> </w:t>
      </w:r>
      <w:r w:rsidR="00AD7E50">
        <w:rPr>
          <w:rFonts w:ascii="Times New Roman" w:hAnsi="Times New Roman"/>
          <w:b/>
          <w:bCs/>
          <w:sz w:val="24"/>
          <w:szCs w:val="24"/>
        </w:rPr>
        <w:t>CÔNG TY TNHH XNK NÔNG SẢN VẠN AN</w:t>
      </w:r>
      <w:r w:rsidR="00011699" w:rsidRPr="007472D9" w:rsidDel="00011699">
        <w:rPr>
          <w:rFonts w:ascii="Times New Roman" w:hAnsi="Times New Roman"/>
          <w:i/>
          <w:iCs/>
          <w:color w:val="000000" w:themeColor="text1"/>
          <w:sz w:val="24"/>
          <w:szCs w:val="24"/>
          <w:lang w:val="vi-VN"/>
        </w:rPr>
        <w:t xml:space="preserve"> </w:t>
      </w:r>
      <w:r w:rsidRPr="007472D9">
        <w:rPr>
          <w:rFonts w:ascii="Times New Roman" w:hAnsi="Times New Roman"/>
          <w:i/>
          <w:iCs/>
          <w:color w:val="000000" w:themeColor="text1"/>
          <w:sz w:val="24"/>
          <w:szCs w:val="24"/>
          <w:lang w:val="vi-VN"/>
        </w:rPr>
        <w:t>(“</w:t>
      </w:r>
      <w:r w:rsidR="007D6EC9">
        <w:rPr>
          <w:rFonts w:ascii="Times New Roman" w:hAnsi="Times New Roman"/>
          <w:b/>
          <w:bCs/>
          <w:i/>
          <w:iCs/>
          <w:color w:val="000000" w:themeColor="text1"/>
          <w:sz w:val="24"/>
          <w:szCs w:val="24"/>
          <w:lang w:val="vi-VN"/>
        </w:rPr>
        <w:t xml:space="preserve">Hợp Đồng </w:t>
      </w:r>
      <w:r w:rsidRPr="007472D9">
        <w:rPr>
          <w:rFonts w:ascii="Times New Roman" w:hAnsi="Times New Roman"/>
          <w:i/>
          <w:iCs/>
          <w:color w:val="000000" w:themeColor="text1"/>
          <w:sz w:val="24"/>
          <w:szCs w:val="24"/>
          <w:lang w:val="vi-VN"/>
        </w:rPr>
        <w:t>”)</w:t>
      </w:r>
      <w:r w:rsidR="00D94B9F" w:rsidRPr="007472D9">
        <w:rPr>
          <w:rFonts w:ascii="Times New Roman" w:hAnsi="Times New Roman"/>
          <w:i/>
          <w:iCs/>
          <w:color w:val="000000" w:themeColor="text1"/>
          <w:sz w:val="24"/>
          <w:szCs w:val="24"/>
        </w:rPr>
        <w:t xml:space="preserve"> </w:t>
      </w:r>
      <w:r w:rsidR="00D94B9F" w:rsidRPr="003B3D70">
        <w:rPr>
          <w:rFonts w:ascii="Times New Roman" w:hAnsi="Times New Roman"/>
          <w:i/>
          <w:iCs/>
          <w:color w:val="000000" w:themeColor="text1"/>
          <w:sz w:val="24"/>
          <w:szCs w:val="24"/>
        </w:rPr>
        <w:t>trên cơ sở đề nghị của Bên Mua và sự chấp thuận của Bên Bán</w:t>
      </w:r>
      <w:r w:rsidR="00D94B9F" w:rsidRPr="002F0F18">
        <w:rPr>
          <w:rFonts w:ascii="Times New Roman" w:hAnsi="Times New Roman"/>
          <w:i/>
          <w:iCs/>
          <w:color w:val="000000" w:themeColor="text1"/>
          <w:sz w:val="24"/>
          <w:szCs w:val="24"/>
        </w:rPr>
        <w:t xml:space="preserve">, Hai Bên </w:t>
      </w:r>
      <w:r w:rsidR="00D94B9F" w:rsidRPr="003B3D70">
        <w:rPr>
          <w:rFonts w:ascii="Times New Roman" w:hAnsi="Times New Roman"/>
          <w:i/>
          <w:iCs/>
          <w:color w:val="000000" w:themeColor="text1"/>
          <w:sz w:val="24"/>
          <w:szCs w:val="24"/>
        </w:rPr>
        <w:t xml:space="preserve">thống nhất ký </w:t>
      </w:r>
      <w:r w:rsidR="002E0621" w:rsidRPr="003B3D70">
        <w:rPr>
          <w:rFonts w:ascii="Times New Roman" w:hAnsi="Times New Roman"/>
          <w:i/>
          <w:iCs/>
          <w:color w:val="000000" w:themeColor="text1"/>
          <w:sz w:val="24"/>
          <w:szCs w:val="24"/>
        </w:rPr>
        <w:t>Đơn Đặt Hàng</w:t>
      </w:r>
      <w:r w:rsidR="00D94B9F" w:rsidRPr="003B3D70">
        <w:rPr>
          <w:rFonts w:ascii="Times New Roman" w:hAnsi="Times New Roman"/>
          <w:i/>
          <w:iCs/>
          <w:color w:val="000000" w:themeColor="text1"/>
          <w:sz w:val="24"/>
          <w:szCs w:val="24"/>
        </w:rPr>
        <w:t xml:space="preserve"> này (“</w:t>
      </w:r>
      <w:r w:rsidR="002E0621" w:rsidRPr="003B3D70">
        <w:rPr>
          <w:rFonts w:ascii="Times New Roman" w:hAnsi="Times New Roman"/>
          <w:i/>
          <w:iCs/>
          <w:color w:val="000000" w:themeColor="text1"/>
          <w:sz w:val="24"/>
          <w:szCs w:val="24"/>
        </w:rPr>
        <w:t>Đơn Đặt Hàng</w:t>
      </w:r>
      <w:r w:rsidR="00D94B9F" w:rsidRPr="003B3D70">
        <w:rPr>
          <w:rFonts w:ascii="Times New Roman" w:hAnsi="Times New Roman"/>
          <w:i/>
          <w:iCs/>
          <w:color w:val="000000" w:themeColor="text1"/>
          <w:sz w:val="24"/>
          <w:szCs w:val="24"/>
        </w:rPr>
        <w:t>”)</w:t>
      </w:r>
      <w:r w:rsidR="00D94B9F" w:rsidRPr="002F0F18">
        <w:rPr>
          <w:rFonts w:ascii="Times New Roman" w:hAnsi="Times New Roman"/>
          <w:i/>
          <w:iCs/>
          <w:color w:val="000000" w:themeColor="text1"/>
          <w:sz w:val="24"/>
          <w:szCs w:val="24"/>
        </w:rPr>
        <w:t xml:space="preserve"> với các điều kiện và điều khoản</w:t>
      </w:r>
      <w:r w:rsidR="005A0752" w:rsidRPr="002F0F18">
        <w:rPr>
          <w:rFonts w:ascii="Times New Roman" w:hAnsi="Times New Roman"/>
          <w:i/>
          <w:iCs/>
          <w:color w:val="000000" w:themeColor="text1"/>
          <w:sz w:val="24"/>
          <w:szCs w:val="24"/>
        </w:rPr>
        <w:t xml:space="preserve">, </w:t>
      </w:r>
      <w:r w:rsidRPr="002F0F18">
        <w:rPr>
          <w:rFonts w:ascii="Times New Roman" w:hAnsi="Times New Roman"/>
          <w:i/>
          <w:iCs/>
          <w:color w:val="000000" w:themeColor="text1"/>
          <w:sz w:val="24"/>
          <w:szCs w:val="24"/>
          <w:lang w:val="vi-VN"/>
        </w:rPr>
        <w:t>cụ thể như sau:</w:t>
      </w:r>
    </w:p>
    <w:p w14:paraId="3365974C" w14:textId="3BBCCCEF" w:rsidR="003B48F4" w:rsidRPr="002E0621" w:rsidRDefault="005B5B58" w:rsidP="000745C8">
      <w:pPr>
        <w:pStyle w:val="Level1"/>
        <w:spacing w:before="120" w:after="120" w:line="276" w:lineRule="auto"/>
        <w:ind w:firstLine="0"/>
        <w:jc w:val="left"/>
        <w:rPr>
          <w:b/>
          <w:color w:val="000000" w:themeColor="text1"/>
          <w:sz w:val="24"/>
          <w:lang w:val="vi-VN"/>
        </w:rPr>
      </w:pPr>
      <w:r>
        <w:rPr>
          <w:b/>
          <w:color w:val="000000" w:themeColor="text1"/>
          <w:sz w:val="24"/>
        </w:rPr>
        <w:t xml:space="preserve">ĐIỀU 1: </w:t>
      </w:r>
      <w:r w:rsidR="0032655E" w:rsidRPr="002E0621">
        <w:rPr>
          <w:b/>
          <w:color w:val="000000" w:themeColor="text1"/>
          <w:sz w:val="24"/>
        </w:rPr>
        <w:t>THÔNG TIN ĐẶT HÀNG</w:t>
      </w:r>
    </w:p>
    <w:p w14:paraId="4CD38D29" w14:textId="1EB352EE" w:rsidR="00DB599F" w:rsidRDefault="007336EB" w:rsidP="00FD76D5">
      <w:pPr>
        <w:widowControl w:val="0"/>
        <w:autoSpaceDE w:val="0"/>
        <w:autoSpaceDN w:val="0"/>
        <w:adjustRightInd w:val="0"/>
        <w:spacing w:before="120" w:after="120"/>
        <w:jc w:val="both"/>
        <w:rPr>
          <w:rFonts w:ascii="Times New Roman" w:hAnsi="Times New Roman"/>
          <w:spacing w:val="-2"/>
          <w:sz w:val="24"/>
          <w:szCs w:val="24"/>
        </w:rPr>
      </w:pPr>
      <w:r w:rsidRPr="00FD76D5">
        <w:rPr>
          <w:rFonts w:ascii="Times New Roman" w:eastAsia="SimSun" w:hAnsi="Times New Roman"/>
          <w:color w:val="000000" w:themeColor="text1"/>
          <w:sz w:val="24"/>
          <w:szCs w:val="24"/>
        </w:rPr>
        <w:t>1.1</w:t>
      </w:r>
      <w:r>
        <w:rPr>
          <w:rFonts w:ascii="Times New Roman" w:eastAsia="SimSun" w:hAnsi="Times New Roman"/>
          <w:b/>
          <w:bCs/>
          <w:color w:val="000000" w:themeColor="text1"/>
          <w:sz w:val="24"/>
          <w:szCs w:val="24"/>
        </w:rPr>
        <w:tab/>
      </w:r>
      <w:r w:rsidR="00A56118" w:rsidRPr="00FD76D5">
        <w:rPr>
          <w:rFonts w:ascii="Times New Roman" w:eastAsia="SimSun" w:hAnsi="Times New Roman"/>
          <w:b/>
          <w:bCs/>
          <w:color w:val="000000" w:themeColor="text1"/>
          <w:sz w:val="24"/>
          <w:szCs w:val="24"/>
        </w:rPr>
        <w:t>Hàng Hoá</w:t>
      </w:r>
      <w:r w:rsidR="0032655E" w:rsidRPr="00FD76D5">
        <w:rPr>
          <w:rFonts w:ascii="Times New Roman" w:eastAsia="SimSun" w:hAnsi="Times New Roman"/>
          <w:color w:val="000000" w:themeColor="text1"/>
          <w:sz w:val="24"/>
          <w:szCs w:val="24"/>
        </w:rPr>
        <w:t xml:space="preserve">: </w:t>
      </w:r>
      <w:r w:rsidR="00DB599F" w:rsidRPr="007472D9">
        <w:rPr>
          <w:rFonts w:ascii="Times New Roman" w:hAnsi="Times New Roman"/>
          <w:spacing w:val="-2"/>
          <w:sz w:val="24"/>
          <w:szCs w:val="24"/>
        </w:rPr>
        <w:t xml:space="preserve">Chuối </w:t>
      </w:r>
      <w:r w:rsidR="00DB599F">
        <w:rPr>
          <w:rFonts w:ascii="Times New Roman" w:hAnsi="Times New Roman"/>
          <w:spacing w:val="-2"/>
          <w:sz w:val="24"/>
          <w:szCs w:val="24"/>
        </w:rPr>
        <w:t>tươi (Fresh banana, class A), hàng mới 100%.</w:t>
      </w:r>
    </w:p>
    <w:p w14:paraId="485625CE" w14:textId="55CB9B79" w:rsidR="0032655E" w:rsidRPr="002E0621" w:rsidRDefault="007336EB" w:rsidP="00FD76D5">
      <w:pPr>
        <w:pStyle w:val="oancuaDanhsach"/>
        <w:spacing w:before="120" w:after="120"/>
        <w:ind w:left="1134" w:right="29" w:hanging="567"/>
        <w:contextualSpacing w:val="0"/>
        <w:jc w:val="both"/>
        <w:rPr>
          <w:rFonts w:ascii="Times New Roman" w:eastAsia="SimSun" w:hAnsi="Times New Roman"/>
          <w:color w:val="000000" w:themeColor="text1"/>
          <w:sz w:val="24"/>
          <w:szCs w:val="24"/>
        </w:rPr>
      </w:pPr>
      <w:r>
        <w:rPr>
          <w:rFonts w:ascii="Times New Roman" w:hAnsi="Times New Roman"/>
          <w:spacing w:val="-2"/>
          <w:sz w:val="24"/>
          <w:szCs w:val="24"/>
        </w:rPr>
        <w:t xml:space="preserve">- </w:t>
      </w:r>
      <w:r>
        <w:rPr>
          <w:rFonts w:ascii="Times New Roman" w:hAnsi="Times New Roman"/>
          <w:spacing w:val="-2"/>
          <w:sz w:val="24"/>
          <w:szCs w:val="24"/>
        </w:rPr>
        <w:tab/>
      </w:r>
      <w:r w:rsidR="00DB599F">
        <w:rPr>
          <w:rFonts w:ascii="Times New Roman" w:hAnsi="Times New Roman"/>
          <w:spacing w:val="-2"/>
          <w:sz w:val="24"/>
          <w:szCs w:val="24"/>
        </w:rPr>
        <w:t>Chuối gi</w:t>
      </w:r>
      <w:r w:rsidR="00DB599F" w:rsidRPr="00335651">
        <w:rPr>
          <w:rFonts w:ascii="Times New Roman" w:hAnsi="Times New Roman"/>
          <w:spacing w:val="-2"/>
          <w:sz w:val="24"/>
          <w:szCs w:val="24"/>
        </w:rPr>
        <w:t>à Nam Mỹ, giống Cavendish,</w:t>
      </w:r>
      <w:r w:rsidR="00DB599F">
        <w:rPr>
          <w:rFonts w:ascii="Times New Roman" w:hAnsi="Times New Roman"/>
          <w:spacing w:val="-2"/>
          <w:sz w:val="24"/>
          <w:szCs w:val="24"/>
        </w:rPr>
        <w:t xml:space="preserve"> </w:t>
      </w:r>
      <w:r w:rsidR="00DB599F" w:rsidRPr="00335651">
        <w:rPr>
          <w:rFonts w:ascii="Times New Roman" w:hAnsi="Times New Roman"/>
          <w:spacing w:val="-2"/>
          <w:sz w:val="24"/>
          <w:szCs w:val="24"/>
        </w:rPr>
        <w:t>đạt tiêu chuẩn xuất khẩu</w:t>
      </w:r>
    </w:p>
    <w:p w14:paraId="1D61EB31" w14:textId="77777777" w:rsidR="00D20ACF" w:rsidRPr="007472D9" w:rsidRDefault="00D20ACF" w:rsidP="000745C8">
      <w:pPr>
        <w:pStyle w:val="oancuaDanhsach"/>
        <w:numPr>
          <w:ilvl w:val="0"/>
          <w:numId w:val="55"/>
        </w:numPr>
        <w:spacing w:before="120" w:after="120"/>
        <w:ind w:left="1134" w:right="29" w:hanging="567"/>
        <w:contextualSpacing w:val="0"/>
        <w:jc w:val="both"/>
        <w:rPr>
          <w:rFonts w:ascii="Times New Roman" w:hAnsi="Times New Roman"/>
          <w:sz w:val="24"/>
          <w:szCs w:val="24"/>
        </w:rPr>
      </w:pPr>
      <w:r w:rsidRPr="007472D9">
        <w:rPr>
          <w:rFonts w:ascii="Times New Roman" w:hAnsi="Times New Roman"/>
          <w:sz w:val="24"/>
          <w:szCs w:val="24"/>
        </w:rPr>
        <w:t xml:space="preserve">Màu sắc: Xanh lá + Loại chuối mô + Hàng A, kích cỡ 4,5,6 </w:t>
      </w:r>
    </w:p>
    <w:p w14:paraId="3A5FA658" w14:textId="77777777" w:rsidR="00D20ACF" w:rsidRPr="005B5B58" w:rsidRDefault="00D20ACF" w:rsidP="000745C8">
      <w:pPr>
        <w:pStyle w:val="oancuaDanhsach"/>
        <w:numPr>
          <w:ilvl w:val="0"/>
          <w:numId w:val="55"/>
        </w:numPr>
        <w:spacing w:before="120" w:after="120"/>
        <w:ind w:left="1134" w:right="29" w:hanging="567"/>
        <w:contextualSpacing w:val="0"/>
        <w:jc w:val="both"/>
        <w:rPr>
          <w:rFonts w:ascii="Times New Roman" w:eastAsia="SimSun" w:hAnsi="Times New Roman"/>
          <w:color w:val="000000" w:themeColor="text1"/>
          <w:sz w:val="24"/>
          <w:szCs w:val="24"/>
        </w:rPr>
      </w:pPr>
      <w:r w:rsidRPr="003B3D70">
        <w:rPr>
          <w:rFonts w:ascii="Times New Roman" w:eastAsia="SimSun" w:hAnsi="Times New Roman"/>
          <w:color w:val="000000" w:themeColor="text1"/>
          <w:sz w:val="24"/>
          <w:szCs w:val="24"/>
        </w:rPr>
        <w:t>Phân bổ size</w:t>
      </w:r>
      <w:r w:rsidRPr="005B5B58">
        <w:rPr>
          <w:rFonts w:ascii="Times New Roman" w:eastAsia="SimSun" w:hAnsi="Times New Roman"/>
          <w:color w:val="000000" w:themeColor="text1"/>
          <w:sz w:val="24"/>
          <w:szCs w:val="24"/>
        </w:rPr>
        <w:t xml:space="preserve">: </w:t>
      </w:r>
    </w:p>
    <w:p w14:paraId="027D5D0F" w14:textId="6DBEBC3C" w:rsidR="00D20ACF" w:rsidRPr="005B5B58" w:rsidRDefault="00011699" w:rsidP="000745C8">
      <w:pPr>
        <w:pStyle w:val="oancuaDanhsach"/>
        <w:numPr>
          <w:ilvl w:val="0"/>
          <w:numId w:val="56"/>
        </w:numPr>
        <w:spacing w:before="120" w:after="120"/>
        <w:ind w:left="1418" w:right="29" w:hanging="284"/>
        <w:contextualSpacing w:val="0"/>
        <w:jc w:val="both"/>
        <w:rPr>
          <w:rFonts w:ascii="Times New Roman" w:eastAsia="SimSun" w:hAnsi="Times New Roman"/>
          <w:color w:val="000000" w:themeColor="text1"/>
          <w:sz w:val="24"/>
          <w:szCs w:val="24"/>
        </w:rPr>
      </w:pPr>
      <w:r>
        <w:rPr>
          <w:rFonts w:ascii="Times New Roman" w:eastAsia="SimSun" w:hAnsi="Times New Roman"/>
          <w:color w:val="000000" w:themeColor="text1"/>
          <w:sz w:val="24"/>
          <w:szCs w:val="24"/>
        </w:rPr>
        <w:t xml:space="preserve">Thùng 13kg: </w:t>
      </w:r>
      <w:r w:rsidR="00D20ACF" w:rsidRPr="005B5B58">
        <w:rPr>
          <w:rFonts w:ascii="Times New Roman" w:eastAsia="SimSun" w:hAnsi="Times New Roman"/>
          <w:color w:val="000000" w:themeColor="text1"/>
          <w:sz w:val="24"/>
          <w:szCs w:val="24"/>
        </w:rPr>
        <w:t>size 4/5/6; tối đa</w:t>
      </w:r>
      <w:r>
        <w:rPr>
          <w:rFonts w:ascii="Times New Roman" w:eastAsia="SimSun" w:hAnsi="Times New Roman"/>
          <w:color w:val="000000" w:themeColor="text1"/>
          <w:sz w:val="24"/>
          <w:szCs w:val="24"/>
        </w:rPr>
        <w:t xml:space="preserve"> 20</w:t>
      </w:r>
      <w:r w:rsidR="00D20ACF" w:rsidRPr="003B3D70">
        <w:rPr>
          <w:rFonts w:ascii="Times New Roman" w:eastAsia="SimSun" w:hAnsi="Times New Roman"/>
          <w:color w:val="000000" w:themeColor="text1"/>
          <w:sz w:val="24"/>
          <w:szCs w:val="24"/>
        </w:rPr>
        <w:t>% size 6</w:t>
      </w:r>
      <w:r w:rsidR="00D20ACF" w:rsidRPr="005B5B58">
        <w:rPr>
          <w:rFonts w:ascii="Times New Roman" w:eastAsia="SimSun" w:hAnsi="Times New Roman"/>
          <w:color w:val="000000" w:themeColor="text1"/>
          <w:sz w:val="24"/>
          <w:szCs w:val="24"/>
        </w:rPr>
        <w:t>, tối đa</w:t>
      </w:r>
      <w:r>
        <w:rPr>
          <w:rFonts w:ascii="Times New Roman" w:eastAsia="SimSun" w:hAnsi="Times New Roman"/>
          <w:color w:val="000000" w:themeColor="text1"/>
          <w:sz w:val="24"/>
          <w:szCs w:val="24"/>
        </w:rPr>
        <w:t xml:space="preserve"> 10% CL</w:t>
      </w:r>
      <w:r w:rsidR="00D20ACF" w:rsidRPr="005B5B58">
        <w:rPr>
          <w:rFonts w:ascii="Times New Roman" w:eastAsia="SimSun" w:hAnsi="Times New Roman"/>
          <w:color w:val="000000" w:themeColor="text1"/>
          <w:sz w:val="24"/>
          <w:szCs w:val="24"/>
        </w:rPr>
        <w:t xml:space="preserve"> </w:t>
      </w:r>
    </w:p>
    <w:p w14:paraId="1A809071" w14:textId="3FB131AC" w:rsidR="00011699" w:rsidRDefault="00011699" w:rsidP="00011699">
      <w:pPr>
        <w:pStyle w:val="oancuaDanhsach"/>
        <w:numPr>
          <w:ilvl w:val="0"/>
          <w:numId w:val="56"/>
        </w:numPr>
        <w:spacing w:before="120" w:after="120"/>
        <w:ind w:left="1418" w:right="29" w:hanging="284"/>
        <w:contextualSpacing w:val="0"/>
        <w:jc w:val="both"/>
        <w:rPr>
          <w:rFonts w:ascii="Times New Roman" w:eastAsia="SimSun" w:hAnsi="Times New Roman"/>
          <w:color w:val="000000" w:themeColor="text1"/>
          <w:sz w:val="24"/>
          <w:szCs w:val="24"/>
        </w:rPr>
      </w:pPr>
      <w:r>
        <w:rPr>
          <w:rFonts w:ascii="Times New Roman" w:eastAsia="SimSun" w:hAnsi="Times New Roman"/>
          <w:color w:val="000000" w:themeColor="text1"/>
          <w:sz w:val="24"/>
          <w:szCs w:val="24"/>
        </w:rPr>
        <w:t>Thùng 18kg: 6-9 quả / nhánh</w:t>
      </w:r>
      <w:r w:rsidRPr="005B5B58">
        <w:rPr>
          <w:rFonts w:ascii="Times New Roman" w:eastAsia="SimSun" w:hAnsi="Times New Roman"/>
          <w:color w:val="000000" w:themeColor="text1"/>
          <w:sz w:val="24"/>
          <w:szCs w:val="24"/>
        </w:rPr>
        <w:t xml:space="preserve"> </w:t>
      </w:r>
    </w:p>
    <w:p w14:paraId="7DB9B84E" w14:textId="26B75E26" w:rsidR="00FC5821" w:rsidRPr="00FD76D5" w:rsidRDefault="00FC5821" w:rsidP="004B6AD6">
      <w:pPr>
        <w:pStyle w:val="oancuaDanhsach"/>
        <w:numPr>
          <w:ilvl w:val="0"/>
          <w:numId w:val="56"/>
        </w:numPr>
        <w:shd w:val="clear" w:color="auto" w:fill="FFFFFF" w:themeFill="background1"/>
        <w:spacing w:before="120" w:after="120"/>
        <w:ind w:hanging="234"/>
        <w:contextualSpacing w:val="0"/>
        <w:jc w:val="both"/>
        <w:rPr>
          <w:rFonts w:ascii="Times New Roman" w:hAnsi="Times New Roman"/>
          <w:sz w:val="24"/>
          <w:szCs w:val="24"/>
          <w:lang w:val="vi-VN"/>
        </w:rPr>
      </w:pPr>
      <w:r w:rsidRPr="007472D9">
        <w:rPr>
          <w:rFonts w:ascii="Times New Roman" w:hAnsi="Times New Roman"/>
          <w:sz w:val="24"/>
          <w:szCs w:val="24"/>
          <w:lang w:val="vi-VN"/>
        </w:rPr>
        <w:t>số lượng size có thể chênh lệch theo tình hình thực tế của sản phẩm</w:t>
      </w:r>
    </w:p>
    <w:p w14:paraId="74A8ECF1" w14:textId="4AB48A42" w:rsidR="00D20ACF" w:rsidRPr="00A70D98" w:rsidRDefault="00D20ACF" w:rsidP="000745C8">
      <w:pPr>
        <w:pStyle w:val="oancuaDanhsach"/>
        <w:numPr>
          <w:ilvl w:val="0"/>
          <w:numId w:val="55"/>
        </w:numPr>
        <w:spacing w:before="120" w:after="120"/>
        <w:ind w:left="1134" w:right="29" w:hanging="567"/>
        <w:contextualSpacing w:val="0"/>
        <w:jc w:val="both"/>
        <w:rPr>
          <w:rFonts w:ascii="Times New Roman" w:hAnsi="Times New Roman"/>
          <w:sz w:val="24"/>
          <w:szCs w:val="24"/>
          <w:lang w:val="vi-VN"/>
        </w:rPr>
      </w:pPr>
      <w:r w:rsidRPr="00A70D98">
        <w:rPr>
          <w:rFonts w:ascii="Times New Roman" w:hAnsi="Times New Roman"/>
          <w:sz w:val="24"/>
          <w:szCs w:val="24"/>
          <w:lang w:val="vi-VN"/>
        </w:rPr>
        <w:lastRenderedPageBreak/>
        <w:t>Đường kính trung bình trên</w:t>
      </w:r>
      <w:r w:rsidR="00011699" w:rsidRPr="00A70D98">
        <w:rPr>
          <w:rFonts w:ascii="Times New Roman" w:eastAsia="SimSun" w:hAnsi="Times New Roman"/>
          <w:color w:val="000000" w:themeColor="text1"/>
          <w:sz w:val="24"/>
          <w:szCs w:val="24"/>
          <w:lang w:val="vi-VN"/>
        </w:rPr>
        <w:t xml:space="preserve"> 3.8 </w:t>
      </w:r>
      <w:r w:rsidRPr="00A70D98">
        <w:rPr>
          <w:rFonts w:ascii="Times New Roman" w:hAnsi="Times New Roman"/>
          <w:sz w:val="24"/>
          <w:szCs w:val="24"/>
          <w:lang w:val="vi-VN"/>
        </w:rPr>
        <w:t xml:space="preserve">cm, chiều dài từ </w:t>
      </w:r>
      <w:r w:rsidR="00011699" w:rsidRPr="00A70D98">
        <w:rPr>
          <w:rFonts w:ascii="Times New Roman" w:eastAsia="SimSun" w:hAnsi="Times New Roman"/>
          <w:color w:val="000000" w:themeColor="text1"/>
          <w:sz w:val="24"/>
          <w:szCs w:val="24"/>
          <w:lang w:val="vi-VN"/>
        </w:rPr>
        <w:t xml:space="preserve">19 </w:t>
      </w:r>
      <w:r w:rsidRPr="00A70D98">
        <w:rPr>
          <w:rFonts w:ascii="Times New Roman" w:hAnsi="Times New Roman"/>
          <w:sz w:val="24"/>
          <w:szCs w:val="24"/>
          <w:lang w:val="vi-VN"/>
        </w:rPr>
        <w:t xml:space="preserve">cm trở lên  </w:t>
      </w:r>
    </w:p>
    <w:p w14:paraId="550F318F" w14:textId="77777777" w:rsidR="00C60437" w:rsidRPr="00A70D98" w:rsidRDefault="0032655E"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lang w:val="vi-VN"/>
        </w:rPr>
      </w:pPr>
      <w:r w:rsidRPr="00A70D98">
        <w:rPr>
          <w:rFonts w:ascii="Times New Roman" w:eastAsia="SimSun" w:hAnsi="Times New Roman"/>
          <w:b/>
          <w:bCs/>
          <w:color w:val="000000" w:themeColor="text1"/>
          <w:sz w:val="24"/>
          <w:szCs w:val="24"/>
          <w:lang w:val="vi-VN"/>
        </w:rPr>
        <w:t>Quy cách</w:t>
      </w:r>
      <w:r w:rsidRPr="00A70D98">
        <w:rPr>
          <w:rFonts w:ascii="Times New Roman" w:eastAsia="SimSun" w:hAnsi="Times New Roman"/>
          <w:color w:val="000000" w:themeColor="text1"/>
          <w:sz w:val="24"/>
          <w:szCs w:val="24"/>
          <w:lang w:val="vi-VN"/>
        </w:rPr>
        <w:t>:</w:t>
      </w:r>
      <w:r w:rsidR="00D11541" w:rsidRPr="00A70D98">
        <w:rPr>
          <w:rFonts w:ascii="Times New Roman" w:eastAsia="SimSun" w:hAnsi="Times New Roman"/>
          <w:color w:val="000000" w:themeColor="text1"/>
          <w:sz w:val="24"/>
          <w:szCs w:val="24"/>
          <w:lang w:val="vi-VN"/>
        </w:rPr>
        <w:t xml:space="preserve"> </w:t>
      </w:r>
      <w:r w:rsidR="00D11541" w:rsidRPr="00A70D98">
        <w:rPr>
          <w:rFonts w:ascii="Times New Roman" w:hAnsi="Times New Roman"/>
          <w:sz w:val="24"/>
          <w:szCs w:val="24"/>
          <w:lang w:val="vi-VN"/>
        </w:rPr>
        <w:t>Quả nằm trên nải;</w:t>
      </w:r>
      <w:r w:rsidRPr="00A70D98">
        <w:rPr>
          <w:rFonts w:ascii="Times New Roman" w:eastAsia="SimSun" w:hAnsi="Times New Roman"/>
          <w:color w:val="000000" w:themeColor="text1"/>
          <w:sz w:val="24"/>
          <w:szCs w:val="24"/>
          <w:lang w:val="vi-VN"/>
        </w:rPr>
        <w:t xml:space="preserve"> </w:t>
      </w:r>
    </w:p>
    <w:p w14:paraId="387A95F6" w14:textId="261101DF" w:rsidR="00C60437" w:rsidRDefault="00C60437" w:rsidP="004B6AD6">
      <w:pPr>
        <w:pStyle w:val="oancuaDanhsach"/>
        <w:spacing w:before="120" w:after="120"/>
        <w:ind w:left="567" w:right="29"/>
        <w:contextualSpacing w:val="0"/>
        <w:jc w:val="both"/>
        <w:rPr>
          <w:rFonts w:ascii="Times New Roman" w:eastAsia="SimSun" w:hAnsi="Times New Roman"/>
          <w:color w:val="000000" w:themeColor="text1"/>
          <w:sz w:val="24"/>
          <w:szCs w:val="24"/>
        </w:rPr>
      </w:pPr>
      <w:r>
        <w:rPr>
          <w:rFonts w:ascii="Times New Roman" w:eastAsia="SimSun" w:hAnsi="Times New Roman"/>
          <w:color w:val="000000" w:themeColor="text1"/>
          <w:sz w:val="24"/>
          <w:szCs w:val="24"/>
        </w:rPr>
        <w:t>13</w:t>
      </w:r>
      <w:r w:rsidR="0032655E" w:rsidRPr="005B5B58">
        <w:rPr>
          <w:rFonts w:ascii="Times New Roman" w:eastAsia="SimSun" w:hAnsi="Times New Roman"/>
          <w:color w:val="000000" w:themeColor="text1"/>
          <w:sz w:val="24"/>
          <w:szCs w:val="24"/>
        </w:rPr>
        <w:t>kg</w:t>
      </w:r>
      <w:r>
        <w:rPr>
          <w:rFonts w:ascii="Times New Roman" w:eastAsia="SimSun" w:hAnsi="Times New Roman"/>
          <w:color w:val="000000" w:themeColor="text1"/>
          <w:sz w:val="24"/>
          <w:szCs w:val="24"/>
        </w:rPr>
        <w:t xml:space="preserve"> </w:t>
      </w:r>
      <w:r w:rsidRPr="003B3D70">
        <w:rPr>
          <w:rFonts w:ascii="Times New Roman" w:eastAsia="SimSun" w:hAnsi="Times New Roman"/>
          <w:color w:val="000000" w:themeColor="text1"/>
          <w:sz w:val="24"/>
          <w:szCs w:val="24"/>
        </w:rPr>
        <w:t>net</w:t>
      </w:r>
      <w:r w:rsidRPr="005B5B58">
        <w:rPr>
          <w:rFonts w:ascii="Times New Roman" w:eastAsia="SimSun" w:hAnsi="Times New Roman"/>
          <w:color w:val="000000" w:themeColor="text1"/>
          <w:sz w:val="24"/>
          <w:szCs w:val="24"/>
        </w:rPr>
        <w:t>/thùng</w:t>
      </w:r>
      <w:r w:rsidRPr="007472D9">
        <w:rPr>
          <w:rFonts w:ascii="Times New Roman" w:eastAsia="SimSun" w:hAnsi="Times New Roman"/>
          <w:color w:val="000000" w:themeColor="text1"/>
          <w:sz w:val="24"/>
          <w:szCs w:val="24"/>
        </w:rPr>
        <w:t xml:space="preserve"> carton (</w:t>
      </w:r>
      <w:r>
        <w:rPr>
          <w:rFonts w:ascii="Times New Roman" w:eastAsia="SimSun" w:hAnsi="Times New Roman"/>
          <w:color w:val="000000" w:themeColor="text1"/>
          <w:sz w:val="24"/>
          <w:szCs w:val="24"/>
        </w:rPr>
        <w:t>+200-500</w:t>
      </w:r>
      <w:r w:rsidRPr="007472D9">
        <w:rPr>
          <w:rFonts w:ascii="Times New Roman" w:eastAsia="SimSun" w:hAnsi="Times New Roman"/>
          <w:color w:val="000000" w:themeColor="text1"/>
          <w:sz w:val="24"/>
          <w:szCs w:val="24"/>
        </w:rPr>
        <w:t>g)</w:t>
      </w:r>
      <w:r>
        <w:rPr>
          <w:rFonts w:ascii="Times New Roman" w:eastAsia="SimSun" w:hAnsi="Times New Roman"/>
          <w:color w:val="000000" w:themeColor="text1"/>
          <w:sz w:val="24"/>
          <w:szCs w:val="24"/>
        </w:rPr>
        <w:t>, 1.540</w:t>
      </w:r>
      <w:r w:rsidR="00960520">
        <w:rPr>
          <w:rFonts w:ascii="Times New Roman" w:eastAsia="SimSun" w:hAnsi="Times New Roman"/>
          <w:color w:val="000000" w:themeColor="text1"/>
          <w:sz w:val="24"/>
          <w:szCs w:val="24"/>
        </w:rPr>
        <w:t xml:space="preserve"> </w:t>
      </w:r>
      <w:r>
        <w:rPr>
          <w:rFonts w:ascii="Times New Roman" w:eastAsia="SimSun" w:hAnsi="Times New Roman"/>
          <w:color w:val="000000" w:themeColor="text1"/>
          <w:sz w:val="24"/>
          <w:szCs w:val="24"/>
        </w:rPr>
        <w:t>thùng (20.020 kg net/ 21.868kg gross</w:t>
      </w:r>
      <w:r w:rsidRPr="005071F0">
        <w:rPr>
          <w:rFonts w:ascii="Times New Roman" w:hAnsi="Times New Roman"/>
          <w:sz w:val="24"/>
          <w:szCs w:val="24"/>
        </w:rPr>
        <w:t>/cont 40’RF</w:t>
      </w:r>
    </w:p>
    <w:p w14:paraId="1670BC16" w14:textId="53B63766" w:rsidR="00C60437" w:rsidRDefault="00C60437" w:rsidP="00C60437">
      <w:pPr>
        <w:pStyle w:val="oancuaDanhsach"/>
        <w:spacing w:before="120" w:after="120"/>
        <w:ind w:left="567" w:right="29"/>
        <w:contextualSpacing w:val="0"/>
        <w:jc w:val="both"/>
        <w:rPr>
          <w:rFonts w:ascii="Times New Roman" w:hAnsi="Times New Roman"/>
          <w:sz w:val="24"/>
          <w:szCs w:val="24"/>
        </w:rPr>
      </w:pPr>
      <w:r>
        <w:rPr>
          <w:rFonts w:ascii="Times New Roman" w:eastAsia="SimSun" w:hAnsi="Times New Roman"/>
          <w:color w:val="000000" w:themeColor="text1"/>
          <w:sz w:val="24"/>
          <w:szCs w:val="24"/>
        </w:rPr>
        <w:t>18</w:t>
      </w:r>
      <w:r w:rsidR="0032655E" w:rsidRPr="005B5B58">
        <w:rPr>
          <w:rFonts w:ascii="Times New Roman" w:eastAsia="SimSun" w:hAnsi="Times New Roman"/>
          <w:color w:val="000000" w:themeColor="text1"/>
          <w:sz w:val="24"/>
          <w:szCs w:val="24"/>
        </w:rPr>
        <w:t xml:space="preserve"> </w:t>
      </w:r>
      <w:r w:rsidR="0032655E" w:rsidRPr="003B3D70">
        <w:rPr>
          <w:rFonts w:ascii="Times New Roman" w:eastAsia="SimSun" w:hAnsi="Times New Roman"/>
          <w:color w:val="000000" w:themeColor="text1"/>
          <w:sz w:val="24"/>
          <w:szCs w:val="24"/>
        </w:rPr>
        <w:t>net</w:t>
      </w:r>
      <w:r w:rsidR="0032655E" w:rsidRPr="005B5B58">
        <w:rPr>
          <w:rFonts w:ascii="Times New Roman" w:eastAsia="SimSun" w:hAnsi="Times New Roman"/>
          <w:color w:val="000000" w:themeColor="text1"/>
          <w:sz w:val="24"/>
          <w:szCs w:val="24"/>
        </w:rPr>
        <w:t>/thùng</w:t>
      </w:r>
      <w:r w:rsidR="0032655E" w:rsidRPr="007472D9">
        <w:rPr>
          <w:rFonts w:ascii="Times New Roman" w:eastAsia="SimSun" w:hAnsi="Times New Roman"/>
          <w:color w:val="000000" w:themeColor="text1"/>
          <w:sz w:val="24"/>
          <w:szCs w:val="24"/>
        </w:rPr>
        <w:t xml:space="preserve"> carton (</w:t>
      </w:r>
      <w:r>
        <w:rPr>
          <w:rFonts w:ascii="Times New Roman" w:eastAsia="SimSun" w:hAnsi="Times New Roman"/>
          <w:color w:val="000000" w:themeColor="text1"/>
          <w:sz w:val="24"/>
          <w:szCs w:val="24"/>
        </w:rPr>
        <w:t>+200-500</w:t>
      </w:r>
      <w:r w:rsidR="0032655E" w:rsidRPr="007472D9">
        <w:rPr>
          <w:rFonts w:ascii="Times New Roman" w:eastAsia="SimSun" w:hAnsi="Times New Roman"/>
          <w:color w:val="000000" w:themeColor="text1"/>
          <w:sz w:val="24"/>
          <w:szCs w:val="24"/>
        </w:rPr>
        <w:t>g)</w:t>
      </w:r>
      <w:r>
        <w:rPr>
          <w:rFonts w:ascii="Times New Roman" w:eastAsia="SimSun" w:hAnsi="Times New Roman"/>
          <w:color w:val="000000" w:themeColor="text1"/>
          <w:sz w:val="24"/>
          <w:szCs w:val="24"/>
        </w:rPr>
        <w:t>, 1.200</w:t>
      </w:r>
      <w:r w:rsidRPr="004B6AD6">
        <w:rPr>
          <w:rFonts w:ascii="Times New Roman" w:eastAsia="SimSun" w:hAnsi="Times New Roman"/>
          <w:color w:val="000000" w:themeColor="text1"/>
          <w:sz w:val="24"/>
          <w:szCs w:val="24"/>
        </w:rPr>
        <w:t xml:space="preserve"> thùng (</w:t>
      </w:r>
      <w:r>
        <w:rPr>
          <w:rFonts w:ascii="Times New Roman" w:eastAsia="SimSun" w:hAnsi="Times New Roman"/>
          <w:color w:val="000000" w:themeColor="text1"/>
          <w:sz w:val="24"/>
          <w:szCs w:val="24"/>
        </w:rPr>
        <w:t xml:space="preserve">21.600 </w:t>
      </w:r>
      <w:r w:rsidRPr="004B6AD6">
        <w:rPr>
          <w:rFonts w:ascii="Times New Roman" w:eastAsia="SimSun" w:hAnsi="Times New Roman"/>
          <w:color w:val="000000" w:themeColor="text1"/>
          <w:sz w:val="24"/>
          <w:szCs w:val="24"/>
        </w:rPr>
        <w:t>kg net</w:t>
      </w:r>
      <w:r>
        <w:rPr>
          <w:rFonts w:ascii="Times New Roman" w:eastAsia="SimSun" w:hAnsi="Times New Roman"/>
          <w:color w:val="000000" w:themeColor="text1"/>
          <w:sz w:val="24"/>
          <w:szCs w:val="24"/>
        </w:rPr>
        <w:t>/ 2</w:t>
      </w:r>
      <w:r w:rsidR="00FC5821">
        <w:rPr>
          <w:rFonts w:ascii="Times New Roman" w:eastAsia="SimSun" w:hAnsi="Times New Roman"/>
          <w:color w:val="000000" w:themeColor="text1"/>
          <w:sz w:val="24"/>
          <w:szCs w:val="24"/>
        </w:rPr>
        <w:t>3</w:t>
      </w:r>
      <w:r>
        <w:rPr>
          <w:rFonts w:ascii="Times New Roman" w:eastAsia="SimSun" w:hAnsi="Times New Roman"/>
          <w:color w:val="000000" w:themeColor="text1"/>
          <w:sz w:val="24"/>
          <w:szCs w:val="24"/>
        </w:rPr>
        <w:t>.</w:t>
      </w:r>
      <w:r w:rsidR="00FC5821">
        <w:rPr>
          <w:rFonts w:ascii="Times New Roman" w:eastAsia="SimSun" w:hAnsi="Times New Roman"/>
          <w:color w:val="000000" w:themeColor="text1"/>
          <w:sz w:val="24"/>
          <w:szCs w:val="24"/>
        </w:rPr>
        <w:t>160</w:t>
      </w:r>
      <w:r>
        <w:rPr>
          <w:rFonts w:ascii="Times New Roman" w:eastAsia="SimSun" w:hAnsi="Times New Roman"/>
          <w:color w:val="000000" w:themeColor="text1"/>
          <w:sz w:val="24"/>
          <w:szCs w:val="24"/>
        </w:rPr>
        <w:t>kg gross</w:t>
      </w:r>
      <w:r w:rsidR="00FC5821">
        <w:rPr>
          <w:rFonts w:ascii="Times New Roman" w:hAnsi="Times New Roman"/>
          <w:sz w:val="24"/>
          <w:szCs w:val="24"/>
        </w:rPr>
        <w:t>)</w:t>
      </w:r>
      <w:r w:rsidRPr="004B6AD6">
        <w:rPr>
          <w:rFonts w:ascii="Times New Roman" w:hAnsi="Times New Roman"/>
          <w:sz w:val="24"/>
          <w:szCs w:val="24"/>
        </w:rPr>
        <w:t>/cont 40’RF</w:t>
      </w:r>
    </w:p>
    <w:p w14:paraId="30ADAA10" w14:textId="6090453C" w:rsidR="00C60437" w:rsidRDefault="0032655E"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rPr>
      </w:pPr>
      <w:r w:rsidRPr="007472D9">
        <w:rPr>
          <w:rFonts w:ascii="Times New Roman" w:eastAsia="SimSun" w:hAnsi="Times New Roman"/>
          <w:b/>
          <w:bCs/>
          <w:color w:val="000000" w:themeColor="text1"/>
          <w:sz w:val="24"/>
          <w:szCs w:val="24"/>
        </w:rPr>
        <w:t>Số lượng</w:t>
      </w:r>
      <w:r w:rsidRPr="007472D9">
        <w:rPr>
          <w:rFonts w:ascii="Times New Roman" w:eastAsia="SimSun" w:hAnsi="Times New Roman"/>
          <w:color w:val="000000" w:themeColor="text1"/>
          <w:sz w:val="24"/>
          <w:szCs w:val="24"/>
        </w:rPr>
        <w:t>:</w:t>
      </w:r>
      <w:r w:rsidR="00C60437">
        <w:rPr>
          <w:rFonts w:ascii="Times New Roman" w:eastAsia="SimSun" w:hAnsi="Times New Roman"/>
          <w:color w:val="000000" w:themeColor="text1"/>
          <w:sz w:val="24"/>
          <w:szCs w:val="24"/>
        </w:rPr>
        <w:t xml:space="preserve"> 04 </w:t>
      </w:r>
      <w:r w:rsidR="00D11541" w:rsidRPr="007472D9">
        <w:rPr>
          <w:rFonts w:ascii="Times New Roman" w:hAnsi="Times New Roman"/>
          <w:sz w:val="24"/>
          <w:szCs w:val="24"/>
        </w:rPr>
        <w:t>cont 40’RF</w:t>
      </w:r>
      <w:r w:rsidRPr="007472D9">
        <w:rPr>
          <w:rFonts w:ascii="Times New Roman" w:eastAsia="SimSun" w:hAnsi="Times New Roman"/>
          <w:color w:val="000000" w:themeColor="text1"/>
          <w:sz w:val="24"/>
          <w:szCs w:val="24"/>
        </w:rPr>
        <w:t xml:space="preserve">. </w:t>
      </w:r>
    </w:p>
    <w:p w14:paraId="175B9657" w14:textId="19BCECE9" w:rsidR="0032655E" w:rsidRPr="002E0621" w:rsidRDefault="0032655E"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rPr>
      </w:pPr>
      <w:r w:rsidRPr="007472D9">
        <w:rPr>
          <w:rFonts w:ascii="Times New Roman" w:eastAsia="SimSun" w:hAnsi="Times New Roman"/>
          <w:b/>
          <w:bCs/>
          <w:color w:val="000000" w:themeColor="text1"/>
          <w:sz w:val="24"/>
          <w:szCs w:val="24"/>
        </w:rPr>
        <w:t>Dung sai</w:t>
      </w:r>
      <w:r w:rsidRPr="007472D9">
        <w:rPr>
          <w:rFonts w:ascii="Times New Roman" w:eastAsia="SimSun" w:hAnsi="Times New Roman"/>
          <w:color w:val="000000" w:themeColor="text1"/>
          <w:sz w:val="24"/>
          <w:szCs w:val="24"/>
        </w:rPr>
        <w:t xml:space="preserve">: tối đa </w:t>
      </w:r>
      <w:r w:rsidRPr="007472D9">
        <w:rPr>
          <w:rFonts w:ascii="Times New Roman" w:eastAsia="SimSun" w:hAnsi="Times New Roman"/>
          <w:b/>
          <w:bCs/>
          <w:color w:val="000000" w:themeColor="text1"/>
          <w:sz w:val="24"/>
          <w:szCs w:val="24"/>
        </w:rPr>
        <w:t>±%</w:t>
      </w:r>
      <w:r w:rsidRPr="007472D9">
        <w:rPr>
          <w:rFonts w:ascii="Times New Roman" w:eastAsia="SimSun" w:hAnsi="Times New Roman"/>
          <w:color w:val="000000" w:themeColor="text1"/>
          <w:sz w:val="24"/>
          <w:szCs w:val="24"/>
        </w:rPr>
        <w:t xml:space="preserve"> (</w:t>
      </w:r>
      <w:r w:rsidRPr="002E0621">
        <w:rPr>
          <w:rFonts w:ascii="Times New Roman" w:eastAsia="SimSun" w:hAnsi="Times New Roman"/>
          <w:color w:val="000000" w:themeColor="text1"/>
          <w:sz w:val="24"/>
          <w:szCs w:val="24"/>
        </w:rPr>
        <w:t>theo quyết định của</w:t>
      </w:r>
      <w:r w:rsidRPr="007472D9">
        <w:rPr>
          <w:rFonts w:ascii="Times New Roman" w:eastAsia="SimSun" w:hAnsi="Times New Roman"/>
          <w:color w:val="000000" w:themeColor="text1"/>
          <w:sz w:val="24"/>
          <w:szCs w:val="24"/>
        </w:rPr>
        <w:t xml:space="preserve"> Bên Mua).</w:t>
      </w:r>
    </w:p>
    <w:p w14:paraId="0626C345" w14:textId="42FC0847" w:rsidR="0072300D" w:rsidRPr="002E0621" w:rsidRDefault="0032655E"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rPr>
      </w:pPr>
      <w:r w:rsidRPr="007472D9">
        <w:rPr>
          <w:rFonts w:ascii="Times New Roman" w:eastAsia="SimSun" w:hAnsi="Times New Roman"/>
          <w:b/>
          <w:bCs/>
          <w:color w:val="000000" w:themeColor="text1"/>
          <w:sz w:val="24"/>
          <w:szCs w:val="24"/>
        </w:rPr>
        <w:t>Yêu cầu chất lượng</w:t>
      </w:r>
      <w:r w:rsidRPr="007472D9">
        <w:rPr>
          <w:rFonts w:ascii="Times New Roman" w:eastAsia="SimSun" w:hAnsi="Times New Roman"/>
          <w:color w:val="000000" w:themeColor="text1"/>
          <w:sz w:val="24"/>
          <w:szCs w:val="24"/>
        </w:rPr>
        <w:t>:</w:t>
      </w:r>
    </w:p>
    <w:p w14:paraId="075F6BA1" w14:textId="1E91896C" w:rsidR="002D506D" w:rsidRPr="002E0621" w:rsidRDefault="0072300D" w:rsidP="000745C8">
      <w:pPr>
        <w:pStyle w:val="oancuaDanhsach"/>
        <w:numPr>
          <w:ilvl w:val="0"/>
          <w:numId w:val="51"/>
        </w:numPr>
        <w:spacing w:before="120" w:after="120"/>
        <w:ind w:left="1134" w:right="29" w:hanging="567"/>
        <w:contextualSpacing w:val="0"/>
        <w:jc w:val="both"/>
        <w:rPr>
          <w:rFonts w:ascii="Times New Roman" w:eastAsia="SimSun" w:hAnsi="Times New Roman"/>
          <w:color w:val="000000" w:themeColor="text1"/>
          <w:sz w:val="24"/>
          <w:szCs w:val="24"/>
        </w:rPr>
      </w:pPr>
      <w:r w:rsidRPr="002E0621">
        <w:rPr>
          <w:rFonts w:ascii="Times New Roman" w:eastAsia="SimSun" w:hAnsi="Times New Roman"/>
          <w:color w:val="000000" w:themeColor="text1"/>
          <w:sz w:val="24"/>
          <w:szCs w:val="24"/>
        </w:rPr>
        <w:t xml:space="preserve">Ngoại quan: </w:t>
      </w:r>
      <w:r w:rsidR="00D11541" w:rsidRPr="002E0621">
        <w:rPr>
          <w:rFonts w:ascii="Times New Roman" w:eastAsia="SimSun" w:hAnsi="Times New Roman"/>
          <w:color w:val="000000" w:themeColor="text1"/>
          <w:sz w:val="24"/>
          <w:szCs w:val="24"/>
        </w:rPr>
        <w:t xml:space="preserve">theo quy định tại Điều 2.2 của </w:t>
      </w:r>
      <w:r w:rsidR="007D6EC9">
        <w:rPr>
          <w:rFonts w:ascii="Times New Roman" w:eastAsia="SimSun" w:hAnsi="Times New Roman"/>
          <w:color w:val="000000" w:themeColor="text1"/>
          <w:sz w:val="24"/>
          <w:szCs w:val="24"/>
        </w:rPr>
        <w:t>Hợp Đồng</w:t>
      </w:r>
      <w:r w:rsidR="00D11541" w:rsidRPr="002E0621">
        <w:rPr>
          <w:rFonts w:ascii="Times New Roman" w:eastAsia="SimSun" w:hAnsi="Times New Roman"/>
          <w:color w:val="000000" w:themeColor="text1"/>
          <w:sz w:val="24"/>
          <w:szCs w:val="24"/>
        </w:rPr>
        <w:t>.</w:t>
      </w:r>
    </w:p>
    <w:p w14:paraId="460D8A5E" w14:textId="4CDD848C" w:rsidR="0072300D" w:rsidRPr="00CC61F1" w:rsidRDefault="0072300D" w:rsidP="000745C8">
      <w:pPr>
        <w:pStyle w:val="oancuaDanhsach"/>
        <w:numPr>
          <w:ilvl w:val="0"/>
          <w:numId w:val="51"/>
        </w:numPr>
        <w:spacing w:before="120" w:after="120"/>
        <w:ind w:left="1134" w:right="29" w:hanging="567"/>
        <w:contextualSpacing w:val="0"/>
        <w:jc w:val="both"/>
        <w:rPr>
          <w:rFonts w:ascii="Times New Roman" w:eastAsia="SimSun" w:hAnsi="Times New Roman"/>
          <w:color w:val="000000" w:themeColor="text1"/>
          <w:sz w:val="24"/>
          <w:szCs w:val="24"/>
        </w:rPr>
      </w:pPr>
      <w:r w:rsidRPr="002E0621">
        <w:rPr>
          <w:rFonts w:ascii="Times New Roman" w:eastAsia="SimSun" w:hAnsi="Times New Roman"/>
          <w:color w:val="000000" w:themeColor="text1"/>
          <w:sz w:val="24"/>
          <w:szCs w:val="24"/>
        </w:rPr>
        <w:t xml:space="preserve">Tuổi thu hoạch: </w:t>
      </w:r>
      <w:r w:rsidR="00D216AC" w:rsidRPr="00D216AC">
        <w:rPr>
          <w:rFonts w:ascii="Times New Roman" w:eastAsia="SimSun" w:hAnsi="Times New Roman"/>
          <w:b/>
          <w:bCs/>
          <w:color w:val="000000" w:themeColor="text1"/>
          <w:sz w:val="24"/>
          <w:szCs w:val="24"/>
        </w:rPr>
        <w:t xml:space="preserve">72- 75 </w:t>
      </w:r>
      <w:r w:rsidRPr="003B3D70">
        <w:rPr>
          <w:rFonts w:ascii="Times New Roman" w:eastAsia="SimSun" w:hAnsi="Times New Roman"/>
          <w:color w:val="000000" w:themeColor="text1"/>
          <w:sz w:val="24"/>
          <w:szCs w:val="24"/>
        </w:rPr>
        <w:t>ngày</w:t>
      </w:r>
      <w:r w:rsidRPr="00CC61F1">
        <w:rPr>
          <w:rFonts w:ascii="Times New Roman" w:eastAsia="SimSun" w:hAnsi="Times New Roman"/>
          <w:color w:val="000000" w:themeColor="text1"/>
          <w:sz w:val="24"/>
          <w:szCs w:val="24"/>
        </w:rPr>
        <w:t xml:space="preserve"> kể từ ngày chích bắp</w:t>
      </w:r>
      <w:r w:rsidR="0032655E" w:rsidRPr="00CC61F1">
        <w:rPr>
          <w:rFonts w:ascii="Times New Roman" w:eastAsia="SimSun" w:hAnsi="Times New Roman"/>
          <w:color w:val="000000" w:themeColor="text1"/>
          <w:sz w:val="24"/>
          <w:szCs w:val="24"/>
        </w:rPr>
        <w:t>;</w:t>
      </w:r>
    </w:p>
    <w:p w14:paraId="4A5E50F8" w14:textId="4A0AB47B" w:rsidR="0072300D" w:rsidRPr="00B25DE4" w:rsidRDefault="0032655E" w:rsidP="000745C8">
      <w:pPr>
        <w:pStyle w:val="oancuaDanhsach"/>
        <w:numPr>
          <w:ilvl w:val="0"/>
          <w:numId w:val="51"/>
        </w:numPr>
        <w:spacing w:before="120" w:after="120"/>
        <w:ind w:left="1134" w:right="29" w:hanging="567"/>
        <w:contextualSpacing w:val="0"/>
        <w:jc w:val="both"/>
        <w:rPr>
          <w:rFonts w:ascii="Times New Roman" w:eastAsia="SimSun" w:hAnsi="Times New Roman"/>
          <w:color w:val="000000" w:themeColor="text1"/>
          <w:spacing w:val="-2"/>
          <w:sz w:val="24"/>
          <w:szCs w:val="24"/>
        </w:rPr>
      </w:pPr>
      <w:r w:rsidRPr="00CC61F1">
        <w:rPr>
          <w:rFonts w:ascii="Times New Roman" w:eastAsia="SimSun" w:hAnsi="Times New Roman"/>
          <w:color w:val="000000" w:themeColor="text1"/>
          <w:sz w:val="24"/>
          <w:szCs w:val="24"/>
        </w:rPr>
        <w:t xml:space="preserve"> </w:t>
      </w:r>
      <w:r w:rsidR="0072300D" w:rsidRPr="00B25DE4">
        <w:rPr>
          <w:rFonts w:ascii="Times New Roman" w:eastAsia="SimSun" w:hAnsi="Times New Roman"/>
          <w:color w:val="000000" w:themeColor="text1"/>
          <w:spacing w:val="-2"/>
          <w:sz w:val="24"/>
          <w:szCs w:val="24"/>
        </w:rPr>
        <w:t xml:space="preserve">Dư lượng thuốc BVTV, kim loại nặng, vi sinh: không vượt ngưỡng theo pháp luật VN và tiêu chuẩn nước nhập khẩu </w:t>
      </w:r>
      <w:r w:rsidR="0072300D" w:rsidRPr="00B25DE4">
        <w:rPr>
          <w:rFonts w:ascii="Times New Roman" w:hAnsi="Times New Roman"/>
          <w:bCs/>
          <w:spacing w:val="-2"/>
          <w:sz w:val="24"/>
          <w:szCs w:val="24"/>
          <w:highlight w:val="yellow"/>
          <w:lang w:val="vi-VN"/>
        </w:rPr>
        <w:t>áp dụng tại</w:t>
      </w:r>
      <w:r w:rsidR="00D216AC" w:rsidRPr="00B25DE4">
        <w:rPr>
          <w:rFonts w:ascii="Times New Roman" w:eastAsia="SimSun" w:hAnsi="Times New Roman"/>
          <w:color w:val="000000" w:themeColor="text1"/>
          <w:spacing w:val="-2"/>
          <w:sz w:val="24"/>
          <w:szCs w:val="24"/>
        </w:rPr>
        <w:t xml:space="preserve"> nước nhập </w:t>
      </w:r>
      <w:r w:rsidR="00960520" w:rsidRPr="00B25DE4">
        <w:rPr>
          <w:rFonts w:ascii="Times New Roman" w:eastAsia="SimSun" w:hAnsi="Times New Roman"/>
          <w:color w:val="000000" w:themeColor="text1"/>
          <w:spacing w:val="-2"/>
          <w:sz w:val="24"/>
          <w:szCs w:val="24"/>
        </w:rPr>
        <w:t>khẩu (</w:t>
      </w:r>
      <w:r w:rsidR="0072300D" w:rsidRPr="00B25DE4">
        <w:rPr>
          <w:rFonts w:ascii="Times New Roman" w:eastAsia="SimSun" w:hAnsi="Times New Roman"/>
          <w:color w:val="000000" w:themeColor="text1"/>
          <w:spacing w:val="-2"/>
          <w:sz w:val="24"/>
          <w:szCs w:val="24"/>
        </w:rPr>
        <w:t>theo chỉ dẫn của Bên Mua)</w:t>
      </w:r>
      <w:r w:rsidRPr="00B25DE4">
        <w:rPr>
          <w:rFonts w:ascii="Times New Roman" w:eastAsia="SimSun" w:hAnsi="Times New Roman"/>
          <w:color w:val="000000" w:themeColor="text1"/>
          <w:spacing w:val="-2"/>
          <w:sz w:val="24"/>
          <w:szCs w:val="24"/>
        </w:rPr>
        <w:t xml:space="preserve">. </w:t>
      </w:r>
    </w:p>
    <w:p w14:paraId="509084A2" w14:textId="1FD7BBD3" w:rsidR="002D506D" w:rsidRPr="002E0621" w:rsidRDefault="002D506D" w:rsidP="000745C8">
      <w:pPr>
        <w:pStyle w:val="oancuaDanhsach"/>
        <w:numPr>
          <w:ilvl w:val="0"/>
          <w:numId w:val="51"/>
        </w:numPr>
        <w:spacing w:before="120" w:after="120"/>
        <w:ind w:left="1134" w:right="29" w:hanging="567"/>
        <w:contextualSpacing w:val="0"/>
        <w:jc w:val="both"/>
        <w:rPr>
          <w:rFonts w:ascii="Times New Roman" w:eastAsia="SimSun" w:hAnsi="Times New Roman"/>
          <w:color w:val="000000" w:themeColor="text1"/>
          <w:sz w:val="24"/>
          <w:szCs w:val="24"/>
        </w:rPr>
      </w:pPr>
      <w:r w:rsidRPr="007472D9">
        <w:rPr>
          <w:rFonts w:ascii="Times New Roman" w:hAnsi="Times New Roman"/>
          <w:bCs/>
          <w:sz w:val="24"/>
          <w:szCs w:val="24"/>
          <w:highlight w:val="yellow"/>
          <w:lang w:val="vi-VN"/>
        </w:rPr>
        <w:t xml:space="preserve">Thời gian bảo quản hàng đảm bảo chất lượng </w:t>
      </w:r>
      <w:r w:rsidR="00D216AC">
        <w:rPr>
          <w:rFonts w:ascii="Times New Roman" w:hAnsi="Times New Roman"/>
          <w:bCs/>
          <w:sz w:val="24"/>
          <w:szCs w:val="24"/>
          <w:highlight w:val="yellow"/>
        </w:rPr>
        <w:t xml:space="preserve"> 60 n</w:t>
      </w:r>
      <w:r w:rsidRPr="007472D9">
        <w:rPr>
          <w:rFonts w:ascii="Times New Roman" w:hAnsi="Times New Roman"/>
          <w:bCs/>
          <w:sz w:val="24"/>
          <w:szCs w:val="24"/>
          <w:highlight w:val="yellow"/>
          <w:lang w:val="vi-VN"/>
        </w:rPr>
        <w:t>gày</w:t>
      </w:r>
      <w:r w:rsidR="005B5B58">
        <w:rPr>
          <w:rFonts w:ascii="Times New Roman" w:hAnsi="Times New Roman"/>
          <w:bCs/>
          <w:sz w:val="24"/>
          <w:szCs w:val="24"/>
        </w:rPr>
        <w:t>.</w:t>
      </w:r>
    </w:p>
    <w:p w14:paraId="1036C1F7" w14:textId="73485BAF" w:rsidR="002D506D" w:rsidRPr="007472D9" w:rsidRDefault="002D506D" w:rsidP="000745C8">
      <w:pPr>
        <w:pStyle w:val="oancuaDanhsach"/>
        <w:numPr>
          <w:ilvl w:val="0"/>
          <w:numId w:val="51"/>
        </w:numPr>
        <w:spacing w:before="120" w:after="120"/>
        <w:ind w:left="1134" w:right="29" w:hanging="567"/>
        <w:contextualSpacing w:val="0"/>
        <w:jc w:val="both"/>
        <w:rPr>
          <w:rFonts w:ascii="Times New Roman" w:eastAsia="SimSun" w:hAnsi="Times New Roman"/>
          <w:color w:val="000000" w:themeColor="text1"/>
          <w:sz w:val="24"/>
          <w:szCs w:val="24"/>
        </w:rPr>
      </w:pPr>
      <w:r w:rsidRPr="007472D9">
        <w:rPr>
          <w:rFonts w:ascii="Times New Roman" w:hAnsi="Times New Roman"/>
          <w:bCs/>
          <w:sz w:val="24"/>
          <w:szCs w:val="24"/>
          <w:highlight w:val="yellow"/>
        </w:rPr>
        <w:t xml:space="preserve">Tỷ lệ </w:t>
      </w:r>
      <w:r w:rsidR="00A56118">
        <w:rPr>
          <w:rFonts w:ascii="Times New Roman" w:hAnsi="Times New Roman"/>
          <w:bCs/>
          <w:sz w:val="24"/>
          <w:szCs w:val="24"/>
          <w:highlight w:val="yellow"/>
        </w:rPr>
        <w:t xml:space="preserve">Hàng Hoá </w:t>
      </w:r>
      <w:r w:rsidRPr="007472D9">
        <w:rPr>
          <w:rFonts w:ascii="Times New Roman" w:hAnsi="Times New Roman"/>
          <w:bCs/>
          <w:sz w:val="24"/>
          <w:szCs w:val="24"/>
          <w:highlight w:val="yellow"/>
        </w:rPr>
        <w:t xml:space="preserve"> cho phép hư hao </w:t>
      </w:r>
      <w:r w:rsidR="00960520" w:rsidRPr="007472D9">
        <w:rPr>
          <w:rFonts w:ascii="Times New Roman" w:hAnsi="Times New Roman"/>
          <w:bCs/>
          <w:sz w:val="24"/>
          <w:szCs w:val="24"/>
          <w:highlight w:val="yellow"/>
        </w:rPr>
        <w:t>là ≤</w:t>
      </w:r>
      <w:r w:rsidR="00D216AC">
        <w:rPr>
          <w:rFonts w:ascii="Times New Roman" w:eastAsia="SimSun" w:hAnsi="Times New Roman"/>
          <w:color w:val="000000" w:themeColor="text1"/>
          <w:sz w:val="24"/>
          <w:szCs w:val="24"/>
        </w:rPr>
        <w:t xml:space="preserve"> 3</w:t>
      </w:r>
      <w:r w:rsidRPr="007472D9">
        <w:rPr>
          <w:rFonts w:ascii="Times New Roman" w:hAnsi="Times New Roman"/>
          <w:bCs/>
          <w:sz w:val="24"/>
          <w:szCs w:val="24"/>
          <w:highlight w:val="yellow"/>
        </w:rPr>
        <w:t>% (</w:t>
      </w:r>
      <w:r w:rsidR="00D216AC">
        <w:rPr>
          <w:rFonts w:ascii="Times New Roman" w:hAnsi="Times New Roman"/>
          <w:bCs/>
          <w:sz w:val="24"/>
          <w:szCs w:val="24"/>
          <w:highlight w:val="yellow"/>
        </w:rPr>
        <w:t xml:space="preserve"> không </w:t>
      </w:r>
      <w:r w:rsidRPr="007472D9">
        <w:rPr>
          <w:rFonts w:ascii="Times New Roman" w:hAnsi="Times New Roman"/>
          <w:bCs/>
          <w:sz w:val="24"/>
          <w:szCs w:val="24"/>
          <w:highlight w:val="yellow"/>
        </w:rPr>
        <w:t xml:space="preserve">bao gồm </w:t>
      </w:r>
      <w:r w:rsidR="00A56118">
        <w:rPr>
          <w:rFonts w:ascii="Times New Roman" w:hAnsi="Times New Roman"/>
          <w:bCs/>
          <w:sz w:val="24"/>
          <w:szCs w:val="24"/>
          <w:highlight w:val="yellow"/>
        </w:rPr>
        <w:t xml:space="preserve">Hàng Hoá </w:t>
      </w:r>
      <w:r w:rsidRPr="007472D9">
        <w:rPr>
          <w:rFonts w:ascii="Times New Roman" w:hAnsi="Times New Roman"/>
          <w:bCs/>
          <w:sz w:val="24"/>
          <w:szCs w:val="24"/>
          <w:highlight w:val="yellow"/>
        </w:rPr>
        <w:t xml:space="preserve"> bị chín sớm so với thời gian đã thỏa thuận về độ tuổi của chuối khi hàng đến cảng tại), nếu vượt quá</w:t>
      </w:r>
      <w:r w:rsidR="00D216AC">
        <w:rPr>
          <w:rFonts w:ascii="Times New Roman" w:eastAsia="SimSun" w:hAnsi="Times New Roman"/>
          <w:color w:val="000000" w:themeColor="text1"/>
          <w:sz w:val="24"/>
          <w:szCs w:val="24"/>
        </w:rPr>
        <w:t xml:space="preserve"> 3 </w:t>
      </w:r>
      <w:r w:rsidRPr="007472D9">
        <w:rPr>
          <w:rFonts w:ascii="Times New Roman" w:hAnsi="Times New Roman"/>
          <w:bCs/>
          <w:sz w:val="24"/>
          <w:szCs w:val="24"/>
          <w:highlight w:val="yellow"/>
        </w:rPr>
        <w:t xml:space="preserve">% và </w:t>
      </w:r>
      <w:r w:rsidR="00A56118">
        <w:rPr>
          <w:rFonts w:ascii="Times New Roman" w:hAnsi="Times New Roman"/>
          <w:bCs/>
          <w:sz w:val="24"/>
          <w:szCs w:val="24"/>
          <w:highlight w:val="yellow"/>
        </w:rPr>
        <w:t xml:space="preserve">Hàng </w:t>
      </w:r>
      <w:r w:rsidR="00960520">
        <w:rPr>
          <w:rFonts w:ascii="Times New Roman" w:hAnsi="Times New Roman"/>
          <w:bCs/>
          <w:sz w:val="24"/>
          <w:szCs w:val="24"/>
          <w:highlight w:val="yellow"/>
        </w:rPr>
        <w:t xml:space="preserve">Hoá </w:t>
      </w:r>
      <w:r w:rsidR="00960520" w:rsidRPr="007472D9">
        <w:rPr>
          <w:rFonts w:ascii="Times New Roman" w:hAnsi="Times New Roman"/>
          <w:bCs/>
          <w:sz w:val="24"/>
          <w:szCs w:val="24"/>
          <w:highlight w:val="yellow"/>
        </w:rPr>
        <w:t>bị</w:t>
      </w:r>
      <w:r w:rsidRPr="007472D9">
        <w:rPr>
          <w:rFonts w:ascii="Times New Roman" w:hAnsi="Times New Roman"/>
          <w:bCs/>
          <w:sz w:val="24"/>
          <w:szCs w:val="24"/>
          <w:highlight w:val="yellow"/>
        </w:rPr>
        <w:t xml:space="preserve"> trả về </w:t>
      </w:r>
      <w:r w:rsidRPr="007472D9">
        <w:rPr>
          <w:rFonts w:ascii="Times New Roman" w:hAnsi="Times New Roman"/>
          <w:bCs/>
          <w:sz w:val="24"/>
          <w:szCs w:val="24"/>
        </w:rPr>
        <w:t xml:space="preserve">thì Bên Mua có quyền áp dụng chế tài nêu tại Điều </w:t>
      </w:r>
      <w:r w:rsidR="009B5D07">
        <w:rPr>
          <w:rFonts w:ascii="Times New Roman" w:hAnsi="Times New Roman"/>
          <w:bCs/>
          <w:sz w:val="24"/>
          <w:szCs w:val="24"/>
        </w:rPr>
        <w:t>8</w:t>
      </w:r>
      <w:r w:rsidR="00A8252F" w:rsidRPr="007472D9">
        <w:rPr>
          <w:rFonts w:ascii="Times New Roman" w:hAnsi="Times New Roman"/>
          <w:bCs/>
          <w:sz w:val="24"/>
          <w:szCs w:val="24"/>
        </w:rPr>
        <w:t>.</w:t>
      </w:r>
      <w:r w:rsidR="009B5D07">
        <w:rPr>
          <w:rFonts w:ascii="Times New Roman" w:hAnsi="Times New Roman"/>
          <w:bCs/>
          <w:sz w:val="24"/>
          <w:szCs w:val="24"/>
        </w:rPr>
        <w:t>3</w:t>
      </w:r>
      <w:r w:rsidRPr="007472D9">
        <w:rPr>
          <w:rFonts w:ascii="Times New Roman" w:hAnsi="Times New Roman"/>
          <w:bCs/>
          <w:sz w:val="24"/>
          <w:szCs w:val="24"/>
        </w:rPr>
        <w:t xml:space="preserve"> của </w:t>
      </w:r>
      <w:r w:rsidR="007D6EC9">
        <w:rPr>
          <w:rFonts w:ascii="Times New Roman" w:hAnsi="Times New Roman"/>
          <w:bCs/>
          <w:sz w:val="24"/>
          <w:szCs w:val="24"/>
        </w:rPr>
        <w:t>Hợp Đồng</w:t>
      </w:r>
      <w:r w:rsidRPr="007472D9">
        <w:rPr>
          <w:rFonts w:ascii="Times New Roman" w:hAnsi="Times New Roman"/>
          <w:bCs/>
          <w:sz w:val="24"/>
          <w:szCs w:val="24"/>
        </w:rPr>
        <w:t>.</w:t>
      </w:r>
    </w:p>
    <w:p w14:paraId="13CBAA9E" w14:textId="4AC5D2D5" w:rsidR="00D20ACF" w:rsidRDefault="00D20ACF"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rPr>
      </w:pPr>
      <w:r w:rsidRPr="002E0621">
        <w:rPr>
          <w:rFonts w:ascii="Times New Roman" w:eastAsia="SimSun" w:hAnsi="Times New Roman"/>
          <w:b/>
          <w:bCs/>
          <w:color w:val="000000" w:themeColor="text1"/>
          <w:sz w:val="24"/>
          <w:szCs w:val="24"/>
        </w:rPr>
        <w:t>Đơn g</w:t>
      </w:r>
      <w:r w:rsidR="0032655E" w:rsidRPr="007472D9">
        <w:rPr>
          <w:rFonts w:ascii="Times New Roman" w:eastAsia="SimSun" w:hAnsi="Times New Roman"/>
          <w:b/>
          <w:bCs/>
          <w:color w:val="000000" w:themeColor="text1"/>
          <w:sz w:val="24"/>
          <w:szCs w:val="24"/>
        </w:rPr>
        <w:t>iá</w:t>
      </w:r>
      <w:r w:rsidR="0032655E" w:rsidRPr="007472D9">
        <w:rPr>
          <w:rFonts w:ascii="Times New Roman" w:eastAsia="SimSun" w:hAnsi="Times New Roman"/>
          <w:color w:val="000000" w:themeColor="text1"/>
          <w:sz w:val="24"/>
          <w:szCs w:val="24"/>
        </w:rPr>
        <w:t>:</w:t>
      </w:r>
      <w:r w:rsidR="00D216AC">
        <w:rPr>
          <w:rFonts w:ascii="Times New Roman" w:eastAsia="SimSun" w:hAnsi="Times New Roman"/>
          <w:color w:val="000000" w:themeColor="text1"/>
          <w:sz w:val="24"/>
          <w:szCs w:val="24"/>
        </w:rPr>
        <w:t xml:space="preserve"> </w:t>
      </w:r>
      <w:r w:rsidR="00D216AC">
        <w:rPr>
          <w:rFonts w:ascii="Times New Roman" w:eastAsia="SimSun" w:hAnsi="Times New Roman"/>
          <w:color w:val="000000" w:themeColor="text1"/>
          <w:sz w:val="24"/>
          <w:szCs w:val="24"/>
        </w:rPr>
        <w:tab/>
        <w:t>11.500</w:t>
      </w:r>
      <w:r w:rsidR="0032655E" w:rsidRPr="007472D9">
        <w:rPr>
          <w:rFonts w:ascii="Times New Roman" w:eastAsia="SimSun" w:hAnsi="Times New Roman"/>
          <w:color w:val="000000" w:themeColor="text1"/>
          <w:sz w:val="24"/>
          <w:szCs w:val="24"/>
        </w:rPr>
        <w:t xml:space="preserve"> VND/kg </w:t>
      </w:r>
      <w:r w:rsidR="0032655E" w:rsidRPr="007472D9">
        <w:rPr>
          <w:rFonts w:ascii="Times New Roman" w:eastAsia="SimSun" w:hAnsi="Times New Roman"/>
          <w:color w:val="000000" w:themeColor="text1"/>
          <w:sz w:val="24"/>
          <w:szCs w:val="24"/>
          <w:highlight w:val="yellow"/>
        </w:rPr>
        <w:t>net</w:t>
      </w:r>
      <w:r w:rsidR="0032655E" w:rsidRPr="007472D9">
        <w:rPr>
          <w:rFonts w:ascii="Times New Roman" w:eastAsia="SimSun" w:hAnsi="Times New Roman"/>
          <w:color w:val="000000" w:themeColor="text1"/>
          <w:sz w:val="24"/>
          <w:szCs w:val="24"/>
        </w:rPr>
        <w:t xml:space="preserve"> </w:t>
      </w:r>
      <w:r w:rsidR="00D216AC">
        <w:rPr>
          <w:rFonts w:ascii="Times New Roman" w:eastAsia="SimSun" w:hAnsi="Times New Roman"/>
          <w:color w:val="000000" w:themeColor="text1"/>
          <w:sz w:val="24"/>
          <w:szCs w:val="24"/>
        </w:rPr>
        <w:t>cho cont đầu tiên</w:t>
      </w:r>
    </w:p>
    <w:p w14:paraId="5733FD68" w14:textId="12A0D2E0" w:rsidR="00D216AC" w:rsidRPr="002E0621" w:rsidRDefault="00D216AC" w:rsidP="004B6AD6">
      <w:pPr>
        <w:pStyle w:val="oancuaDanhsach"/>
        <w:spacing w:before="120" w:after="120"/>
        <w:ind w:left="1701" w:right="29" w:firstLine="459"/>
        <w:contextualSpacing w:val="0"/>
        <w:jc w:val="both"/>
        <w:rPr>
          <w:rFonts w:ascii="Times New Roman" w:eastAsia="SimSun" w:hAnsi="Times New Roman"/>
          <w:color w:val="000000" w:themeColor="text1"/>
          <w:sz w:val="24"/>
          <w:szCs w:val="24"/>
        </w:rPr>
      </w:pPr>
      <w:r w:rsidRPr="004B6AD6">
        <w:rPr>
          <w:rFonts w:ascii="Times New Roman" w:eastAsia="SimSun" w:hAnsi="Times New Roman"/>
          <w:color w:val="000000" w:themeColor="text1"/>
          <w:sz w:val="24"/>
          <w:szCs w:val="24"/>
        </w:rPr>
        <w:t>12.</w:t>
      </w:r>
      <w:r w:rsidRPr="00D216AC">
        <w:rPr>
          <w:rFonts w:ascii="Times New Roman" w:eastAsia="SimSun" w:hAnsi="Times New Roman"/>
          <w:color w:val="000000" w:themeColor="text1"/>
          <w:sz w:val="24"/>
          <w:szCs w:val="24"/>
        </w:rPr>
        <w:t>0</w:t>
      </w:r>
      <w:r>
        <w:rPr>
          <w:rFonts w:ascii="Times New Roman" w:eastAsia="SimSun" w:hAnsi="Times New Roman"/>
          <w:color w:val="000000" w:themeColor="text1"/>
          <w:sz w:val="24"/>
          <w:szCs w:val="24"/>
        </w:rPr>
        <w:t xml:space="preserve">00 VND/kg net cho 3 cont sau </w:t>
      </w:r>
    </w:p>
    <w:p w14:paraId="12DAF928" w14:textId="0CB8152C" w:rsidR="00D20ACF" w:rsidRPr="002E0621" w:rsidRDefault="00D20ACF" w:rsidP="000745C8">
      <w:pPr>
        <w:pStyle w:val="oancuaDanhsach"/>
        <w:numPr>
          <w:ilvl w:val="0"/>
          <w:numId w:val="54"/>
        </w:numPr>
        <w:spacing w:before="120" w:after="120"/>
        <w:ind w:left="1134" w:right="29" w:hanging="567"/>
        <w:contextualSpacing w:val="0"/>
        <w:jc w:val="both"/>
        <w:rPr>
          <w:rFonts w:ascii="Times New Roman" w:eastAsia="SimSun" w:hAnsi="Times New Roman"/>
          <w:color w:val="000000" w:themeColor="text1"/>
          <w:sz w:val="24"/>
          <w:szCs w:val="24"/>
        </w:rPr>
      </w:pPr>
      <w:r w:rsidRPr="002E0621">
        <w:rPr>
          <w:rFonts w:ascii="Times New Roman" w:eastAsia="SimSun" w:hAnsi="Times New Roman"/>
          <w:color w:val="000000" w:themeColor="text1"/>
          <w:sz w:val="24"/>
          <w:szCs w:val="24"/>
        </w:rPr>
        <w:t xml:space="preserve">Đơn giá trên </w:t>
      </w:r>
      <w:r w:rsidR="0032655E" w:rsidRPr="007472D9">
        <w:rPr>
          <w:rFonts w:ascii="Times New Roman" w:eastAsia="SimSun" w:hAnsi="Times New Roman"/>
          <w:color w:val="000000" w:themeColor="text1"/>
          <w:sz w:val="24"/>
          <w:szCs w:val="24"/>
        </w:rPr>
        <w:t xml:space="preserve">đã </w:t>
      </w:r>
      <w:r w:rsidRPr="002E0621">
        <w:rPr>
          <w:rFonts w:ascii="Times New Roman" w:eastAsia="SimSun" w:hAnsi="Times New Roman"/>
          <w:color w:val="000000" w:themeColor="text1"/>
          <w:sz w:val="24"/>
          <w:szCs w:val="24"/>
        </w:rPr>
        <w:t xml:space="preserve">bao </w:t>
      </w:r>
      <w:r w:rsidR="0032655E" w:rsidRPr="007472D9">
        <w:rPr>
          <w:rFonts w:ascii="Times New Roman" w:eastAsia="SimSun" w:hAnsi="Times New Roman"/>
          <w:color w:val="000000" w:themeColor="text1"/>
          <w:sz w:val="24"/>
          <w:szCs w:val="24"/>
        </w:rPr>
        <w:t>gồm</w:t>
      </w:r>
      <w:r w:rsidRPr="002E0621">
        <w:rPr>
          <w:rFonts w:ascii="Times New Roman" w:eastAsia="SimSun" w:hAnsi="Times New Roman"/>
          <w:color w:val="000000" w:themeColor="text1"/>
          <w:sz w:val="24"/>
          <w:szCs w:val="24"/>
        </w:rPr>
        <w:t xml:space="preserve"> </w:t>
      </w:r>
      <w:r w:rsidRPr="007472D9">
        <w:rPr>
          <w:rFonts w:ascii="Times New Roman" w:hAnsi="Times New Roman"/>
          <w:sz w:val="24"/>
          <w:szCs w:val="24"/>
          <w:lang w:val="vi-VN"/>
        </w:rPr>
        <w:t>thuế giá trị gia tăng (VAT)</w:t>
      </w:r>
      <w:r w:rsidR="00A86124">
        <w:rPr>
          <w:rFonts w:ascii="Times New Roman" w:hAnsi="Times New Roman"/>
          <w:sz w:val="24"/>
          <w:szCs w:val="24"/>
        </w:rPr>
        <w:t xml:space="preserve"> </w:t>
      </w:r>
      <w:r w:rsidR="00A86124" w:rsidRPr="00A86124">
        <w:rPr>
          <w:rFonts w:ascii="Times New Roman" w:hAnsi="Times New Roman"/>
          <w:sz w:val="24"/>
          <w:szCs w:val="24"/>
          <w:highlight w:val="yellow"/>
        </w:rPr>
        <w:t>theo quy định hiện hành</w:t>
      </w:r>
      <w:r w:rsidRPr="002E0621">
        <w:rPr>
          <w:rFonts w:ascii="Times New Roman" w:eastAsia="SimSun" w:hAnsi="Times New Roman"/>
          <w:color w:val="000000" w:themeColor="text1"/>
          <w:sz w:val="24"/>
          <w:szCs w:val="24"/>
        </w:rPr>
        <w:t>,</w:t>
      </w:r>
      <w:r w:rsidR="0032655E" w:rsidRPr="007472D9">
        <w:rPr>
          <w:rFonts w:ascii="Times New Roman" w:eastAsia="SimSun" w:hAnsi="Times New Roman"/>
          <w:color w:val="000000" w:themeColor="text1"/>
          <w:sz w:val="24"/>
          <w:szCs w:val="24"/>
        </w:rPr>
        <w:t xml:space="preserve"> </w:t>
      </w:r>
      <w:r w:rsidRPr="007472D9">
        <w:rPr>
          <w:rFonts w:ascii="Times New Roman" w:hAnsi="Times New Roman"/>
          <w:sz w:val="24"/>
          <w:szCs w:val="24"/>
        </w:rPr>
        <w:t>chi phí nhân công làm hàng, keo dán thùng, thay xốp, nilon, túi hút ẩm</w:t>
      </w:r>
      <w:r w:rsidR="006737B1">
        <w:rPr>
          <w:rFonts w:ascii="Times New Roman" w:hAnsi="Times New Roman"/>
          <w:sz w:val="24"/>
          <w:szCs w:val="24"/>
        </w:rPr>
        <w:t xml:space="preserve">, </w:t>
      </w:r>
      <w:r w:rsidR="006737B1" w:rsidRPr="006737B1">
        <w:rPr>
          <w:rFonts w:ascii="Times New Roman" w:hAnsi="Times New Roman"/>
          <w:sz w:val="24"/>
          <w:szCs w:val="24"/>
          <w:highlight w:val="yellow"/>
        </w:rPr>
        <w:t>tem phụ ghi chú</w:t>
      </w:r>
      <w:r w:rsidRPr="007472D9">
        <w:rPr>
          <w:rFonts w:ascii="Times New Roman" w:hAnsi="Times New Roman"/>
          <w:sz w:val="24"/>
          <w:szCs w:val="24"/>
        </w:rPr>
        <w:t xml:space="preserve">, đóng thùng carton hoàn thiện, bốc xếp lên </w:t>
      </w:r>
      <w:r w:rsidRPr="002E0621">
        <w:rPr>
          <w:rFonts w:ascii="Times New Roman" w:eastAsia="SimSun" w:hAnsi="Times New Roman"/>
          <w:color w:val="000000" w:themeColor="text1"/>
          <w:sz w:val="24"/>
          <w:szCs w:val="24"/>
        </w:rPr>
        <w:t>phương tiện/container tại địa điểm giao hàng</w:t>
      </w:r>
      <w:r w:rsidRPr="007472D9">
        <w:rPr>
          <w:rFonts w:ascii="Times New Roman" w:hAnsi="Times New Roman"/>
          <w:sz w:val="24"/>
          <w:szCs w:val="24"/>
        </w:rPr>
        <w:t xml:space="preserve">, chạy điện cont </w:t>
      </w:r>
      <w:r w:rsidRPr="007472D9">
        <w:rPr>
          <w:rFonts w:ascii="Times New Roman" w:hAnsi="Times New Roman"/>
          <w:sz w:val="24"/>
          <w:szCs w:val="24"/>
          <w:lang w:val="vi-VN"/>
        </w:rPr>
        <w:t xml:space="preserve">liên tục </w:t>
      </w:r>
      <w:r w:rsidRPr="007472D9">
        <w:rPr>
          <w:rFonts w:ascii="Times New Roman" w:hAnsi="Times New Roman"/>
          <w:sz w:val="24"/>
          <w:szCs w:val="24"/>
        </w:rPr>
        <w:t>trong quá trình đóng hàng, vệ sinh khu vực làm hàng và các chi phí làm hàng có liên quan khác</w:t>
      </w:r>
      <w:r w:rsidRPr="002E0621">
        <w:rPr>
          <w:rFonts w:ascii="Times New Roman" w:eastAsia="SimSun" w:hAnsi="Times New Roman"/>
          <w:color w:val="000000" w:themeColor="text1"/>
          <w:sz w:val="24"/>
          <w:szCs w:val="24"/>
        </w:rPr>
        <w:t>.</w:t>
      </w:r>
    </w:p>
    <w:p w14:paraId="55E92487" w14:textId="2BDA6F8D" w:rsidR="00A86124" w:rsidRPr="00A86124" w:rsidRDefault="00D20ACF" w:rsidP="00A86124">
      <w:pPr>
        <w:pStyle w:val="oancuaDanhsach"/>
        <w:numPr>
          <w:ilvl w:val="0"/>
          <w:numId w:val="54"/>
        </w:numPr>
        <w:spacing w:before="120" w:after="120"/>
        <w:ind w:left="1134" w:right="29" w:hanging="567"/>
        <w:contextualSpacing w:val="0"/>
        <w:jc w:val="both"/>
        <w:rPr>
          <w:rFonts w:ascii="Times New Roman" w:eastAsia="SimSun" w:hAnsi="Times New Roman"/>
          <w:color w:val="000000" w:themeColor="text1"/>
          <w:sz w:val="24"/>
          <w:szCs w:val="24"/>
        </w:rPr>
      </w:pPr>
      <w:r w:rsidRPr="007472D9">
        <w:rPr>
          <w:rFonts w:ascii="Times New Roman" w:hAnsi="Times New Roman"/>
          <w:bCs/>
          <w:sz w:val="24"/>
          <w:szCs w:val="24"/>
          <w:lang w:val="vi-VN"/>
        </w:rPr>
        <w:t>Thuế VAT sẽ được áp dụng theo mức thuế suất do pháp luật quy định tại thời điểm Bên</w:t>
      </w:r>
      <w:r w:rsidRPr="007472D9">
        <w:rPr>
          <w:rFonts w:ascii="Times New Roman" w:hAnsi="Times New Roman"/>
          <w:bCs/>
          <w:sz w:val="24"/>
          <w:szCs w:val="24"/>
        </w:rPr>
        <w:t xml:space="preserve"> </w:t>
      </w:r>
      <w:r w:rsidRPr="007472D9">
        <w:rPr>
          <w:rFonts w:ascii="Times New Roman" w:hAnsi="Times New Roman"/>
          <w:bCs/>
          <w:sz w:val="24"/>
          <w:szCs w:val="24"/>
          <w:lang w:val="vi-VN"/>
        </w:rPr>
        <w:t>Bán xuất hóa đơn</w:t>
      </w:r>
      <w:r w:rsidRPr="002E0621">
        <w:rPr>
          <w:rFonts w:ascii="Times New Roman" w:eastAsia="SimSun" w:hAnsi="Times New Roman"/>
          <w:b/>
          <w:bCs/>
          <w:color w:val="000000" w:themeColor="text1"/>
          <w:sz w:val="24"/>
          <w:szCs w:val="24"/>
        </w:rPr>
        <w:t>.</w:t>
      </w:r>
    </w:p>
    <w:p w14:paraId="70D1F1FD" w14:textId="223610DE" w:rsidR="0032655E" w:rsidRPr="007472D9" w:rsidRDefault="0032655E" w:rsidP="000745C8">
      <w:pPr>
        <w:pStyle w:val="oancuaDanhsach"/>
        <w:numPr>
          <w:ilvl w:val="1"/>
          <w:numId w:val="49"/>
        </w:numPr>
        <w:spacing w:before="120" w:after="120"/>
        <w:ind w:left="567" w:right="29" w:hanging="567"/>
        <w:contextualSpacing w:val="0"/>
        <w:jc w:val="both"/>
        <w:rPr>
          <w:rFonts w:ascii="Times New Roman" w:eastAsia="SimSun" w:hAnsi="Times New Roman"/>
          <w:color w:val="000000" w:themeColor="text1"/>
          <w:sz w:val="24"/>
          <w:szCs w:val="24"/>
        </w:rPr>
      </w:pPr>
      <w:r w:rsidRPr="007472D9">
        <w:rPr>
          <w:rFonts w:ascii="Times New Roman" w:eastAsia="SimSun" w:hAnsi="Times New Roman"/>
          <w:b/>
          <w:bCs/>
          <w:color w:val="000000" w:themeColor="text1"/>
          <w:sz w:val="24"/>
          <w:szCs w:val="24"/>
        </w:rPr>
        <w:t>Tổng giá trị tạm tính</w:t>
      </w:r>
      <w:r w:rsidRPr="007472D9">
        <w:rPr>
          <w:rFonts w:ascii="Times New Roman" w:eastAsia="SimSun" w:hAnsi="Times New Roman"/>
          <w:color w:val="000000" w:themeColor="text1"/>
          <w:sz w:val="24"/>
          <w:szCs w:val="24"/>
        </w:rPr>
        <w:t>:</w:t>
      </w:r>
      <w:r w:rsidR="00D216AC">
        <w:rPr>
          <w:rFonts w:ascii="Times New Roman" w:eastAsia="SimSun" w:hAnsi="Times New Roman"/>
          <w:color w:val="000000" w:themeColor="text1"/>
          <w:sz w:val="24"/>
          <w:szCs w:val="24"/>
        </w:rPr>
        <w:t xml:space="preserve"> 489.430.000 </w:t>
      </w:r>
      <w:r w:rsidRPr="007472D9">
        <w:rPr>
          <w:rFonts w:ascii="Times New Roman" w:eastAsia="SimSun" w:hAnsi="Times New Roman"/>
          <w:color w:val="000000" w:themeColor="text1"/>
          <w:sz w:val="24"/>
          <w:szCs w:val="24"/>
        </w:rPr>
        <w:t>VND (</w:t>
      </w:r>
      <w:r w:rsidR="00D20ACF" w:rsidRPr="002E0621">
        <w:rPr>
          <w:rFonts w:ascii="Times New Roman" w:eastAsia="SimSun" w:hAnsi="Times New Roman"/>
          <w:color w:val="000000" w:themeColor="text1"/>
          <w:sz w:val="24"/>
          <w:szCs w:val="24"/>
        </w:rPr>
        <w:t xml:space="preserve">căn cứ theo </w:t>
      </w:r>
      <w:r w:rsidRPr="007472D9">
        <w:rPr>
          <w:rFonts w:ascii="Times New Roman" w:eastAsia="SimSun" w:hAnsi="Times New Roman"/>
          <w:color w:val="000000" w:themeColor="text1"/>
          <w:sz w:val="24"/>
          <w:szCs w:val="24"/>
        </w:rPr>
        <w:t>khối lượng thực nhận</w:t>
      </w:r>
      <w:r w:rsidR="00D20ACF" w:rsidRPr="002E0621">
        <w:rPr>
          <w:rFonts w:ascii="Times New Roman" w:eastAsia="SimSun" w:hAnsi="Times New Roman"/>
          <w:color w:val="000000" w:themeColor="text1"/>
          <w:sz w:val="24"/>
          <w:szCs w:val="24"/>
        </w:rPr>
        <w:t xml:space="preserve"> tại biên bản nghiệm thu được ký kết bởi các Bên</w:t>
      </w:r>
      <w:r w:rsidRPr="007472D9">
        <w:rPr>
          <w:rFonts w:ascii="Times New Roman" w:eastAsia="SimSun" w:hAnsi="Times New Roman"/>
          <w:color w:val="000000" w:themeColor="text1"/>
          <w:sz w:val="24"/>
          <w:szCs w:val="24"/>
        </w:rPr>
        <w:t>).</w:t>
      </w:r>
    </w:p>
    <w:p w14:paraId="2463F7EE" w14:textId="24DD6FE1" w:rsidR="003B48F4" w:rsidRDefault="00D551CC" w:rsidP="000745C8">
      <w:pPr>
        <w:tabs>
          <w:tab w:val="left" w:pos="630"/>
        </w:tabs>
        <w:spacing w:before="120" w:after="120"/>
        <w:ind w:right="29"/>
        <w:jc w:val="both"/>
        <w:rPr>
          <w:rFonts w:ascii="Times New Roman" w:hAnsi="Times New Roman"/>
          <w:b/>
          <w:bCs/>
          <w:color w:val="000000" w:themeColor="text1"/>
          <w:sz w:val="24"/>
          <w:szCs w:val="24"/>
        </w:rPr>
      </w:pPr>
      <w:bookmarkStart w:id="14" w:name="_Hlk210226819"/>
      <w:r w:rsidRPr="007472D9">
        <w:rPr>
          <w:rFonts w:ascii="Times New Roman" w:hAnsi="Times New Roman"/>
          <w:b/>
          <w:bCs/>
          <w:color w:val="000000" w:themeColor="text1"/>
          <w:sz w:val="24"/>
          <w:szCs w:val="24"/>
        </w:rPr>
        <w:t>ĐIỀU 2: PHƯƠNG THỨC THANH TOÁN</w:t>
      </w:r>
    </w:p>
    <w:p w14:paraId="33EA2E87" w14:textId="77777777" w:rsidR="004D5597" w:rsidRPr="004524C8" w:rsidRDefault="004D5597" w:rsidP="004D5597">
      <w:pPr>
        <w:pStyle w:val="oancuaDanhsach"/>
        <w:numPr>
          <w:ilvl w:val="1"/>
          <w:numId w:val="73"/>
        </w:numPr>
        <w:spacing w:before="120" w:after="120"/>
        <w:ind w:left="567" w:right="29" w:hanging="567"/>
        <w:contextualSpacing w:val="0"/>
        <w:jc w:val="both"/>
        <w:rPr>
          <w:rFonts w:ascii="Times New Roman" w:hAnsi="Times New Roman"/>
          <w:sz w:val="24"/>
          <w:szCs w:val="24"/>
          <w:lang w:val="vi-VN"/>
        </w:rPr>
      </w:pPr>
      <w:r w:rsidRPr="004524C8">
        <w:rPr>
          <w:rFonts w:ascii="Times New Roman" w:hAnsi="Times New Roman"/>
          <w:sz w:val="24"/>
          <w:szCs w:val="24"/>
          <w:lang w:val="vi-VN"/>
        </w:rPr>
        <w:t>Tiền đặt cọc</w:t>
      </w:r>
    </w:p>
    <w:p w14:paraId="3A07B335" w14:textId="0D10EDF6" w:rsidR="004D5597" w:rsidRPr="00A70D98" w:rsidRDefault="004D5597" w:rsidP="004D5597">
      <w:pPr>
        <w:pStyle w:val="oancuaDanhsach"/>
        <w:spacing w:before="120" w:after="120"/>
        <w:ind w:left="567" w:right="29"/>
        <w:contextualSpacing w:val="0"/>
        <w:jc w:val="both"/>
        <w:rPr>
          <w:rFonts w:ascii="Times New Roman" w:hAnsi="Times New Roman"/>
          <w:sz w:val="24"/>
          <w:szCs w:val="24"/>
          <w:lang w:val="vi-VN"/>
        </w:rPr>
      </w:pPr>
      <w:r w:rsidRPr="00A70D98">
        <w:rPr>
          <w:rFonts w:ascii="Times New Roman" w:hAnsi="Times New Roman"/>
          <w:sz w:val="24"/>
          <w:szCs w:val="24"/>
          <w:lang w:val="vi-VN"/>
        </w:rPr>
        <w:t xml:space="preserve">Trong </w:t>
      </w:r>
      <w:r w:rsidRPr="00A70D98">
        <w:rPr>
          <w:rFonts w:ascii="Times New Roman" w:hAnsi="Times New Roman"/>
          <w:sz w:val="24"/>
          <w:szCs w:val="24"/>
          <w:highlight w:val="yellow"/>
          <w:lang w:val="vi-VN"/>
        </w:rPr>
        <w:t xml:space="preserve">vòng </w:t>
      </w:r>
      <w:r w:rsidR="00687E14" w:rsidRPr="00A70D98">
        <w:rPr>
          <w:rFonts w:ascii="Times New Roman" w:hAnsi="Times New Roman"/>
          <w:sz w:val="24"/>
          <w:szCs w:val="24"/>
          <w:highlight w:val="yellow"/>
          <w:lang w:val="vi-VN"/>
        </w:rPr>
        <w:t>0</w:t>
      </w:r>
      <w:r w:rsidR="00960520" w:rsidRPr="00A70D98">
        <w:rPr>
          <w:rFonts w:ascii="Times New Roman" w:hAnsi="Times New Roman"/>
          <w:sz w:val="24"/>
          <w:szCs w:val="24"/>
          <w:highlight w:val="yellow"/>
          <w:lang w:val="vi-VN"/>
        </w:rPr>
        <w:t>2</w:t>
      </w:r>
      <w:r w:rsidRPr="00A70D98">
        <w:rPr>
          <w:rFonts w:ascii="Times New Roman" w:hAnsi="Times New Roman"/>
          <w:sz w:val="24"/>
          <w:szCs w:val="24"/>
          <w:highlight w:val="yellow"/>
          <w:lang w:val="vi-VN"/>
        </w:rPr>
        <w:t xml:space="preserve"> ngày</w:t>
      </w:r>
      <w:r w:rsidRPr="00A70D98">
        <w:rPr>
          <w:rFonts w:ascii="Times New Roman" w:hAnsi="Times New Roman"/>
          <w:sz w:val="24"/>
          <w:szCs w:val="24"/>
          <w:lang w:val="vi-VN"/>
        </w:rPr>
        <w:t xml:space="preserve"> kể từ ngày ký Đơn Đặt Hàng này</w:t>
      </w:r>
      <w:r w:rsidRPr="004524C8">
        <w:rPr>
          <w:rFonts w:ascii="Times New Roman" w:hAnsi="Times New Roman"/>
          <w:sz w:val="24"/>
          <w:szCs w:val="24"/>
          <w:lang w:val="vi-VN"/>
        </w:rPr>
        <w:t>, Bên Mua thanh toán cho Bên Bán khoản tiền đặt</w:t>
      </w:r>
      <w:r w:rsidRPr="00A70D98">
        <w:rPr>
          <w:rFonts w:ascii="Times New Roman" w:hAnsi="Times New Roman"/>
          <w:sz w:val="24"/>
          <w:szCs w:val="24"/>
          <w:lang w:val="vi-VN"/>
        </w:rPr>
        <w:t xml:space="preserve"> cọc</w:t>
      </w:r>
      <w:r w:rsidRPr="004524C8">
        <w:rPr>
          <w:rFonts w:ascii="Times New Roman" w:hAnsi="Times New Roman"/>
          <w:sz w:val="24"/>
          <w:szCs w:val="24"/>
          <w:lang w:val="vi-VN"/>
        </w:rPr>
        <w:t xml:space="preserve"> </w:t>
      </w:r>
      <w:r w:rsidRPr="00A70D98">
        <w:rPr>
          <w:rFonts w:ascii="Times New Roman" w:hAnsi="Times New Roman"/>
          <w:sz w:val="24"/>
          <w:szCs w:val="24"/>
          <w:lang w:val="vi-VN"/>
        </w:rPr>
        <w:t>(không bao gồm VAT), tương đương với số tiền: 50</w:t>
      </w:r>
      <w:r w:rsidRPr="00A70D98">
        <w:rPr>
          <w:rFonts w:ascii="Times New Roman" w:hAnsi="Times New Roman"/>
          <w:sz w:val="24"/>
          <w:szCs w:val="24"/>
          <w:highlight w:val="yellow"/>
          <w:lang w:val="vi-VN"/>
        </w:rPr>
        <w:t>.000.000 VNĐ</w:t>
      </w:r>
    </w:p>
    <w:p w14:paraId="5209458A" w14:textId="77777777" w:rsidR="00FC5821" w:rsidRPr="00A70D98" w:rsidRDefault="00FC5821" w:rsidP="004D5597">
      <w:pPr>
        <w:pStyle w:val="oancuaDanhsach"/>
        <w:spacing w:before="120" w:after="120"/>
        <w:ind w:left="567" w:right="29"/>
        <w:contextualSpacing w:val="0"/>
        <w:jc w:val="both"/>
        <w:rPr>
          <w:rFonts w:ascii="Times New Roman" w:hAnsi="Times New Roman"/>
          <w:sz w:val="24"/>
          <w:szCs w:val="24"/>
          <w:lang w:val="vi-VN"/>
        </w:rPr>
      </w:pPr>
    </w:p>
    <w:p w14:paraId="1AE0CF48" w14:textId="77777777" w:rsidR="004D5597" w:rsidRPr="004524C8" w:rsidRDefault="004D5597" w:rsidP="004D5597">
      <w:pPr>
        <w:pStyle w:val="oancuaDanhsach"/>
        <w:numPr>
          <w:ilvl w:val="1"/>
          <w:numId w:val="73"/>
        </w:numPr>
        <w:spacing w:before="120" w:after="120"/>
        <w:ind w:left="567" w:right="29" w:hanging="567"/>
        <w:contextualSpacing w:val="0"/>
        <w:jc w:val="both"/>
        <w:rPr>
          <w:rFonts w:ascii="Times New Roman" w:hAnsi="Times New Roman"/>
          <w:sz w:val="24"/>
          <w:szCs w:val="24"/>
          <w:lang w:val="vi-VN"/>
        </w:rPr>
      </w:pPr>
      <w:r w:rsidRPr="004524C8">
        <w:rPr>
          <w:rFonts w:ascii="Times New Roman" w:hAnsi="Times New Roman"/>
          <w:sz w:val="24"/>
          <w:szCs w:val="24"/>
          <w:lang w:val="vi-VN"/>
        </w:rPr>
        <w:t>Tiến độ thanh toán</w:t>
      </w:r>
      <w:r w:rsidRPr="004524C8">
        <w:rPr>
          <w:rFonts w:ascii="Times New Roman" w:hAnsi="Times New Roman"/>
          <w:sz w:val="24"/>
          <w:szCs w:val="24"/>
        </w:rPr>
        <w:t xml:space="preserve"> </w:t>
      </w:r>
    </w:p>
    <w:p w14:paraId="3D7CB833" w14:textId="280A900B" w:rsidR="004D5597" w:rsidRPr="00A70D98" w:rsidRDefault="004D5597" w:rsidP="004D5597">
      <w:pPr>
        <w:pStyle w:val="oancuaDanhsach"/>
        <w:numPr>
          <w:ilvl w:val="0"/>
          <w:numId w:val="80"/>
        </w:numPr>
        <w:spacing w:before="120" w:after="120"/>
        <w:ind w:left="1134" w:hanging="567"/>
        <w:contextualSpacing w:val="0"/>
        <w:jc w:val="both"/>
        <w:rPr>
          <w:rFonts w:ascii="Times New Roman" w:hAnsi="Times New Roman"/>
          <w:color w:val="FF0000"/>
          <w:sz w:val="24"/>
          <w:szCs w:val="24"/>
          <w:lang w:val="vi-VN"/>
        </w:rPr>
      </w:pPr>
      <w:r w:rsidRPr="00A70D98">
        <w:rPr>
          <w:rFonts w:ascii="Times New Roman" w:hAnsi="Times New Roman"/>
          <w:color w:val="FF0000"/>
          <w:sz w:val="24"/>
          <w:szCs w:val="24"/>
          <w:lang w:val="vi-VN"/>
        </w:rPr>
        <w:t>Sau khi hoàn thành việc giao container (cont), 100% giá trị cont (bao gồm VAT) sẽ được thanh toán</w:t>
      </w:r>
      <w:r w:rsidR="00687E14" w:rsidRPr="00A70D98">
        <w:rPr>
          <w:rFonts w:ascii="Times New Roman" w:hAnsi="Times New Roman"/>
          <w:color w:val="FF0000"/>
          <w:sz w:val="24"/>
          <w:szCs w:val="24"/>
          <w:lang w:val="vi-VN"/>
        </w:rPr>
        <w:t xml:space="preserve"> trước khi container rời kho, và</w:t>
      </w:r>
      <w:r w:rsidRPr="00A70D98">
        <w:rPr>
          <w:rFonts w:ascii="Times New Roman" w:hAnsi="Times New Roman"/>
          <w:color w:val="FF0000"/>
          <w:sz w:val="24"/>
          <w:szCs w:val="24"/>
          <w:lang w:val="vi-VN"/>
        </w:rPr>
        <w:t xml:space="preserve"> căn cứ theo quy trình thanh toán nêu tại Điều 5.3 </w:t>
      </w:r>
      <w:r w:rsidR="00687E14" w:rsidRPr="00A70D98">
        <w:rPr>
          <w:rFonts w:ascii="Times New Roman" w:hAnsi="Times New Roman"/>
          <w:color w:val="FF0000"/>
          <w:sz w:val="24"/>
          <w:szCs w:val="24"/>
          <w:lang w:val="vi-VN"/>
        </w:rPr>
        <w:t>Hợp đồng</w:t>
      </w:r>
      <w:r w:rsidRPr="00A70D98">
        <w:rPr>
          <w:rFonts w:ascii="Times New Roman" w:hAnsi="Times New Roman"/>
          <w:color w:val="FF0000"/>
          <w:sz w:val="24"/>
          <w:szCs w:val="24"/>
          <w:lang w:val="vi-VN"/>
        </w:rPr>
        <w:t>.</w:t>
      </w:r>
    </w:p>
    <w:p w14:paraId="31AD0F04" w14:textId="50AB567A" w:rsidR="004D5597" w:rsidRPr="00A70D98" w:rsidRDefault="004D5597" w:rsidP="004B6AD6">
      <w:pPr>
        <w:pStyle w:val="oancuaDanhsach"/>
        <w:numPr>
          <w:ilvl w:val="0"/>
          <w:numId w:val="80"/>
        </w:numPr>
        <w:tabs>
          <w:tab w:val="left" w:pos="630"/>
        </w:tabs>
        <w:spacing w:before="120" w:after="120"/>
        <w:ind w:left="1134" w:right="29" w:hanging="567"/>
        <w:jc w:val="both"/>
        <w:rPr>
          <w:rFonts w:ascii="Times New Roman" w:hAnsi="Times New Roman"/>
          <w:color w:val="000000" w:themeColor="text1"/>
          <w:sz w:val="24"/>
          <w:szCs w:val="24"/>
          <w:lang w:val="vi-VN"/>
        </w:rPr>
      </w:pPr>
      <w:r w:rsidRPr="00A70D98">
        <w:rPr>
          <w:rFonts w:ascii="Times New Roman" w:hAnsi="Times New Roman"/>
          <w:color w:val="FF0000"/>
          <w:sz w:val="24"/>
          <w:szCs w:val="24"/>
          <w:lang w:val="vi-VN"/>
        </w:rPr>
        <w:lastRenderedPageBreak/>
        <w:t>Sau khi hoàn thành việc giao cont cuối cùng của đơn đặt hàng này, p</w:t>
      </w:r>
      <w:r w:rsidRPr="00FC5821">
        <w:rPr>
          <w:rFonts w:ascii="Times New Roman" w:hAnsi="Times New Roman"/>
          <w:color w:val="FF0000"/>
          <w:sz w:val="24"/>
          <w:szCs w:val="24"/>
          <w:lang w:val="vi-VN"/>
        </w:rPr>
        <w:t xml:space="preserve">hần giá trị còn lại của </w:t>
      </w:r>
      <w:r w:rsidRPr="00A70D98">
        <w:rPr>
          <w:rFonts w:ascii="Times New Roman" w:hAnsi="Times New Roman"/>
          <w:color w:val="FF0000"/>
          <w:sz w:val="24"/>
          <w:szCs w:val="24"/>
          <w:lang w:val="vi-VN"/>
        </w:rPr>
        <w:t>Đơn Đặt Hàng</w:t>
      </w:r>
      <w:r w:rsidRPr="00FC5821">
        <w:rPr>
          <w:rFonts w:ascii="Times New Roman" w:hAnsi="Times New Roman"/>
          <w:color w:val="FF0000"/>
          <w:sz w:val="24"/>
          <w:szCs w:val="24"/>
          <w:lang w:val="vi-VN"/>
        </w:rPr>
        <w:t xml:space="preserve"> </w:t>
      </w:r>
      <w:r w:rsidRPr="00A70D98">
        <w:rPr>
          <w:rFonts w:ascii="Times New Roman" w:hAnsi="Times New Roman"/>
          <w:color w:val="FF0000"/>
          <w:sz w:val="24"/>
          <w:szCs w:val="24"/>
          <w:lang w:val="vi-VN"/>
        </w:rPr>
        <w:t>(</w:t>
      </w:r>
      <w:r w:rsidRPr="00FC5821">
        <w:rPr>
          <w:rFonts w:ascii="Times New Roman" w:hAnsi="Times New Roman"/>
          <w:color w:val="FF0000"/>
          <w:sz w:val="24"/>
          <w:szCs w:val="24"/>
          <w:lang w:val="vi-VN"/>
        </w:rPr>
        <w:t xml:space="preserve">sau khi </w:t>
      </w:r>
      <w:r w:rsidRPr="00A70D98">
        <w:rPr>
          <w:rFonts w:ascii="Times New Roman" w:hAnsi="Times New Roman"/>
          <w:color w:val="FF0000"/>
          <w:sz w:val="24"/>
          <w:szCs w:val="24"/>
          <w:lang w:val="vi-VN"/>
        </w:rPr>
        <w:t xml:space="preserve">đã </w:t>
      </w:r>
      <w:r w:rsidRPr="00FC5821">
        <w:rPr>
          <w:rFonts w:ascii="Times New Roman" w:hAnsi="Times New Roman"/>
          <w:color w:val="FF0000"/>
          <w:sz w:val="24"/>
          <w:szCs w:val="24"/>
          <w:lang w:val="vi-VN"/>
        </w:rPr>
        <w:t xml:space="preserve">khấu trừ tiền </w:t>
      </w:r>
      <w:r w:rsidRPr="00A70D98">
        <w:rPr>
          <w:rFonts w:ascii="Times New Roman" w:hAnsi="Times New Roman"/>
          <w:color w:val="FF0000"/>
          <w:sz w:val="24"/>
          <w:szCs w:val="24"/>
          <w:lang w:val="vi-VN"/>
        </w:rPr>
        <w:t xml:space="preserve">đặt cọc nêu tại Điều 2.1 trên) </w:t>
      </w:r>
      <w:r w:rsidRPr="00FC5821">
        <w:rPr>
          <w:rFonts w:ascii="Times New Roman" w:hAnsi="Times New Roman"/>
          <w:color w:val="FF0000"/>
          <w:sz w:val="24"/>
          <w:szCs w:val="24"/>
          <w:lang w:val="vi-VN"/>
        </w:rPr>
        <w:t xml:space="preserve">sẽ được thực hiện </w:t>
      </w:r>
      <w:r w:rsidRPr="00A70D98">
        <w:rPr>
          <w:rFonts w:ascii="Times New Roman" w:hAnsi="Times New Roman"/>
          <w:color w:val="FF0000"/>
          <w:sz w:val="24"/>
          <w:szCs w:val="24"/>
          <w:lang w:val="vi-VN"/>
        </w:rPr>
        <w:t xml:space="preserve">căn cứ theo quy trình thanh toán nêu tại Điều 5.3 </w:t>
      </w:r>
      <w:r w:rsidR="00687E14" w:rsidRPr="00A70D98">
        <w:rPr>
          <w:rFonts w:ascii="Times New Roman" w:hAnsi="Times New Roman"/>
          <w:color w:val="FF0000"/>
          <w:sz w:val="24"/>
          <w:szCs w:val="24"/>
          <w:lang w:val="vi-VN"/>
        </w:rPr>
        <w:t>Hợp đồng</w:t>
      </w:r>
      <w:r w:rsidRPr="00A70D98">
        <w:rPr>
          <w:rFonts w:ascii="Times New Roman" w:hAnsi="Times New Roman"/>
          <w:color w:val="FF0000"/>
          <w:sz w:val="24"/>
          <w:szCs w:val="24"/>
          <w:lang w:val="vi-VN"/>
        </w:rPr>
        <w:t>.</w:t>
      </w:r>
    </w:p>
    <w:p w14:paraId="23733A0C" w14:textId="13BF0F53" w:rsidR="00D551CC" w:rsidRPr="003B3D70" w:rsidRDefault="00D551CC" w:rsidP="004B6AD6">
      <w:pPr>
        <w:pStyle w:val="oancuaDanhsach"/>
        <w:numPr>
          <w:ilvl w:val="1"/>
          <w:numId w:val="73"/>
        </w:numPr>
        <w:spacing w:before="240" w:after="120"/>
        <w:ind w:left="567" w:right="29" w:hanging="567"/>
        <w:contextualSpacing w:val="0"/>
        <w:jc w:val="both"/>
        <w:rPr>
          <w:rFonts w:ascii="Times New Roman" w:hAnsi="Times New Roman"/>
          <w:sz w:val="24"/>
          <w:szCs w:val="24"/>
          <w:lang w:val="vi-VN"/>
        </w:rPr>
      </w:pPr>
      <w:r w:rsidRPr="003B3D70">
        <w:rPr>
          <w:rFonts w:ascii="Times New Roman" w:eastAsia="SimSun" w:hAnsi="Times New Roman"/>
          <w:color w:val="000000" w:themeColor="text1"/>
          <w:sz w:val="24"/>
          <w:szCs w:val="24"/>
        </w:rPr>
        <w:t>Hình</w:t>
      </w:r>
      <w:r w:rsidRPr="003B3D70">
        <w:rPr>
          <w:rFonts w:ascii="Times New Roman" w:hAnsi="Times New Roman"/>
          <w:sz w:val="24"/>
          <w:szCs w:val="24"/>
          <w:lang w:val="vi-VN"/>
        </w:rPr>
        <w:t xml:space="preserve"> thức thanh toán: </w:t>
      </w:r>
    </w:p>
    <w:p w14:paraId="1686ADA3" w14:textId="77777777" w:rsidR="00D551CC" w:rsidRPr="007472D9" w:rsidRDefault="00D551CC" w:rsidP="000745C8">
      <w:pPr>
        <w:spacing w:before="120" w:after="120"/>
        <w:ind w:left="-5"/>
        <w:jc w:val="both"/>
        <w:rPr>
          <w:rFonts w:ascii="Times New Roman" w:hAnsi="Times New Roman"/>
          <w:sz w:val="24"/>
          <w:szCs w:val="24"/>
          <w:lang w:val="vi-VN"/>
        </w:rPr>
      </w:pPr>
      <w:r w:rsidRPr="007472D9">
        <w:rPr>
          <w:rFonts w:ascii="Times New Roman" w:hAnsi="Times New Roman"/>
          <w:sz w:val="24"/>
          <w:szCs w:val="24"/>
          <w:lang w:val="vi-VN"/>
        </w:rPr>
        <w:t xml:space="preserve">Bên Mua thanh toán cho Bên Bán bằng hình thức chuyển khoản vào tài khoản của Bên Bán: </w:t>
      </w:r>
    </w:p>
    <w:p w14:paraId="4D1DC700" w14:textId="242E7113" w:rsidR="00BB178F" w:rsidRPr="00B25DE4" w:rsidRDefault="00641C6E" w:rsidP="000745C8">
      <w:pPr>
        <w:pStyle w:val="oancuaDanhsach"/>
        <w:numPr>
          <w:ilvl w:val="1"/>
          <w:numId w:val="73"/>
        </w:numPr>
        <w:spacing w:before="120" w:after="120"/>
        <w:ind w:left="567" w:right="29" w:hanging="567"/>
        <w:contextualSpacing w:val="0"/>
        <w:jc w:val="both"/>
        <w:rPr>
          <w:rFonts w:ascii="Times New Roman" w:hAnsi="Times New Roman"/>
          <w:color w:val="000000" w:themeColor="text1"/>
          <w:spacing w:val="-6"/>
          <w:sz w:val="24"/>
          <w:szCs w:val="24"/>
          <w:lang w:val="vi-VN"/>
        </w:rPr>
      </w:pPr>
      <w:commentRangeStart w:id="15"/>
      <w:r w:rsidRPr="00B25DE4">
        <w:rPr>
          <w:rFonts w:ascii="Times New Roman" w:hAnsi="Times New Roman"/>
          <w:color w:val="000000" w:themeColor="text1"/>
          <w:spacing w:val="-6"/>
          <w:sz w:val="24"/>
          <w:szCs w:val="24"/>
          <w:lang w:val="vi-VN"/>
        </w:rPr>
        <w:t>Thanh toán</w:t>
      </w:r>
      <w:r w:rsidR="00DB3FC9" w:rsidRPr="00B25DE4">
        <w:rPr>
          <w:rFonts w:ascii="Times New Roman" w:hAnsi="Times New Roman"/>
          <w:color w:val="000000" w:themeColor="text1"/>
          <w:spacing w:val="-6"/>
          <w:sz w:val="24"/>
          <w:szCs w:val="24"/>
          <w:lang w:val="vi-VN"/>
        </w:rPr>
        <w:t xml:space="preserve"> theo từng container:</w:t>
      </w:r>
      <w:r w:rsidRPr="00B25DE4">
        <w:rPr>
          <w:rFonts w:ascii="Times New Roman" w:hAnsi="Times New Roman"/>
          <w:color w:val="000000" w:themeColor="text1"/>
          <w:spacing w:val="-6"/>
          <w:sz w:val="24"/>
          <w:szCs w:val="24"/>
          <w:lang w:val="vi-VN"/>
        </w:rPr>
        <w:t xml:space="preserve">  </w:t>
      </w:r>
      <w:r w:rsidR="00BB178F" w:rsidRPr="00B25DE4">
        <w:rPr>
          <w:rFonts w:ascii="Times New Roman" w:hAnsi="Times New Roman"/>
          <w:color w:val="000000" w:themeColor="text1"/>
          <w:spacing w:val="-6"/>
          <w:sz w:val="24"/>
          <w:szCs w:val="24"/>
          <w:lang w:val="vi-VN"/>
        </w:rPr>
        <w:t xml:space="preserve">căn cứ theo quy trình thanh toán nêu tại Điều 5.3 của </w:t>
      </w:r>
      <w:r w:rsidR="007D6EC9" w:rsidRPr="00B25DE4">
        <w:rPr>
          <w:rFonts w:ascii="Times New Roman" w:hAnsi="Times New Roman"/>
          <w:color w:val="000000" w:themeColor="text1"/>
          <w:spacing w:val="-6"/>
          <w:sz w:val="24"/>
          <w:szCs w:val="24"/>
          <w:lang w:val="vi-VN"/>
        </w:rPr>
        <w:t>Hợp Đồng</w:t>
      </w:r>
      <w:r w:rsidR="00BB178F" w:rsidRPr="00B25DE4">
        <w:rPr>
          <w:rFonts w:ascii="Times New Roman" w:hAnsi="Times New Roman"/>
          <w:color w:val="000000" w:themeColor="text1"/>
          <w:spacing w:val="-6"/>
          <w:sz w:val="24"/>
          <w:szCs w:val="24"/>
          <w:lang w:val="vi-VN"/>
        </w:rPr>
        <w:t>.</w:t>
      </w:r>
      <w:commentRangeEnd w:id="15"/>
      <w:r w:rsidR="00BB178F" w:rsidRPr="00B25DE4">
        <w:rPr>
          <w:rStyle w:val="ThamchiuChuthich"/>
          <w:rFonts w:ascii="Times New Roman" w:hAnsi="Times New Roman"/>
          <w:spacing w:val="-6"/>
          <w:sz w:val="24"/>
          <w:szCs w:val="24"/>
        </w:rPr>
        <w:commentReference w:id="15"/>
      </w:r>
    </w:p>
    <w:p w14:paraId="272276DC" w14:textId="139D8422" w:rsidR="003B48F4" w:rsidRPr="00A70D98" w:rsidRDefault="00BB178F" w:rsidP="000745C8">
      <w:pPr>
        <w:tabs>
          <w:tab w:val="left" w:pos="630"/>
        </w:tabs>
        <w:spacing w:before="120" w:after="120"/>
        <w:ind w:right="29"/>
        <w:jc w:val="both"/>
        <w:rPr>
          <w:rFonts w:ascii="Times New Roman" w:eastAsia="SimSun" w:hAnsi="Times New Roman"/>
          <w:b/>
          <w:bCs/>
          <w:color w:val="000000" w:themeColor="text1"/>
          <w:sz w:val="24"/>
          <w:szCs w:val="24"/>
          <w:lang w:val="vi-VN"/>
        </w:rPr>
      </w:pPr>
      <w:r w:rsidRPr="00A70D98">
        <w:rPr>
          <w:rFonts w:ascii="Times New Roman" w:eastAsia="SimSun" w:hAnsi="Times New Roman"/>
          <w:b/>
          <w:bCs/>
          <w:color w:val="000000" w:themeColor="text1"/>
          <w:sz w:val="24"/>
          <w:szCs w:val="24"/>
          <w:lang w:val="vi-VN"/>
        </w:rPr>
        <w:t>ĐIỀU 3: ĐÓNG GÓI VÀ GIAO HÀNG</w:t>
      </w:r>
    </w:p>
    <w:p w14:paraId="3446825B" w14:textId="693C6D89" w:rsidR="00BB178F" w:rsidRPr="003B3D70" w:rsidRDefault="002D506D" w:rsidP="000745C8">
      <w:pPr>
        <w:pStyle w:val="oancuaDanhsach"/>
        <w:numPr>
          <w:ilvl w:val="1"/>
          <w:numId w:val="75"/>
        </w:numPr>
        <w:spacing w:before="120" w:after="120"/>
        <w:ind w:left="567" w:right="29" w:hanging="567"/>
        <w:contextualSpacing w:val="0"/>
        <w:jc w:val="both"/>
        <w:rPr>
          <w:rFonts w:ascii="Times New Roman" w:hAnsi="Times New Roman"/>
          <w:bCs/>
          <w:sz w:val="24"/>
          <w:szCs w:val="24"/>
        </w:rPr>
      </w:pPr>
      <w:commentRangeStart w:id="16"/>
      <w:r w:rsidRPr="003B3D70">
        <w:rPr>
          <w:rFonts w:ascii="Times New Roman" w:hAnsi="Times New Roman"/>
          <w:bCs/>
          <w:sz w:val="24"/>
          <w:szCs w:val="24"/>
        </w:rPr>
        <w:t xml:space="preserve">Quy trình đóng gói: </w:t>
      </w:r>
      <w:commentRangeEnd w:id="16"/>
      <w:r w:rsidRPr="007472D9">
        <w:rPr>
          <w:rStyle w:val="ThamchiuChuthich"/>
          <w:rFonts w:ascii="Times New Roman" w:hAnsi="Times New Roman"/>
          <w:sz w:val="24"/>
          <w:szCs w:val="24"/>
        </w:rPr>
        <w:commentReference w:id="16"/>
      </w:r>
    </w:p>
    <w:p w14:paraId="6F122BB8" w14:textId="7E7A7777" w:rsidR="002D506D" w:rsidRPr="002E0621" w:rsidRDefault="00BB178F" w:rsidP="003B3D70">
      <w:pPr>
        <w:pStyle w:val="ThutlThnVnban"/>
        <w:spacing w:before="120" w:line="276" w:lineRule="auto"/>
        <w:ind w:left="0"/>
        <w:jc w:val="both"/>
        <w:rPr>
          <w:rFonts w:ascii="Times New Roman" w:hAnsi="Times New Roman"/>
          <w:bCs/>
          <w:szCs w:val="24"/>
        </w:rPr>
      </w:pPr>
      <w:commentRangeStart w:id="17"/>
      <w:r w:rsidRPr="002E0621">
        <w:rPr>
          <w:rFonts w:ascii="Times New Roman" w:hAnsi="Times New Roman"/>
          <w:bCs/>
          <w:szCs w:val="24"/>
        </w:rPr>
        <w:t xml:space="preserve">Ngoài các quy định về đóng gói </w:t>
      </w:r>
      <w:r w:rsidR="00A56118">
        <w:rPr>
          <w:rFonts w:ascii="Times New Roman" w:hAnsi="Times New Roman"/>
          <w:bCs/>
          <w:szCs w:val="24"/>
        </w:rPr>
        <w:t>Hàng Hoá</w:t>
      </w:r>
      <w:r w:rsidRPr="002E0621">
        <w:rPr>
          <w:rFonts w:ascii="Times New Roman" w:hAnsi="Times New Roman"/>
          <w:bCs/>
          <w:szCs w:val="24"/>
        </w:rPr>
        <w:t xml:space="preserve"> nêu tại Điều 2.4 của </w:t>
      </w:r>
      <w:r w:rsidR="007D6EC9">
        <w:rPr>
          <w:rFonts w:ascii="Times New Roman" w:hAnsi="Times New Roman"/>
          <w:bCs/>
          <w:szCs w:val="24"/>
        </w:rPr>
        <w:t>Hợp Đồng</w:t>
      </w:r>
      <w:r w:rsidRPr="002E0621">
        <w:rPr>
          <w:rFonts w:ascii="Times New Roman" w:hAnsi="Times New Roman"/>
          <w:bCs/>
          <w:szCs w:val="24"/>
        </w:rPr>
        <w:t>, Bên Bán phải tuân thủ:</w:t>
      </w:r>
      <w:commentRangeEnd w:id="17"/>
      <w:r w:rsidR="00D31076" w:rsidRPr="007472D9">
        <w:rPr>
          <w:rStyle w:val="ThamchiuChuthich"/>
          <w:rFonts w:ascii="Times New Roman" w:hAnsi="Times New Roman"/>
          <w:sz w:val="24"/>
          <w:szCs w:val="24"/>
        </w:rPr>
        <w:commentReference w:id="17"/>
      </w:r>
    </w:p>
    <w:p w14:paraId="2724187F" w14:textId="5E6A914E" w:rsidR="002D506D" w:rsidRPr="002E0621" w:rsidRDefault="002D506D" w:rsidP="000745C8">
      <w:pPr>
        <w:pStyle w:val="ThutlThnVnban"/>
        <w:numPr>
          <w:ilvl w:val="1"/>
          <w:numId w:val="78"/>
        </w:numPr>
        <w:spacing w:before="120" w:line="276" w:lineRule="auto"/>
        <w:ind w:left="1134" w:hanging="567"/>
        <w:jc w:val="both"/>
        <w:rPr>
          <w:rFonts w:ascii="Times New Roman" w:hAnsi="Times New Roman"/>
          <w:bCs/>
          <w:szCs w:val="24"/>
        </w:rPr>
      </w:pPr>
      <w:r w:rsidRPr="002E0621">
        <w:rPr>
          <w:rFonts w:ascii="Times New Roman" w:hAnsi="Times New Roman"/>
          <w:bCs/>
          <w:szCs w:val="24"/>
        </w:rPr>
        <w:t>Chuối sau khi thu hoạch – Lau/rửa sạch – lót lớp xốp bảo vệ giữa các tay nải – Đóng thùng</w:t>
      </w:r>
      <w:r w:rsidR="00D216AC">
        <w:rPr>
          <w:rFonts w:ascii="Times New Roman" w:hAnsi="Times New Roman"/>
          <w:bCs/>
          <w:szCs w:val="24"/>
        </w:rPr>
        <w:t xml:space="preserve"> 13kg hoặc 18kg </w:t>
      </w:r>
      <w:r w:rsidRPr="002E0621">
        <w:rPr>
          <w:rFonts w:ascii="Times New Roman" w:hAnsi="Times New Roman"/>
          <w:bCs/>
          <w:szCs w:val="24"/>
        </w:rPr>
        <w:t>net / túi PE hút chân không /</w:t>
      </w:r>
      <w:r w:rsidRPr="002E0621">
        <w:rPr>
          <w:rFonts w:ascii="Times New Roman" w:hAnsi="Times New Roman"/>
          <w:bCs/>
          <w:szCs w:val="24"/>
          <w:lang w:val="vi-VN"/>
        </w:rPr>
        <w:t>thùng</w:t>
      </w:r>
      <w:r w:rsidRPr="002E0621">
        <w:rPr>
          <w:rFonts w:ascii="Times New Roman" w:hAnsi="Times New Roman"/>
          <w:bCs/>
          <w:szCs w:val="24"/>
        </w:rPr>
        <w:t>.</w:t>
      </w:r>
      <w:r w:rsidRPr="002E0621">
        <w:rPr>
          <w:rFonts w:ascii="Times New Roman" w:hAnsi="Times New Roman"/>
          <w:bCs/>
          <w:szCs w:val="24"/>
          <w:lang w:val="vi-VN"/>
        </w:rPr>
        <w:t xml:space="preserve"> </w:t>
      </w:r>
    </w:p>
    <w:p w14:paraId="15749308" w14:textId="24EB56F1" w:rsidR="00D31076" w:rsidRPr="00FD76D5" w:rsidRDefault="00D31076" w:rsidP="000745C8">
      <w:pPr>
        <w:pStyle w:val="oancuaDanhsach"/>
        <w:numPr>
          <w:ilvl w:val="0"/>
          <w:numId w:val="78"/>
        </w:numPr>
        <w:shd w:val="clear" w:color="auto" w:fill="FFFFFF" w:themeFill="background1"/>
        <w:spacing w:before="120" w:after="120"/>
        <w:ind w:left="1134" w:hanging="567"/>
        <w:contextualSpacing w:val="0"/>
        <w:jc w:val="both"/>
        <w:rPr>
          <w:rFonts w:ascii="Times New Roman" w:hAnsi="Times New Roman"/>
          <w:sz w:val="24"/>
          <w:szCs w:val="24"/>
          <w:lang w:val="vi-VN"/>
        </w:rPr>
      </w:pPr>
      <w:r w:rsidRPr="007472D9">
        <w:rPr>
          <w:rFonts w:ascii="Times New Roman" w:hAnsi="Times New Roman"/>
          <w:sz w:val="24"/>
          <w:szCs w:val="24"/>
          <w:lang w:val="vi-VN"/>
        </w:rPr>
        <w:t>Mỗi thùng đóng 13kg/</w:t>
      </w:r>
      <w:r w:rsidR="00FC5821">
        <w:rPr>
          <w:rFonts w:ascii="Times New Roman" w:hAnsi="Times New Roman"/>
          <w:sz w:val="24"/>
          <w:szCs w:val="24"/>
        </w:rPr>
        <w:t>thùng</w:t>
      </w:r>
      <w:r w:rsidRPr="007472D9">
        <w:rPr>
          <w:rFonts w:ascii="Times New Roman" w:hAnsi="Times New Roman"/>
          <w:sz w:val="24"/>
          <w:szCs w:val="24"/>
          <w:lang w:val="vi-VN"/>
        </w:rPr>
        <w:t xml:space="preserve"> </w:t>
      </w:r>
      <w:r w:rsidR="00FC5821">
        <w:rPr>
          <w:rFonts w:ascii="Times New Roman" w:hAnsi="Times New Roman"/>
          <w:sz w:val="24"/>
          <w:szCs w:val="24"/>
        </w:rPr>
        <w:t>hoặc 18kg/ thùng theo yêu cầu bên Mua</w:t>
      </w:r>
      <w:r w:rsidRPr="007472D9">
        <w:rPr>
          <w:rFonts w:ascii="Times New Roman" w:hAnsi="Times New Roman"/>
          <w:sz w:val="24"/>
          <w:szCs w:val="24"/>
          <w:lang w:val="vi-VN"/>
        </w:rPr>
        <w:t xml:space="preserve">. </w:t>
      </w:r>
    </w:p>
    <w:p w14:paraId="2ECC9448" w14:textId="355B991A" w:rsidR="002D506D" w:rsidRPr="002E0621" w:rsidRDefault="002D506D" w:rsidP="000745C8">
      <w:pPr>
        <w:pStyle w:val="oancuaDanhsach"/>
        <w:numPr>
          <w:ilvl w:val="0"/>
          <w:numId w:val="78"/>
        </w:numPr>
        <w:shd w:val="clear" w:color="auto" w:fill="FFFFFF" w:themeFill="background1"/>
        <w:spacing w:before="120" w:after="120"/>
        <w:ind w:left="1134" w:hanging="567"/>
        <w:contextualSpacing w:val="0"/>
        <w:jc w:val="both"/>
        <w:rPr>
          <w:rFonts w:ascii="Times New Roman" w:hAnsi="Times New Roman"/>
          <w:bCs/>
          <w:sz w:val="24"/>
          <w:szCs w:val="24"/>
          <w:lang w:val="vi-VN"/>
        </w:rPr>
      </w:pPr>
      <w:r w:rsidRPr="002E0621">
        <w:rPr>
          <w:rFonts w:ascii="Times New Roman" w:hAnsi="Times New Roman"/>
          <w:bCs/>
          <w:sz w:val="24"/>
          <w:szCs w:val="24"/>
          <w:lang w:val="vi-VN"/>
        </w:rPr>
        <w:t>Sau khi đóng phải đánh dấu đúng số nải trên mặt ngắn</w:t>
      </w:r>
      <w:r w:rsidRPr="00FD76D5">
        <w:rPr>
          <w:rFonts w:ascii="Times New Roman" w:hAnsi="Times New Roman"/>
          <w:bCs/>
          <w:sz w:val="24"/>
          <w:szCs w:val="24"/>
          <w:lang w:val="vi-VN"/>
        </w:rPr>
        <w:t xml:space="preserve"> hai bên</w:t>
      </w:r>
      <w:r w:rsidRPr="002E0621">
        <w:rPr>
          <w:rFonts w:ascii="Times New Roman" w:hAnsi="Times New Roman"/>
          <w:bCs/>
          <w:sz w:val="24"/>
          <w:szCs w:val="24"/>
          <w:lang w:val="vi-VN"/>
        </w:rPr>
        <w:t xml:space="preserve"> của thùng.</w:t>
      </w:r>
    </w:p>
    <w:p w14:paraId="79616751" w14:textId="2455C034" w:rsidR="002D506D" w:rsidRPr="00FD76D5" w:rsidRDefault="002D506D" w:rsidP="000745C8">
      <w:pPr>
        <w:pStyle w:val="oancuaDanhsach"/>
        <w:numPr>
          <w:ilvl w:val="0"/>
          <w:numId w:val="78"/>
        </w:numPr>
        <w:shd w:val="clear" w:color="auto" w:fill="FFFFFF" w:themeFill="background1"/>
        <w:spacing w:before="120" w:after="120"/>
        <w:ind w:left="1134" w:hanging="567"/>
        <w:contextualSpacing w:val="0"/>
        <w:jc w:val="both"/>
        <w:rPr>
          <w:rFonts w:ascii="Times New Roman" w:hAnsi="Times New Roman"/>
          <w:bCs/>
          <w:sz w:val="24"/>
          <w:szCs w:val="24"/>
          <w:lang w:val="vi-VN"/>
        </w:rPr>
      </w:pPr>
      <w:r w:rsidRPr="002E0621">
        <w:rPr>
          <w:rFonts w:ascii="Times New Roman" w:hAnsi="Times New Roman"/>
          <w:bCs/>
          <w:sz w:val="24"/>
          <w:szCs w:val="24"/>
          <w:lang w:val="vi-VN"/>
        </w:rPr>
        <w:t>Tỉ lệ chênh lệch đóng gói cho phép: +</w:t>
      </w:r>
      <w:r w:rsidR="00D216AC" w:rsidRPr="00A70D98">
        <w:rPr>
          <w:rFonts w:ascii="Times New Roman" w:hAnsi="Times New Roman"/>
          <w:bCs/>
          <w:sz w:val="24"/>
          <w:szCs w:val="24"/>
          <w:lang w:val="vi-VN"/>
        </w:rPr>
        <w:t xml:space="preserve"> 200 – 500 </w:t>
      </w:r>
      <w:r w:rsidRPr="002E0621">
        <w:rPr>
          <w:rFonts w:ascii="Times New Roman" w:hAnsi="Times New Roman"/>
          <w:bCs/>
          <w:sz w:val="24"/>
          <w:szCs w:val="24"/>
          <w:lang w:val="vi-VN"/>
        </w:rPr>
        <w:t>gram.</w:t>
      </w:r>
      <w:r w:rsidR="00BB178F" w:rsidRPr="00FD76D5">
        <w:rPr>
          <w:rFonts w:ascii="Times New Roman" w:hAnsi="Times New Roman"/>
          <w:bCs/>
          <w:sz w:val="24"/>
          <w:szCs w:val="24"/>
          <w:lang w:val="vi-VN"/>
        </w:rPr>
        <w:t xml:space="preserve"> </w:t>
      </w:r>
    </w:p>
    <w:p w14:paraId="7EDCD5DB" w14:textId="08BB4903" w:rsidR="00D31076" w:rsidRPr="002E0621" w:rsidRDefault="00D31076" w:rsidP="000745C8">
      <w:pPr>
        <w:pStyle w:val="oancuaDanhsach"/>
        <w:numPr>
          <w:ilvl w:val="1"/>
          <w:numId w:val="75"/>
        </w:numPr>
        <w:spacing w:before="120" w:after="120"/>
        <w:ind w:left="567" w:right="29" w:hanging="567"/>
        <w:contextualSpacing w:val="0"/>
        <w:jc w:val="both"/>
        <w:rPr>
          <w:rFonts w:ascii="Times New Roman" w:hAnsi="Times New Roman"/>
          <w:bCs/>
          <w:sz w:val="24"/>
          <w:szCs w:val="24"/>
        </w:rPr>
      </w:pPr>
      <w:r w:rsidRPr="002E0621">
        <w:rPr>
          <w:rFonts w:ascii="Times New Roman" w:hAnsi="Times New Roman"/>
          <w:bCs/>
          <w:sz w:val="24"/>
          <w:szCs w:val="24"/>
        </w:rPr>
        <w:t xml:space="preserve">Thời gian giao hàng: </w:t>
      </w:r>
      <w:r w:rsidR="00D216AC">
        <w:rPr>
          <w:rFonts w:ascii="Times New Roman" w:hAnsi="Times New Roman"/>
          <w:bCs/>
          <w:sz w:val="24"/>
          <w:szCs w:val="24"/>
        </w:rPr>
        <w:t>theo thỏa thuận của hai bên.</w:t>
      </w:r>
    </w:p>
    <w:p w14:paraId="5084BCC8" w14:textId="027EF597" w:rsidR="00D31076" w:rsidRPr="007472D9" w:rsidRDefault="00D31076" w:rsidP="000745C8">
      <w:pPr>
        <w:pStyle w:val="oancuaDanhsach"/>
        <w:numPr>
          <w:ilvl w:val="1"/>
          <w:numId w:val="75"/>
        </w:numPr>
        <w:spacing w:before="120" w:after="120"/>
        <w:ind w:left="567" w:right="29" w:hanging="567"/>
        <w:contextualSpacing w:val="0"/>
        <w:jc w:val="both"/>
        <w:rPr>
          <w:rFonts w:ascii="Times New Roman" w:hAnsi="Times New Roman"/>
          <w:bCs/>
          <w:sz w:val="24"/>
          <w:szCs w:val="24"/>
        </w:rPr>
      </w:pPr>
      <w:r w:rsidRPr="002E0621">
        <w:rPr>
          <w:rFonts w:ascii="Times New Roman" w:hAnsi="Times New Roman"/>
          <w:bCs/>
          <w:sz w:val="24"/>
          <w:szCs w:val="24"/>
        </w:rPr>
        <w:t>Địa điểm giao hàng:</w:t>
      </w:r>
      <w:r w:rsidR="00D216AC">
        <w:rPr>
          <w:rFonts w:ascii="Times New Roman" w:hAnsi="Times New Roman"/>
          <w:bCs/>
          <w:sz w:val="24"/>
          <w:szCs w:val="24"/>
        </w:rPr>
        <w:t xml:space="preserve"> </w:t>
      </w:r>
      <w:r w:rsidR="00AD7E50">
        <w:rPr>
          <w:rFonts w:ascii="Times New Roman" w:hAnsi="Times New Roman"/>
          <w:bCs/>
          <w:sz w:val="24"/>
          <w:szCs w:val="24"/>
        </w:rPr>
        <w:t>BR-VT</w:t>
      </w:r>
    </w:p>
    <w:p w14:paraId="780B16AC" w14:textId="0E9793FD" w:rsidR="003B48F4" w:rsidRPr="002E0621" w:rsidRDefault="00372A66" w:rsidP="000745C8">
      <w:pPr>
        <w:pStyle w:val="Level1"/>
        <w:spacing w:before="120" w:after="120" w:line="276" w:lineRule="auto"/>
        <w:ind w:firstLine="0"/>
        <w:jc w:val="left"/>
        <w:rPr>
          <w:b/>
          <w:color w:val="000000" w:themeColor="text1"/>
          <w:sz w:val="24"/>
          <w:lang w:val="en"/>
        </w:rPr>
      </w:pPr>
      <w:r w:rsidRPr="002E0621">
        <w:rPr>
          <w:b/>
          <w:color w:val="000000" w:themeColor="text1"/>
          <w:sz w:val="24"/>
          <w:lang w:val="en"/>
        </w:rPr>
        <w:t>ĐIỀU 4. ĐIỀU KHOẢN CHUNG</w:t>
      </w:r>
    </w:p>
    <w:p w14:paraId="5C71B04E" w14:textId="7D3D8DB1" w:rsidR="003B48F4" w:rsidRPr="00B25DE4" w:rsidRDefault="003B48F4" w:rsidP="000745C8">
      <w:pPr>
        <w:pStyle w:val="oancuaDanhsach"/>
        <w:numPr>
          <w:ilvl w:val="1"/>
          <w:numId w:val="79"/>
        </w:numPr>
        <w:spacing w:before="120" w:after="120"/>
        <w:ind w:left="567" w:right="29" w:hanging="567"/>
        <w:contextualSpacing w:val="0"/>
        <w:jc w:val="both"/>
        <w:rPr>
          <w:rFonts w:ascii="Times New Roman" w:hAnsi="Times New Roman"/>
          <w:color w:val="000000" w:themeColor="text1"/>
          <w:spacing w:val="-6"/>
          <w:sz w:val="24"/>
          <w:szCs w:val="24"/>
          <w:lang w:val="vi-VN"/>
        </w:rPr>
      </w:pPr>
      <w:r w:rsidRPr="00B25DE4">
        <w:rPr>
          <w:rFonts w:ascii="Times New Roman" w:hAnsi="Times New Roman"/>
          <w:color w:val="000000" w:themeColor="text1"/>
          <w:spacing w:val="-6"/>
          <w:sz w:val="24"/>
          <w:szCs w:val="24"/>
          <w:lang w:val="vi-VN"/>
        </w:rPr>
        <w:t xml:space="preserve">Những điều khoản còn lại được chưa được quy định tại </w:t>
      </w:r>
      <w:r w:rsidR="002E0621" w:rsidRPr="00B25DE4">
        <w:rPr>
          <w:rFonts w:ascii="Times New Roman" w:hAnsi="Times New Roman"/>
          <w:color w:val="000000" w:themeColor="text1"/>
          <w:spacing w:val="-6"/>
          <w:sz w:val="24"/>
          <w:szCs w:val="24"/>
        </w:rPr>
        <w:t>Đơn Đặt Hàng</w:t>
      </w:r>
      <w:r w:rsidR="005A0752" w:rsidRPr="00B25DE4">
        <w:rPr>
          <w:rFonts w:ascii="Times New Roman" w:hAnsi="Times New Roman"/>
          <w:color w:val="000000" w:themeColor="text1"/>
          <w:spacing w:val="-6"/>
          <w:sz w:val="24"/>
          <w:szCs w:val="24"/>
        </w:rPr>
        <w:t xml:space="preserve"> </w:t>
      </w:r>
      <w:r w:rsidRPr="00B25DE4">
        <w:rPr>
          <w:rFonts w:ascii="Times New Roman" w:hAnsi="Times New Roman"/>
          <w:color w:val="000000" w:themeColor="text1"/>
          <w:spacing w:val="-6"/>
          <w:sz w:val="24"/>
          <w:szCs w:val="24"/>
          <w:lang w:val="vi-VN"/>
        </w:rPr>
        <w:t xml:space="preserve">này được áp dụng theo </w:t>
      </w:r>
      <w:r w:rsidRPr="00B25DE4">
        <w:rPr>
          <w:rFonts w:ascii="Times New Roman" w:hAnsi="Times New Roman"/>
          <w:color w:val="000000" w:themeColor="text1"/>
          <w:spacing w:val="-6"/>
          <w:sz w:val="24"/>
          <w:szCs w:val="24"/>
        </w:rPr>
        <w:t xml:space="preserve">quy định của </w:t>
      </w:r>
      <w:r w:rsidR="007D6EC9" w:rsidRPr="00B25DE4">
        <w:rPr>
          <w:rFonts w:ascii="Times New Roman" w:hAnsi="Times New Roman"/>
          <w:color w:val="000000" w:themeColor="text1"/>
          <w:spacing w:val="-6"/>
          <w:sz w:val="24"/>
          <w:szCs w:val="24"/>
        </w:rPr>
        <w:t>Hợp Đồng</w:t>
      </w:r>
      <w:r w:rsidRPr="00B25DE4">
        <w:rPr>
          <w:rFonts w:ascii="Times New Roman" w:hAnsi="Times New Roman"/>
          <w:color w:val="000000" w:themeColor="text1"/>
          <w:spacing w:val="-6"/>
          <w:sz w:val="24"/>
          <w:szCs w:val="24"/>
          <w:lang w:val="vi-VN"/>
        </w:rPr>
        <w:t xml:space="preserve">. Trong trường hợp có sự không nhất quán giữa các điều khoản của </w:t>
      </w:r>
      <w:r w:rsidR="007D6EC9" w:rsidRPr="00B25DE4">
        <w:rPr>
          <w:rFonts w:ascii="Times New Roman" w:hAnsi="Times New Roman"/>
          <w:color w:val="000000" w:themeColor="text1"/>
          <w:spacing w:val="-6"/>
          <w:sz w:val="24"/>
          <w:szCs w:val="24"/>
          <w:lang w:val="vi-VN"/>
        </w:rPr>
        <w:t xml:space="preserve">Hợp Đồng </w:t>
      </w:r>
      <w:r w:rsidRPr="00B25DE4">
        <w:rPr>
          <w:rFonts w:ascii="Times New Roman" w:hAnsi="Times New Roman"/>
          <w:color w:val="000000" w:themeColor="text1"/>
          <w:spacing w:val="-6"/>
          <w:sz w:val="24"/>
          <w:szCs w:val="24"/>
          <w:lang w:val="vi-VN"/>
        </w:rPr>
        <w:t xml:space="preserve">và </w:t>
      </w:r>
      <w:r w:rsidR="002E0621" w:rsidRPr="00B25DE4">
        <w:rPr>
          <w:rFonts w:ascii="Times New Roman" w:hAnsi="Times New Roman"/>
          <w:color w:val="000000" w:themeColor="text1"/>
          <w:spacing w:val="-6"/>
          <w:sz w:val="24"/>
          <w:szCs w:val="24"/>
          <w:lang w:val="vi-VN"/>
        </w:rPr>
        <w:t>Đơn Đặt Hàng</w:t>
      </w:r>
      <w:r w:rsidR="005A0752" w:rsidRPr="00B25DE4">
        <w:rPr>
          <w:rFonts w:ascii="Times New Roman" w:hAnsi="Times New Roman"/>
          <w:color w:val="000000" w:themeColor="text1"/>
          <w:spacing w:val="-6"/>
          <w:sz w:val="24"/>
          <w:szCs w:val="24"/>
          <w:lang w:val="vi-VN"/>
        </w:rPr>
        <w:t xml:space="preserve"> </w:t>
      </w:r>
      <w:r w:rsidRPr="00B25DE4">
        <w:rPr>
          <w:rFonts w:ascii="Times New Roman" w:hAnsi="Times New Roman"/>
          <w:color w:val="000000" w:themeColor="text1"/>
          <w:spacing w:val="-6"/>
          <w:sz w:val="24"/>
          <w:szCs w:val="24"/>
          <w:lang w:val="vi-VN"/>
        </w:rPr>
        <w:t xml:space="preserve">này thì điều khoản trong </w:t>
      </w:r>
      <w:r w:rsidR="002E0621" w:rsidRPr="00B25DE4">
        <w:rPr>
          <w:rFonts w:ascii="Times New Roman" w:hAnsi="Times New Roman"/>
          <w:color w:val="000000" w:themeColor="text1"/>
          <w:spacing w:val="-6"/>
          <w:sz w:val="24"/>
          <w:szCs w:val="24"/>
          <w:lang w:val="vi-VN"/>
        </w:rPr>
        <w:t>Đơn Đặt Hàng</w:t>
      </w:r>
      <w:r w:rsidR="005A0752" w:rsidRPr="00B25DE4">
        <w:rPr>
          <w:rFonts w:ascii="Times New Roman" w:hAnsi="Times New Roman"/>
          <w:color w:val="000000" w:themeColor="text1"/>
          <w:spacing w:val="-6"/>
          <w:sz w:val="24"/>
          <w:szCs w:val="24"/>
          <w:lang w:val="vi-VN"/>
        </w:rPr>
        <w:t xml:space="preserve"> </w:t>
      </w:r>
      <w:r w:rsidRPr="00B25DE4">
        <w:rPr>
          <w:rFonts w:ascii="Times New Roman" w:hAnsi="Times New Roman"/>
          <w:color w:val="000000" w:themeColor="text1"/>
          <w:spacing w:val="-6"/>
          <w:sz w:val="24"/>
          <w:szCs w:val="24"/>
          <w:lang w:val="vi-VN"/>
        </w:rPr>
        <w:t>này sẽ được ưu tiên áp dụng.</w:t>
      </w:r>
    </w:p>
    <w:p w14:paraId="108588DD" w14:textId="44049D5D" w:rsidR="003B48F4" w:rsidRPr="007472D9" w:rsidRDefault="002E0621" w:rsidP="000745C8">
      <w:pPr>
        <w:pStyle w:val="oancuaDanhsach"/>
        <w:numPr>
          <w:ilvl w:val="1"/>
          <w:numId w:val="79"/>
        </w:numPr>
        <w:spacing w:before="120" w:after="120"/>
        <w:ind w:left="567" w:right="29" w:hanging="567"/>
        <w:contextualSpacing w:val="0"/>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Đơn Đặt Hàng</w:t>
      </w:r>
      <w:r w:rsidR="005546F5" w:rsidRPr="00FD76D5">
        <w:rPr>
          <w:rFonts w:ascii="Times New Roman" w:hAnsi="Times New Roman"/>
          <w:color w:val="000000" w:themeColor="text1"/>
          <w:sz w:val="24"/>
          <w:szCs w:val="24"/>
          <w:lang w:val="vi-VN"/>
        </w:rPr>
        <w:t xml:space="preserve"> </w:t>
      </w:r>
      <w:r w:rsidR="003B48F4" w:rsidRPr="007472D9">
        <w:rPr>
          <w:rFonts w:ascii="Times New Roman" w:hAnsi="Times New Roman"/>
          <w:color w:val="000000" w:themeColor="text1"/>
          <w:sz w:val="24"/>
          <w:szCs w:val="24"/>
          <w:lang w:val="vi-VN"/>
        </w:rPr>
        <w:t xml:space="preserve">này là một bộ phận không thể tách rời khỏi </w:t>
      </w:r>
      <w:r w:rsidR="007D6EC9">
        <w:rPr>
          <w:rFonts w:ascii="Times New Roman" w:hAnsi="Times New Roman"/>
          <w:color w:val="000000" w:themeColor="text1"/>
          <w:sz w:val="24"/>
          <w:szCs w:val="24"/>
          <w:lang w:val="vi-VN"/>
        </w:rPr>
        <w:t>Hợp Đồng</w:t>
      </w:r>
      <w:r w:rsidR="003B48F4" w:rsidRPr="007472D9">
        <w:rPr>
          <w:rFonts w:ascii="Times New Roman" w:hAnsi="Times New Roman"/>
          <w:color w:val="000000" w:themeColor="text1"/>
          <w:sz w:val="24"/>
          <w:szCs w:val="24"/>
          <w:lang w:val="vi-VN"/>
        </w:rPr>
        <w:t>.</w:t>
      </w:r>
    </w:p>
    <w:p w14:paraId="6DE048AB" w14:textId="05BE7C32" w:rsidR="003B48F4" w:rsidRPr="007472D9" w:rsidRDefault="002E0621" w:rsidP="000745C8">
      <w:pPr>
        <w:pStyle w:val="oancuaDanhsach"/>
        <w:numPr>
          <w:ilvl w:val="1"/>
          <w:numId w:val="79"/>
        </w:numPr>
        <w:spacing w:before="120" w:after="120"/>
        <w:ind w:left="567" w:right="29" w:hanging="567"/>
        <w:contextualSpacing w:val="0"/>
        <w:jc w:val="both"/>
        <w:rPr>
          <w:rFonts w:ascii="Times New Roman" w:hAnsi="Times New Roman"/>
          <w:i/>
          <w:iCs/>
          <w:color w:val="000000" w:themeColor="text1"/>
          <w:sz w:val="24"/>
          <w:szCs w:val="24"/>
          <w:lang w:val="vi-VN"/>
        </w:rPr>
      </w:pPr>
      <w:r>
        <w:rPr>
          <w:rFonts w:ascii="Times New Roman" w:hAnsi="Times New Roman"/>
          <w:color w:val="000000" w:themeColor="text1"/>
          <w:sz w:val="24"/>
          <w:szCs w:val="24"/>
          <w:lang w:val="vi-VN"/>
        </w:rPr>
        <w:t>Đơn Đặt Hàng</w:t>
      </w:r>
      <w:r w:rsidR="005A0752" w:rsidRPr="00FD76D5">
        <w:rPr>
          <w:rFonts w:ascii="Times New Roman" w:hAnsi="Times New Roman"/>
          <w:color w:val="000000" w:themeColor="text1"/>
          <w:sz w:val="24"/>
          <w:szCs w:val="24"/>
          <w:lang w:val="vi-VN"/>
        </w:rPr>
        <w:t xml:space="preserve"> </w:t>
      </w:r>
      <w:r w:rsidR="003B48F4" w:rsidRPr="007472D9">
        <w:rPr>
          <w:rFonts w:ascii="Times New Roman" w:hAnsi="Times New Roman"/>
          <w:color w:val="000000" w:themeColor="text1"/>
          <w:sz w:val="24"/>
          <w:szCs w:val="24"/>
          <w:lang w:val="vi-VN"/>
        </w:rPr>
        <w:t>này được lập thành 04 (bốn) bản có hiệu lực kể từ ngày ký, mỗi Bên giữ 02</w:t>
      </w:r>
      <w:r w:rsidR="002F0F18" w:rsidRPr="00FD76D5">
        <w:rPr>
          <w:rFonts w:ascii="Times New Roman" w:hAnsi="Times New Roman"/>
          <w:color w:val="000000" w:themeColor="text1"/>
          <w:sz w:val="24"/>
          <w:szCs w:val="24"/>
          <w:lang w:val="vi-VN"/>
        </w:rPr>
        <w:t xml:space="preserve"> </w:t>
      </w:r>
      <w:r w:rsidR="003B48F4" w:rsidRPr="007472D9">
        <w:rPr>
          <w:rFonts w:ascii="Times New Roman" w:hAnsi="Times New Roman"/>
          <w:color w:val="000000" w:themeColor="text1"/>
          <w:sz w:val="24"/>
          <w:szCs w:val="24"/>
          <w:lang w:val="vi-VN"/>
        </w:rPr>
        <w:t xml:space="preserve">(hai) bản có giá trị pháp lý như nhau. </w:t>
      </w:r>
    </w:p>
    <w:p w14:paraId="4200456B" w14:textId="0B4B26A6" w:rsidR="005A0752" w:rsidRPr="00B25DE4" w:rsidRDefault="002E0621" w:rsidP="00B25DE4">
      <w:pPr>
        <w:pStyle w:val="oancuaDanhsach"/>
        <w:numPr>
          <w:ilvl w:val="1"/>
          <w:numId w:val="79"/>
        </w:numPr>
        <w:spacing w:before="120" w:after="120"/>
        <w:ind w:left="567" w:right="29" w:hanging="567"/>
        <w:contextualSpacing w:val="0"/>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Đơn Đặt Hàng</w:t>
      </w:r>
      <w:r w:rsidR="005A0752" w:rsidRPr="00FD76D5">
        <w:rPr>
          <w:rFonts w:ascii="Times New Roman" w:hAnsi="Times New Roman"/>
          <w:color w:val="000000" w:themeColor="text1"/>
          <w:sz w:val="24"/>
          <w:szCs w:val="24"/>
          <w:lang w:val="vi-VN"/>
        </w:rPr>
        <w:t xml:space="preserve"> </w:t>
      </w:r>
      <w:r w:rsidR="003B48F4" w:rsidRPr="007472D9">
        <w:rPr>
          <w:rFonts w:ascii="Times New Roman" w:hAnsi="Times New Roman"/>
          <w:color w:val="000000" w:themeColor="text1"/>
          <w:sz w:val="24"/>
          <w:szCs w:val="24"/>
          <w:lang w:val="vi-VN"/>
        </w:rPr>
        <w:t>này có hiệu lực kể từ ngày ký nêu tại đầu trang (“</w:t>
      </w:r>
      <w:r w:rsidR="003B48F4" w:rsidRPr="007472D9">
        <w:rPr>
          <w:rFonts w:ascii="Times New Roman" w:hAnsi="Times New Roman"/>
          <w:b/>
          <w:bCs/>
          <w:color w:val="000000" w:themeColor="text1"/>
          <w:sz w:val="24"/>
          <w:szCs w:val="24"/>
          <w:lang w:val="vi-VN"/>
        </w:rPr>
        <w:t>Ngày Hiệu Lực</w:t>
      </w:r>
      <w:r w:rsidR="003B48F4" w:rsidRPr="007472D9">
        <w:rPr>
          <w:rFonts w:ascii="Times New Roman" w:hAnsi="Times New Roman"/>
          <w:color w:val="000000" w:themeColor="text1"/>
          <w:sz w:val="24"/>
          <w:szCs w:val="24"/>
          <w:lang w:val="vi-VN"/>
        </w:rPr>
        <w:t>”) và tự động chấm dứt, thanh lý sau khi các Bên hoàn thành các nghĩa vụ của mình, trừ trường hợp các thỏa thuận khác.</w:t>
      </w:r>
      <w:bookmarkEnd w:id="14"/>
      <w:r w:rsidR="003B48F4" w:rsidRPr="00B25DE4">
        <w:rPr>
          <w:b/>
          <w:bCs/>
          <w:color w:val="000000" w:themeColor="text1"/>
          <w:sz w:val="24"/>
          <w:lang w:val="vi-VN"/>
        </w:rPr>
        <w:t xml:space="preserve">                 </w:t>
      </w:r>
    </w:p>
    <w:tbl>
      <w:tblPr>
        <w:tblStyle w:val="LiBang"/>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A0752" w:rsidRPr="007472D9" w14:paraId="1AFE85E8" w14:textId="77777777" w:rsidTr="008F4EA5">
        <w:tc>
          <w:tcPr>
            <w:tcW w:w="4530" w:type="dxa"/>
          </w:tcPr>
          <w:p w14:paraId="1F73FDE7" w14:textId="77777777" w:rsidR="005A0752" w:rsidRPr="007472D9" w:rsidRDefault="005A0752" w:rsidP="008F4EA5">
            <w:pPr>
              <w:spacing w:after="120"/>
              <w:jc w:val="center"/>
              <w:rPr>
                <w:rFonts w:ascii="Times New Roman" w:hAnsi="Times New Roman"/>
                <w:b/>
                <w:bCs/>
                <w:sz w:val="24"/>
                <w:szCs w:val="24"/>
              </w:rPr>
            </w:pPr>
            <w:r w:rsidRPr="007472D9">
              <w:rPr>
                <w:rFonts w:ascii="Times New Roman" w:hAnsi="Times New Roman"/>
                <w:b/>
                <w:bCs/>
                <w:sz w:val="24"/>
                <w:szCs w:val="24"/>
              </w:rPr>
              <w:t>ĐẠI DIỆN BÊN MUA</w:t>
            </w:r>
          </w:p>
        </w:tc>
        <w:tc>
          <w:tcPr>
            <w:tcW w:w="4531" w:type="dxa"/>
          </w:tcPr>
          <w:p w14:paraId="3FE04D33" w14:textId="77777777" w:rsidR="005A0752" w:rsidRPr="007472D9" w:rsidRDefault="005A0752" w:rsidP="008F4EA5">
            <w:pPr>
              <w:spacing w:after="120"/>
              <w:jc w:val="center"/>
              <w:rPr>
                <w:rFonts w:ascii="Times New Roman" w:hAnsi="Times New Roman"/>
                <w:b/>
                <w:bCs/>
                <w:sz w:val="24"/>
                <w:szCs w:val="24"/>
              </w:rPr>
            </w:pPr>
            <w:r w:rsidRPr="007472D9">
              <w:rPr>
                <w:rFonts w:ascii="Times New Roman" w:hAnsi="Times New Roman"/>
                <w:b/>
                <w:bCs/>
                <w:sz w:val="24"/>
                <w:szCs w:val="24"/>
              </w:rPr>
              <w:t>ĐẠI DIỆN BÊN BÁN</w:t>
            </w:r>
          </w:p>
        </w:tc>
      </w:tr>
      <w:tr w:rsidR="005A0752" w:rsidRPr="007472D9" w14:paraId="36EB7FCD" w14:textId="77777777" w:rsidTr="008F4EA5">
        <w:tc>
          <w:tcPr>
            <w:tcW w:w="4530" w:type="dxa"/>
          </w:tcPr>
          <w:p w14:paraId="3163C9BB" w14:textId="77777777" w:rsidR="005A0752" w:rsidRPr="007472D9" w:rsidRDefault="005A0752" w:rsidP="008F4EA5">
            <w:pPr>
              <w:spacing w:after="0" w:line="240" w:lineRule="auto"/>
              <w:jc w:val="center"/>
              <w:rPr>
                <w:rFonts w:ascii="Times New Roman" w:hAnsi="Times New Roman"/>
                <w:b/>
                <w:bCs/>
                <w:sz w:val="24"/>
                <w:szCs w:val="24"/>
              </w:rPr>
            </w:pPr>
          </w:p>
          <w:p w14:paraId="5C3EEA77" w14:textId="77777777" w:rsidR="005A0752" w:rsidRPr="007472D9" w:rsidRDefault="005A0752" w:rsidP="008F4EA5">
            <w:pPr>
              <w:spacing w:after="0" w:line="240" w:lineRule="auto"/>
              <w:jc w:val="center"/>
              <w:rPr>
                <w:rFonts w:ascii="Times New Roman" w:hAnsi="Times New Roman"/>
                <w:b/>
                <w:bCs/>
                <w:sz w:val="24"/>
                <w:szCs w:val="24"/>
              </w:rPr>
            </w:pPr>
          </w:p>
          <w:p w14:paraId="7CBDCA06" w14:textId="77777777" w:rsidR="005A0752" w:rsidRPr="007472D9" w:rsidRDefault="005A0752" w:rsidP="008F4EA5">
            <w:pPr>
              <w:spacing w:after="0" w:line="240" w:lineRule="auto"/>
              <w:jc w:val="center"/>
              <w:rPr>
                <w:rFonts w:ascii="Times New Roman" w:hAnsi="Times New Roman"/>
                <w:b/>
                <w:bCs/>
                <w:sz w:val="24"/>
                <w:szCs w:val="24"/>
              </w:rPr>
            </w:pPr>
          </w:p>
          <w:p w14:paraId="17FC32F5" w14:textId="77777777" w:rsidR="005A0752" w:rsidRPr="007472D9" w:rsidRDefault="005A0752" w:rsidP="008F4EA5">
            <w:pPr>
              <w:spacing w:after="0" w:line="240" w:lineRule="auto"/>
              <w:jc w:val="center"/>
              <w:rPr>
                <w:rFonts w:ascii="Times New Roman" w:hAnsi="Times New Roman"/>
                <w:b/>
                <w:bCs/>
                <w:sz w:val="24"/>
                <w:szCs w:val="24"/>
              </w:rPr>
            </w:pPr>
          </w:p>
          <w:p w14:paraId="413B8E56" w14:textId="77777777" w:rsidR="005A0752" w:rsidRPr="007472D9" w:rsidRDefault="005A0752"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MALGIN EVGENY</w:t>
            </w:r>
          </w:p>
          <w:p w14:paraId="24D04EF6" w14:textId="77777777" w:rsidR="005A0752" w:rsidRPr="007472D9" w:rsidRDefault="005A0752"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Tổng Giám Đốc</w:t>
            </w:r>
          </w:p>
        </w:tc>
        <w:tc>
          <w:tcPr>
            <w:tcW w:w="4531" w:type="dxa"/>
          </w:tcPr>
          <w:p w14:paraId="66720569" w14:textId="77777777" w:rsidR="005A0752" w:rsidRPr="007472D9" w:rsidRDefault="005A0752" w:rsidP="008F4EA5">
            <w:pPr>
              <w:spacing w:after="0" w:line="240" w:lineRule="auto"/>
              <w:jc w:val="center"/>
              <w:rPr>
                <w:rFonts w:ascii="Times New Roman" w:hAnsi="Times New Roman"/>
                <w:b/>
                <w:bCs/>
                <w:sz w:val="24"/>
                <w:szCs w:val="24"/>
              </w:rPr>
            </w:pPr>
          </w:p>
          <w:p w14:paraId="101107DD" w14:textId="77777777" w:rsidR="005A0752" w:rsidRPr="007472D9" w:rsidRDefault="005A0752" w:rsidP="008F4EA5">
            <w:pPr>
              <w:spacing w:after="0" w:line="240" w:lineRule="auto"/>
              <w:jc w:val="center"/>
              <w:rPr>
                <w:rFonts w:ascii="Times New Roman" w:hAnsi="Times New Roman"/>
                <w:b/>
                <w:bCs/>
                <w:sz w:val="24"/>
                <w:szCs w:val="24"/>
              </w:rPr>
            </w:pPr>
          </w:p>
          <w:p w14:paraId="7867508B" w14:textId="77777777" w:rsidR="005A0752" w:rsidRPr="007472D9" w:rsidRDefault="005A0752" w:rsidP="008F4EA5">
            <w:pPr>
              <w:spacing w:after="0" w:line="240" w:lineRule="auto"/>
              <w:jc w:val="center"/>
              <w:rPr>
                <w:rFonts w:ascii="Times New Roman" w:hAnsi="Times New Roman"/>
                <w:b/>
                <w:bCs/>
                <w:sz w:val="24"/>
                <w:szCs w:val="24"/>
              </w:rPr>
            </w:pPr>
          </w:p>
          <w:p w14:paraId="2E89EB98" w14:textId="77777777" w:rsidR="005A0752" w:rsidRPr="007472D9" w:rsidRDefault="005A0752" w:rsidP="008F4EA5">
            <w:pPr>
              <w:spacing w:after="0" w:line="240" w:lineRule="auto"/>
              <w:jc w:val="center"/>
              <w:rPr>
                <w:rFonts w:ascii="Times New Roman" w:hAnsi="Times New Roman"/>
                <w:b/>
                <w:bCs/>
                <w:sz w:val="24"/>
                <w:szCs w:val="24"/>
              </w:rPr>
            </w:pPr>
          </w:p>
          <w:p w14:paraId="7F8C92C3" w14:textId="567C0629" w:rsidR="00D216AC" w:rsidRPr="007472D9" w:rsidRDefault="00AD7E50" w:rsidP="00D216AC">
            <w:pPr>
              <w:spacing w:after="0" w:line="240" w:lineRule="auto"/>
              <w:jc w:val="center"/>
              <w:rPr>
                <w:rFonts w:ascii="Times New Roman" w:hAnsi="Times New Roman"/>
                <w:b/>
                <w:bCs/>
                <w:sz w:val="24"/>
                <w:szCs w:val="24"/>
              </w:rPr>
            </w:pPr>
            <w:r>
              <w:rPr>
                <w:rFonts w:ascii="Times New Roman" w:hAnsi="Times New Roman"/>
                <w:b/>
                <w:bCs/>
                <w:sz w:val="24"/>
                <w:szCs w:val="24"/>
              </w:rPr>
              <w:t>VŨ ANH TUẤN</w:t>
            </w:r>
          </w:p>
          <w:p w14:paraId="7AC6C7CA" w14:textId="59BCA623" w:rsidR="005A0752" w:rsidRPr="007472D9" w:rsidRDefault="00D216AC" w:rsidP="008F4EA5">
            <w:pPr>
              <w:spacing w:after="0" w:line="240" w:lineRule="auto"/>
              <w:jc w:val="center"/>
              <w:rPr>
                <w:rFonts w:ascii="Times New Roman" w:hAnsi="Times New Roman"/>
                <w:b/>
                <w:bCs/>
                <w:sz w:val="24"/>
                <w:szCs w:val="24"/>
              </w:rPr>
            </w:pPr>
            <w:r w:rsidRPr="007472D9">
              <w:rPr>
                <w:rFonts w:ascii="Times New Roman" w:hAnsi="Times New Roman"/>
                <w:b/>
                <w:bCs/>
                <w:sz w:val="24"/>
                <w:szCs w:val="24"/>
              </w:rPr>
              <w:t>Tổng Giám Đốc</w:t>
            </w:r>
            <w:r w:rsidRPr="007472D9" w:rsidDel="003F7A82">
              <w:rPr>
                <w:rFonts w:ascii="Times New Roman" w:hAnsi="Times New Roman"/>
                <w:b/>
                <w:bCs/>
                <w:sz w:val="24"/>
                <w:szCs w:val="24"/>
                <w:highlight w:val="yellow"/>
              </w:rPr>
              <w:t xml:space="preserve"> </w:t>
            </w:r>
          </w:p>
        </w:tc>
      </w:tr>
    </w:tbl>
    <w:p w14:paraId="2FBB3245" w14:textId="1B0C4D5A" w:rsidR="003B48F4" w:rsidRPr="007472D9" w:rsidRDefault="003B48F4" w:rsidP="007472D9">
      <w:pPr>
        <w:pStyle w:val="Level1"/>
        <w:spacing w:before="0" w:after="0" w:line="276" w:lineRule="auto"/>
        <w:ind w:firstLine="0"/>
        <w:jc w:val="left"/>
        <w:rPr>
          <w:i/>
          <w:iCs/>
          <w:color w:val="000000" w:themeColor="text1"/>
          <w:sz w:val="24"/>
          <w:lang w:val="vi-VN"/>
        </w:rPr>
      </w:pPr>
    </w:p>
    <w:p w14:paraId="43A945A2" w14:textId="7D02C693" w:rsidR="00586D4D" w:rsidRPr="002E0621" w:rsidRDefault="00586D4D" w:rsidP="00D216AC">
      <w:pPr>
        <w:widowControl w:val="0"/>
        <w:autoSpaceDE w:val="0"/>
        <w:autoSpaceDN w:val="0"/>
        <w:adjustRightInd w:val="0"/>
        <w:spacing w:after="120"/>
        <w:jc w:val="both"/>
        <w:rPr>
          <w:rFonts w:ascii="Times New Roman" w:hAnsi="Times New Roman"/>
          <w:sz w:val="26"/>
          <w:szCs w:val="26"/>
        </w:rPr>
      </w:pPr>
    </w:p>
    <w:sectPr w:rsidR="00586D4D" w:rsidRPr="002E0621" w:rsidSect="00757CE8">
      <w:pgSz w:w="11907" w:h="16839" w:code="9"/>
      <w:pgMar w:top="1134" w:right="1134" w:bottom="1134"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pire Legal - Dương Thảo" w:date="2025-10-01T12:34:00Z" w:initials="A">
    <w:p w14:paraId="35438FBE" w14:textId="77777777" w:rsidR="002E0621" w:rsidRDefault="002E0621" w:rsidP="002E0621">
      <w:pPr>
        <w:pStyle w:val="VnbanChuthich"/>
      </w:pPr>
      <w:r>
        <w:rPr>
          <w:rStyle w:val="ThamchiuChuthich"/>
        </w:rPr>
        <w:annotationRef/>
      </w:r>
      <w:r>
        <w:t>Nhờ QC kiểm gia các hồ sơ để chứng nhận nguồn gốc</w:t>
      </w:r>
    </w:p>
  </w:comment>
  <w:comment w:id="2" w:author="Aspire Legal - Dương Thảo" w:date="2025-10-01T12:45:00Z" w:initials="A">
    <w:p w14:paraId="78737884" w14:textId="77777777" w:rsidR="00A56118" w:rsidRDefault="00A56118" w:rsidP="00A56118">
      <w:pPr>
        <w:pStyle w:val="VnbanChuthich"/>
      </w:pPr>
      <w:r>
        <w:rPr>
          <w:rStyle w:val="ThamchiuChuthich"/>
        </w:rPr>
        <w:annotationRef/>
      </w:r>
      <w:r>
        <w:t>QC kiểm tra việc cân hàng hóa được xác định ntn, bên nào chuẩn bị cân, và có điều kiện về cân hay không?</w:t>
      </w:r>
    </w:p>
  </w:comment>
  <w:comment w:id="3" w:author="Aspire Legal - Dương Thảo" w:date="2025-10-01T12:59:00Z" w:initials="A">
    <w:p w14:paraId="5CCD2DA6" w14:textId="77777777" w:rsidR="007D6EC9" w:rsidRDefault="007D6EC9" w:rsidP="007D6EC9">
      <w:pPr>
        <w:pStyle w:val="VnbanChuthich"/>
      </w:pPr>
      <w:r>
        <w:rPr>
          <w:rStyle w:val="ThamchiuChuthich"/>
        </w:rPr>
        <w:annotationRef/>
      </w:r>
      <w:r>
        <w:t>Này là optional trong trường hợp có plan mua hàng để trữ trước</w:t>
      </w:r>
    </w:p>
  </w:comment>
  <w:comment w:id="4" w:author="Aspire Legal - Dương Thảo" w:date="2025-09-30T17:51:00Z" w:initials="A">
    <w:p w14:paraId="519181CB" w14:textId="77777777" w:rsidR="0030449C" w:rsidRPr="00702DA7" w:rsidRDefault="0030449C" w:rsidP="0030449C">
      <w:pPr>
        <w:pStyle w:val="VnbanChuthich"/>
        <w:rPr>
          <w:lang w:val="pt-BR"/>
        </w:rPr>
      </w:pPr>
      <w:r>
        <w:rPr>
          <w:rStyle w:val="ThamchiuChuthich"/>
        </w:rPr>
        <w:annotationRef/>
      </w:r>
      <w:r w:rsidRPr="00702DA7">
        <w:rPr>
          <w:lang w:val="pt-BR"/>
        </w:rPr>
        <w:t>Team QC kiểm tra và cfm</w:t>
      </w:r>
    </w:p>
  </w:comment>
  <w:comment w:id="5" w:author="Huyen Huynh" w:date="2025-11-07T11:23:00Z" w:initials="HH">
    <w:p w14:paraId="65268DCC" w14:textId="1B749FF7" w:rsidR="00960520" w:rsidRDefault="00960520">
      <w:pPr>
        <w:pStyle w:val="VnbanChuthich"/>
      </w:pPr>
      <w:r>
        <w:rPr>
          <w:rStyle w:val="ThamchiuChuthich"/>
        </w:rPr>
        <w:annotationRef/>
      </w:r>
      <w:r>
        <w:t>Bên công ty Union không có phiếu cân</w:t>
      </w:r>
    </w:p>
  </w:comment>
  <w:comment w:id="6" w:author="Aspire Legal - Dương Thảo" w:date="2025-11-07T16:45:00Z" w:initials="A">
    <w:p w14:paraId="64B45256" w14:textId="77777777" w:rsidR="00B875DA" w:rsidRDefault="00B875DA" w:rsidP="00B875DA">
      <w:pPr>
        <w:pStyle w:val="VnbanChuthich"/>
      </w:pPr>
      <w:r>
        <w:rPr>
          <w:rStyle w:val="ThamchiuChuthich"/>
        </w:rPr>
        <w:annotationRef/>
      </w:r>
      <w:r>
        <w:t>Theo thông tin từ Trader, có ghi nhận trọng lư</w:t>
      </w:r>
      <w:r>
        <w:rPr>
          <w:lang w:val="vi-VN"/>
        </w:rPr>
        <w:t>ợ</w:t>
      </w:r>
      <w:r>
        <w:t>ng lại packing list</w:t>
      </w:r>
    </w:p>
  </w:comment>
  <w:comment w:id="7" w:author="Aspire Legal - Dương Thảo" w:date="2025-09-30T17:58:00Z" w:initials="A">
    <w:p w14:paraId="47889501" w14:textId="77777777" w:rsidR="00FC69B4" w:rsidRPr="00ED039E" w:rsidRDefault="00FC69B4" w:rsidP="00FC69B4">
      <w:pPr>
        <w:pStyle w:val="VnbanChuthich"/>
      </w:pPr>
      <w:r>
        <w:rPr>
          <w:rStyle w:val="ThamchiuChuthich"/>
        </w:rPr>
        <w:annotationRef/>
      </w:r>
      <w:r w:rsidRPr="00ED039E">
        <w:t>Chỉ áp dụng khi có yêu cầu đặt cọc</w:t>
      </w:r>
    </w:p>
  </w:comment>
  <w:comment w:id="9" w:author="Aspire Legal - Dương Thảo" w:date="2025-11-07T16:48:00Z" w:initials="A">
    <w:p w14:paraId="2951CD20" w14:textId="77777777" w:rsidR="00687E14" w:rsidRDefault="00687E14" w:rsidP="00687E14">
      <w:pPr>
        <w:pStyle w:val="VnbanChuthich"/>
      </w:pPr>
      <w:r>
        <w:rPr>
          <w:rStyle w:val="ThamchiuChuthich"/>
        </w:rPr>
        <w:annotationRef/>
      </w:r>
      <w:r>
        <w:t>Vui lòng giữ lại, vì PO điều khoản thanh toán yêu cầu trư</w:t>
      </w:r>
      <w:r>
        <w:rPr>
          <w:lang w:val="vi-VN"/>
        </w:rPr>
        <w:t>ớ</w:t>
      </w:r>
      <w:r>
        <w:t>c khi đóng cont, nên Bên Bán sẽ không cung cấp đư</w:t>
      </w:r>
      <w:r>
        <w:rPr>
          <w:lang w:val="vi-VN"/>
        </w:rPr>
        <w:t>ợ</w:t>
      </w:r>
      <w:r>
        <w:t>c hồ sơ gốc cho Aspire, do đó, Aspire tạo điều kiện hồ sơ qua bản scan trư</w:t>
      </w:r>
      <w:r>
        <w:rPr>
          <w:lang w:val="vi-VN"/>
        </w:rPr>
        <w:t>ớ</w:t>
      </w:r>
      <w:r>
        <w:t>c, nhưng sau đó Bên Bán phải gửi bổ sung bản gốc để nhằm lưu trữ hồ sơ kế toán theo quy định pháp luật</w:t>
      </w:r>
    </w:p>
  </w:comment>
  <w:comment w:id="10" w:author="Aspire Legal - Dương Thảo" w:date="2025-11-07T16:46:00Z" w:initials="A">
    <w:p w14:paraId="05E12B78" w14:textId="6DB9D1F2" w:rsidR="00687E14" w:rsidRDefault="00687E14" w:rsidP="00687E14">
      <w:pPr>
        <w:pStyle w:val="VnbanChuthich"/>
      </w:pPr>
      <w:r>
        <w:rPr>
          <w:rStyle w:val="ThamchiuChuthich"/>
        </w:rPr>
        <w:annotationRef/>
      </w:r>
      <w:r>
        <w:t>Vui lòng giữ nguyên điều khoản thanh toán trong HĐTN, các điều khoản này sẽ đư</w:t>
      </w:r>
      <w:r>
        <w:rPr>
          <w:lang w:val="vi-VN"/>
        </w:rPr>
        <w:t>ợ</w:t>
      </w:r>
      <w:r>
        <w:t>c thay đổi theo từng đơn đặt hàng</w:t>
      </w:r>
    </w:p>
  </w:comment>
  <w:comment w:id="11" w:author="Aspire Legal - Dương Thảo" w:date="2025-11-07T16:35:00Z" w:initials="A">
    <w:p w14:paraId="0B5E773A" w14:textId="22084D00" w:rsidR="00B875DA" w:rsidRDefault="00B875DA" w:rsidP="00B875DA">
      <w:pPr>
        <w:pStyle w:val="VnbanChuthich"/>
      </w:pPr>
      <w:r>
        <w:rPr>
          <w:rStyle w:val="ThamchiuChuthich"/>
        </w:rPr>
        <w:annotationRef/>
      </w:r>
      <w:r>
        <w:t>Khi Aspire nhận hàng hóa các Bên sẽ phải ký nhận về số lư</w:t>
      </w:r>
      <w:r>
        <w:rPr>
          <w:lang w:val="vi-VN"/>
        </w:rPr>
        <w:t>ợ</w:t>
      </w:r>
      <w:r>
        <w:t>ng, chất lư</w:t>
      </w:r>
      <w:r>
        <w:rPr>
          <w:lang w:val="vi-VN"/>
        </w:rPr>
        <w:t>ợ</w:t>
      </w:r>
      <w:r>
        <w:t>ng như một biên bản nghiệm thu</w:t>
      </w:r>
    </w:p>
  </w:comment>
  <w:comment w:id="8" w:author="Aspire Legal - Dương Thảo" w:date="2025-11-07T16:40:00Z" w:initials="A">
    <w:p w14:paraId="5F03502E" w14:textId="77777777" w:rsidR="00B875DA" w:rsidRDefault="00B875DA" w:rsidP="00B875DA">
      <w:pPr>
        <w:pStyle w:val="VnbanChuthich"/>
      </w:pPr>
      <w:r>
        <w:rPr>
          <w:rStyle w:val="ThamchiuChuthich"/>
        </w:rPr>
        <w:annotationRef/>
      </w:r>
      <w:r>
        <w:t>Sẽ có biên bản bản nghiệm thu được ký kết bởi các Bên</w:t>
      </w:r>
    </w:p>
  </w:comment>
  <w:comment w:id="15" w:author="Aspire Legal - Dương Thảo" w:date="2025-10-01T11:48:00Z" w:initials="A">
    <w:p w14:paraId="49A9C394" w14:textId="66C66E4A" w:rsidR="00BB178F" w:rsidRPr="00A70D98" w:rsidRDefault="00BB178F" w:rsidP="00BB178F">
      <w:pPr>
        <w:pStyle w:val="VnbanChuthich"/>
      </w:pPr>
      <w:r>
        <w:rPr>
          <w:rStyle w:val="ThamchiuChuthich"/>
        </w:rPr>
        <w:annotationRef/>
      </w:r>
      <w:r w:rsidRPr="00A70D98">
        <w:t>Trong trường hợp các Bên có thỏa thuận phương thức thanh toán khác thì nêu chi tiết tại đơn đặt hàng này</w:t>
      </w:r>
    </w:p>
  </w:comment>
  <w:comment w:id="16" w:author="Aspire Legal - Dương Thảo" w:date="2025-09-26T13:30:00Z" w:initials="A">
    <w:p w14:paraId="3EDDBE26" w14:textId="680879E1" w:rsidR="002D506D" w:rsidRPr="00A70D98" w:rsidRDefault="002D506D" w:rsidP="002D506D">
      <w:pPr>
        <w:pStyle w:val="VnbanChuthich"/>
      </w:pPr>
      <w:r>
        <w:rPr>
          <w:rStyle w:val="ThamchiuChuthich"/>
        </w:rPr>
        <w:annotationRef/>
      </w:r>
      <w:r w:rsidRPr="00A70D98">
        <w:t>Trader vui lòng kiểm tra</w:t>
      </w:r>
    </w:p>
  </w:comment>
  <w:comment w:id="17" w:author="Aspire Legal - Dương Thảo" w:date="2025-10-01T11:56:00Z" w:initials="A">
    <w:p w14:paraId="499BF513" w14:textId="77777777" w:rsidR="00D31076" w:rsidRPr="00A70D98" w:rsidRDefault="00D31076" w:rsidP="00D31076">
      <w:pPr>
        <w:pStyle w:val="VnbanChuthich"/>
      </w:pPr>
      <w:r>
        <w:rPr>
          <w:rStyle w:val="ThamchiuChuthich"/>
        </w:rPr>
        <w:annotationRef/>
      </w:r>
      <w:r w:rsidRPr="00A70D98">
        <w:t>Khi có yêu cầu gì đặc biệt thêm ngoài quy trình tại Điều 2.4 của Hợp đồng, thì bổ sung vào Đơn Đặt Hàng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38FBE" w15:done="0"/>
  <w15:commentEx w15:paraId="78737884" w15:done="0"/>
  <w15:commentEx w15:paraId="5CCD2DA6" w15:done="0"/>
  <w15:commentEx w15:paraId="519181CB" w15:done="0"/>
  <w15:commentEx w15:paraId="65268DCC" w15:paraIdParent="519181CB" w15:done="0"/>
  <w15:commentEx w15:paraId="64B45256" w15:paraIdParent="519181CB" w15:done="0"/>
  <w15:commentEx w15:paraId="47889501" w15:done="0"/>
  <w15:commentEx w15:paraId="2951CD20" w15:done="0"/>
  <w15:commentEx w15:paraId="05E12B78" w15:done="0"/>
  <w15:commentEx w15:paraId="0B5E773A" w15:done="0"/>
  <w15:commentEx w15:paraId="5F03502E" w15:done="0"/>
  <w15:commentEx w15:paraId="49A9C394" w15:done="0"/>
  <w15:commentEx w15:paraId="3EDDBE26" w15:done="0"/>
  <w15:commentEx w15:paraId="499BF5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B0AADA" w16cex:dateUtc="2025-10-01T05:34:00Z"/>
  <w16cex:commentExtensible w16cex:durableId="69247F60" w16cex:dateUtc="2025-10-01T05:45:00Z"/>
  <w16cex:commentExtensible w16cex:durableId="6C21DA1C" w16cex:dateUtc="2025-10-01T05:59:00Z"/>
  <w16cex:commentExtensible w16cex:durableId="3AA57F08" w16cex:dateUtc="2025-09-30T10:51:00Z"/>
  <w16cex:commentExtensible w16cex:durableId="2C86C71C" w16cex:dateUtc="2025-11-07T04:23:00Z"/>
  <w16cex:commentExtensible w16cex:durableId="2A4B543A" w16cex:dateUtc="2025-11-07T09:45:00Z"/>
  <w16cex:commentExtensible w16cex:durableId="0F572A0D" w16cex:dateUtc="2025-09-30T10:58:00Z"/>
  <w16cex:commentExtensible w16cex:durableId="2D60BBC0" w16cex:dateUtc="2025-11-07T09:48:00Z"/>
  <w16cex:commentExtensible w16cex:durableId="6B169169" w16cex:dateUtc="2025-11-07T09:46:00Z"/>
  <w16cex:commentExtensible w16cex:durableId="3DE73B15" w16cex:dateUtc="2025-11-07T09:35:00Z"/>
  <w16cex:commentExtensible w16cex:durableId="14BA170F" w16cex:dateUtc="2025-11-07T09:40:00Z"/>
  <w16cex:commentExtensible w16cex:durableId="5A96DE56" w16cex:dateUtc="2025-10-01T04:48:00Z"/>
  <w16cex:commentExtensible w16cex:durableId="6D71F20E" w16cex:dateUtc="2025-09-26T06:30:00Z"/>
  <w16cex:commentExtensible w16cex:durableId="572919E5" w16cex:dateUtc="2025-10-01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38FBE" w16cid:durableId="2DB0AADA"/>
  <w16cid:commentId w16cid:paraId="78737884" w16cid:durableId="69247F60"/>
  <w16cid:commentId w16cid:paraId="5CCD2DA6" w16cid:durableId="6C21DA1C"/>
  <w16cid:commentId w16cid:paraId="519181CB" w16cid:durableId="3AA57F08"/>
  <w16cid:commentId w16cid:paraId="65268DCC" w16cid:durableId="2C86C71C"/>
  <w16cid:commentId w16cid:paraId="64B45256" w16cid:durableId="2A4B543A"/>
  <w16cid:commentId w16cid:paraId="47889501" w16cid:durableId="0F572A0D"/>
  <w16cid:commentId w16cid:paraId="2951CD20" w16cid:durableId="2D60BBC0"/>
  <w16cid:commentId w16cid:paraId="05E12B78" w16cid:durableId="6B169169"/>
  <w16cid:commentId w16cid:paraId="0B5E773A" w16cid:durableId="3DE73B15"/>
  <w16cid:commentId w16cid:paraId="5F03502E" w16cid:durableId="14BA170F"/>
  <w16cid:commentId w16cid:paraId="49A9C394" w16cid:durableId="5A96DE56"/>
  <w16cid:commentId w16cid:paraId="3EDDBE26" w16cid:durableId="6D71F20E"/>
  <w16cid:commentId w16cid:paraId="499BF513" w16cid:durableId="57291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8A00" w14:textId="77777777" w:rsidR="00E56363" w:rsidRDefault="00E56363" w:rsidP="00140F34">
      <w:pPr>
        <w:spacing w:after="0" w:line="240" w:lineRule="auto"/>
      </w:pPr>
      <w:r>
        <w:separator/>
      </w:r>
    </w:p>
  </w:endnote>
  <w:endnote w:type="continuationSeparator" w:id="0">
    <w:p w14:paraId="42FAF78A" w14:textId="77777777" w:rsidR="00E56363" w:rsidRDefault="00E56363" w:rsidP="00140F34">
      <w:pPr>
        <w:spacing w:after="0" w:line="240" w:lineRule="auto"/>
      </w:pPr>
      <w:r>
        <w:continuationSeparator/>
      </w:r>
    </w:p>
  </w:endnote>
  <w:endnote w:type="continuationNotice" w:id="1">
    <w:p w14:paraId="1B01A2EA" w14:textId="77777777" w:rsidR="00E56363" w:rsidRDefault="00E563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BBDB4" w14:textId="77777777" w:rsidR="00E56363" w:rsidRDefault="00E56363" w:rsidP="00140F34">
      <w:pPr>
        <w:spacing w:after="0" w:line="240" w:lineRule="auto"/>
      </w:pPr>
      <w:r>
        <w:separator/>
      </w:r>
    </w:p>
  </w:footnote>
  <w:footnote w:type="continuationSeparator" w:id="0">
    <w:p w14:paraId="7D9D93D3" w14:textId="77777777" w:rsidR="00E56363" w:rsidRDefault="00E56363" w:rsidP="00140F34">
      <w:pPr>
        <w:spacing w:after="0" w:line="240" w:lineRule="auto"/>
      </w:pPr>
      <w:r>
        <w:continuationSeparator/>
      </w:r>
    </w:p>
  </w:footnote>
  <w:footnote w:type="continuationNotice" w:id="1">
    <w:p w14:paraId="3D97CE69" w14:textId="77777777" w:rsidR="00E56363" w:rsidRDefault="00E563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A"/>
    <w:multiLevelType w:val="multilevel"/>
    <w:tmpl w:val="0000000A"/>
    <w:lvl w:ilvl="0">
      <w:numFmt w:val="bullet"/>
      <w:lvlText w:val="-"/>
      <w:lvlJc w:val="left"/>
      <w:pPr>
        <w:ind w:left="120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B"/>
    <w:multiLevelType w:val="multilevel"/>
    <w:tmpl w:val="0000000B"/>
    <w:lvl w:ilvl="0">
      <w:numFmt w:val="bullet"/>
      <w:lvlText w:val="-"/>
      <w:lvlJc w:val="left"/>
      <w:pPr>
        <w:ind w:left="120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C"/>
    <w:multiLevelType w:val="multilevel"/>
    <w:tmpl w:val="0000000C"/>
    <w:lvl w:ilvl="0">
      <w:numFmt w:val="bullet"/>
      <w:lvlText w:val="-"/>
      <w:lvlJc w:val="left"/>
      <w:pPr>
        <w:ind w:left="120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D"/>
    <w:multiLevelType w:val="multilevel"/>
    <w:tmpl w:val="0000000D"/>
    <w:lvl w:ilvl="0">
      <w:numFmt w:val="bullet"/>
      <w:lvlText w:val="-"/>
      <w:lvlJc w:val="left"/>
      <w:pPr>
        <w:ind w:left="1200" w:hanging="360"/>
      </w:pPr>
      <w:rPr>
        <w:rFonts w:ascii="Times New Roman" w:eastAsia="Times New Roman" w:hAnsi="Times New Roman" w:cs="Times New Roman"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5" w15:restartNumberingAfterBreak="0">
    <w:nsid w:val="00E57C57"/>
    <w:multiLevelType w:val="multilevel"/>
    <w:tmpl w:val="AC4E99FC"/>
    <w:lvl w:ilvl="0">
      <w:start w:val="10"/>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6" w15:restartNumberingAfterBreak="0">
    <w:nsid w:val="032F4449"/>
    <w:multiLevelType w:val="multilevel"/>
    <w:tmpl w:val="A328AE02"/>
    <w:lvl w:ilvl="0">
      <w:start w:val="1"/>
      <w:numFmt w:val="decimal"/>
      <w:lvlText w:val="ĐIỀU %1."/>
      <w:lvlJc w:val="left"/>
      <w:pPr>
        <w:ind w:left="360" w:hanging="360"/>
      </w:pPr>
      <w:rPr>
        <w:b/>
        <w:bCs/>
      </w:rPr>
    </w:lvl>
    <w:lvl w:ilvl="1">
      <w:start w:val="1"/>
      <w:numFmt w:val="decimal"/>
      <w:lvlText w:val="%1.%2."/>
      <w:lvlJc w:val="left"/>
      <w:pPr>
        <w:ind w:left="115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3F16E16"/>
    <w:multiLevelType w:val="hybridMultilevel"/>
    <w:tmpl w:val="0B18F9FA"/>
    <w:lvl w:ilvl="0" w:tplc="FF9EEAC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B677EA"/>
    <w:multiLevelType w:val="hybridMultilevel"/>
    <w:tmpl w:val="26E47F50"/>
    <w:lvl w:ilvl="0" w:tplc="AFB67C5C">
      <w:numFmt w:val="bullet"/>
      <w:lvlText w:val="-"/>
      <w:lvlJc w:val="left"/>
      <w:pPr>
        <w:ind w:left="855" w:hanging="360"/>
      </w:pPr>
      <w:rPr>
        <w:rFonts w:ascii="Times New Roman" w:eastAsia="Times New Roman" w:hAnsi="Times New Roman" w:cs="Times New Roman" w:hint="default"/>
        <w:b w:val="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9" w15:restartNumberingAfterBreak="0">
    <w:nsid w:val="08BF336B"/>
    <w:multiLevelType w:val="multilevel"/>
    <w:tmpl w:val="08BF336B"/>
    <w:lvl w:ilvl="0">
      <w:start w:val="1"/>
      <w:numFmt w:val="bullet"/>
      <w:lvlText w:val="-"/>
      <w:lvlJc w:val="left"/>
      <w:pPr>
        <w:tabs>
          <w:tab w:val="left" w:pos="720"/>
        </w:tabs>
        <w:ind w:left="72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B0E3CD9"/>
    <w:multiLevelType w:val="multilevel"/>
    <w:tmpl w:val="4CB2A5D2"/>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BC40B1F"/>
    <w:multiLevelType w:val="multilevel"/>
    <w:tmpl w:val="C382D3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BDD558C"/>
    <w:multiLevelType w:val="hybridMultilevel"/>
    <w:tmpl w:val="526EA102"/>
    <w:lvl w:ilvl="0" w:tplc="FF9EEACA">
      <w:numFmt w:val="bullet"/>
      <w:lvlText w:val="-"/>
      <w:lvlJc w:val="left"/>
      <w:pPr>
        <w:ind w:left="1368" w:hanging="360"/>
      </w:pPr>
      <w:rPr>
        <w:rFonts w:ascii="Times New Roman" w:eastAsia="Calibr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3" w15:restartNumberingAfterBreak="0">
    <w:nsid w:val="0C722430"/>
    <w:multiLevelType w:val="multilevel"/>
    <w:tmpl w:val="E728A88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D6A5945"/>
    <w:multiLevelType w:val="hybridMultilevel"/>
    <w:tmpl w:val="290E8A4C"/>
    <w:lvl w:ilvl="0" w:tplc="1982F3C4">
      <w:numFmt w:val="bullet"/>
      <w:lvlText w:val="-"/>
      <w:lvlJc w:val="left"/>
      <w:pPr>
        <w:ind w:left="820" w:hanging="360"/>
      </w:pPr>
      <w:rPr>
        <w:rFonts w:ascii="Times New Roman" w:eastAsia="Times New Roman" w:hAnsi="Times New Roman"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0DBA51DF"/>
    <w:multiLevelType w:val="hybridMultilevel"/>
    <w:tmpl w:val="08EED1DE"/>
    <w:lvl w:ilvl="0" w:tplc="577A445C">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6" w15:restartNumberingAfterBreak="0">
    <w:nsid w:val="0EC962E2"/>
    <w:multiLevelType w:val="multilevel"/>
    <w:tmpl w:val="67CA3C80"/>
    <w:lvl w:ilvl="0">
      <w:start w:val="4"/>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02C1AD5"/>
    <w:multiLevelType w:val="multilevel"/>
    <w:tmpl w:val="1C2E89EC"/>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6125695"/>
    <w:multiLevelType w:val="hybridMultilevel"/>
    <w:tmpl w:val="D3EA5BA0"/>
    <w:lvl w:ilvl="0" w:tplc="FF9EEACA">
      <w:numFmt w:val="bullet"/>
      <w:lvlText w:val="-"/>
      <w:lvlJc w:val="left"/>
      <w:pPr>
        <w:ind w:left="1320"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9" w15:restartNumberingAfterBreak="0">
    <w:nsid w:val="18756E1B"/>
    <w:multiLevelType w:val="multilevel"/>
    <w:tmpl w:val="F8DA835C"/>
    <w:lvl w:ilvl="0">
      <w:numFmt w:val="bullet"/>
      <w:lvlText w:val="-"/>
      <w:lvlJc w:val="left"/>
      <w:pPr>
        <w:ind w:left="360" w:hanging="360"/>
      </w:pPr>
      <w:rPr>
        <w:rFonts w:ascii="Times New Roman" w:eastAsia="Calibri"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8CB58BF"/>
    <w:multiLevelType w:val="hybridMultilevel"/>
    <w:tmpl w:val="FF84FD88"/>
    <w:lvl w:ilvl="0" w:tplc="BA6E91D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18F112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A295AF6"/>
    <w:multiLevelType w:val="hybridMultilevel"/>
    <w:tmpl w:val="8130B780"/>
    <w:lvl w:ilvl="0" w:tplc="2B107F82">
      <w:start w:val="1"/>
      <w:numFmt w:val="lowerLetter"/>
      <w:lvlText w:val="(%1)"/>
      <w:lvlJc w:val="left"/>
      <w:pPr>
        <w:ind w:left="939" w:hanging="372"/>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1AF85275"/>
    <w:multiLevelType w:val="multilevel"/>
    <w:tmpl w:val="259E868E"/>
    <w:lvl w:ilvl="0">
      <w:start w:val="5"/>
      <w:numFmt w:val="decimal"/>
      <w:lvlText w:val="%1."/>
      <w:lvlJc w:val="left"/>
      <w:pPr>
        <w:ind w:left="675" w:hanging="675"/>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800" w:hanging="180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2160" w:hanging="2160"/>
      </w:pPr>
      <w:rPr>
        <w:rFonts w:hint="default"/>
        <w:color w:val="000000"/>
      </w:rPr>
    </w:lvl>
  </w:abstractNum>
  <w:abstractNum w:abstractNumId="24" w15:restartNumberingAfterBreak="0">
    <w:nsid w:val="1D74265B"/>
    <w:multiLevelType w:val="hybridMultilevel"/>
    <w:tmpl w:val="F07459D0"/>
    <w:lvl w:ilvl="0" w:tplc="04090017">
      <w:start w:val="1"/>
      <w:numFmt w:val="lowerLetter"/>
      <w:lvlText w:val="%1)"/>
      <w:lvlJc w:val="left"/>
      <w:pPr>
        <w:ind w:left="720" w:hanging="360"/>
      </w:pPr>
      <w:rPr>
        <w:b w:val="0"/>
        <w:i w:val="0"/>
        <w:strike w:val="0"/>
        <w:dstrike w:val="0"/>
        <w:color w:val="222222"/>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D991EE2"/>
    <w:multiLevelType w:val="hybridMultilevel"/>
    <w:tmpl w:val="1478C66C"/>
    <w:lvl w:ilvl="0" w:tplc="723E4F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FD2691F"/>
    <w:multiLevelType w:val="hybridMultilevel"/>
    <w:tmpl w:val="106C586A"/>
    <w:lvl w:ilvl="0" w:tplc="543E34FC">
      <w:start w:val="1"/>
      <w:numFmt w:val="bullet"/>
      <w:lvlText w:val="–"/>
      <w:lvlJc w:val="left"/>
      <w:pPr>
        <w:ind w:left="720" w:hanging="360"/>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FC4AE9"/>
    <w:multiLevelType w:val="multilevel"/>
    <w:tmpl w:val="268C4DA6"/>
    <w:lvl w:ilvl="0">
      <w:start w:val="3"/>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095267F"/>
    <w:multiLevelType w:val="multilevel"/>
    <w:tmpl w:val="3F02A4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14F1448"/>
    <w:multiLevelType w:val="multilevel"/>
    <w:tmpl w:val="AEDCB3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5E047CA"/>
    <w:multiLevelType w:val="hybridMultilevel"/>
    <w:tmpl w:val="AAF60966"/>
    <w:lvl w:ilvl="0" w:tplc="04090017">
      <w:start w:val="1"/>
      <w:numFmt w:val="lowerLetter"/>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1" w15:restartNumberingAfterBreak="0">
    <w:nsid w:val="2C62668C"/>
    <w:multiLevelType w:val="multilevel"/>
    <w:tmpl w:val="D132266A"/>
    <w:lvl w:ilvl="0">
      <w:start w:val="9"/>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2" w15:restartNumberingAfterBreak="0">
    <w:nsid w:val="2D486D46"/>
    <w:multiLevelType w:val="hybridMultilevel"/>
    <w:tmpl w:val="EAFAFE5A"/>
    <w:lvl w:ilvl="0" w:tplc="FF9EEACA">
      <w:numFmt w:val="bullet"/>
      <w:lvlText w:val="-"/>
      <w:lvlJc w:val="left"/>
      <w:pPr>
        <w:ind w:left="1368" w:hanging="360"/>
      </w:pPr>
      <w:rPr>
        <w:rFonts w:ascii="Times New Roman" w:eastAsia="Calibr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3" w15:restartNumberingAfterBreak="0">
    <w:nsid w:val="2FCA1847"/>
    <w:multiLevelType w:val="multilevel"/>
    <w:tmpl w:val="FC42F854"/>
    <w:lvl w:ilvl="0">
      <w:start w:val="3"/>
      <w:numFmt w:val="decimal"/>
      <w:lvlText w:val="%1"/>
      <w:lvlJc w:val="left"/>
      <w:pPr>
        <w:ind w:left="360" w:hanging="360"/>
      </w:pPr>
      <w:rPr>
        <w:rFonts w:hint="default"/>
      </w:rPr>
    </w:lvl>
    <w:lvl w:ilvl="1">
      <w:start w:val="1"/>
      <w:numFmt w:val="decimal"/>
      <w:lvlText w:val="%1.%2"/>
      <w:lvlJc w:val="left"/>
      <w:pPr>
        <w:ind w:left="43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FF50890"/>
    <w:multiLevelType w:val="multilevel"/>
    <w:tmpl w:val="73562EBE"/>
    <w:lvl w:ilvl="0">
      <w:start w:val="8"/>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5" w15:restartNumberingAfterBreak="0">
    <w:nsid w:val="319D0CAE"/>
    <w:multiLevelType w:val="hybridMultilevel"/>
    <w:tmpl w:val="ADECB684"/>
    <w:lvl w:ilvl="0" w:tplc="04090017">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C810B7"/>
    <w:multiLevelType w:val="hybridMultilevel"/>
    <w:tmpl w:val="C31223C6"/>
    <w:lvl w:ilvl="0" w:tplc="FF9EEAC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FD6F29"/>
    <w:multiLevelType w:val="hybridMultilevel"/>
    <w:tmpl w:val="8E969F4E"/>
    <w:lvl w:ilvl="0" w:tplc="9326BC98">
      <w:start w:val="1"/>
      <w:numFmt w:val="decimal"/>
      <w:lvlText w:val="6.%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8" w15:restartNumberingAfterBreak="0">
    <w:nsid w:val="32C91742"/>
    <w:multiLevelType w:val="multilevel"/>
    <w:tmpl w:val="A046216A"/>
    <w:lvl w:ilvl="0">
      <w:start w:val="7"/>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47076CA"/>
    <w:multiLevelType w:val="hybridMultilevel"/>
    <w:tmpl w:val="E3C49012"/>
    <w:lvl w:ilvl="0" w:tplc="BBC2AF4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348A500E"/>
    <w:multiLevelType w:val="multilevel"/>
    <w:tmpl w:val="89367D4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6580A9A"/>
    <w:multiLevelType w:val="multilevel"/>
    <w:tmpl w:val="E88E13D8"/>
    <w:lvl w:ilvl="0">
      <w:start w:val="6"/>
      <w:numFmt w:val="decimal"/>
      <w:lvlText w:val="%1"/>
      <w:lvlJc w:val="left"/>
      <w:pPr>
        <w:ind w:left="530" w:hanging="530"/>
      </w:pPr>
      <w:rPr>
        <w:rFonts w:hint="default"/>
      </w:rPr>
    </w:lvl>
    <w:lvl w:ilvl="1">
      <w:start w:val="1"/>
      <w:numFmt w:val="decimal"/>
      <w:lvlText w:val="%1.%2"/>
      <w:lvlJc w:val="left"/>
      <w:pPr>
        <w:ind w:left="950" w:hanging="53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42" w15:restartNumberingAfterBreak="0">
    <w:nsid w:val="36F22721"/>
    <w:multiLevelType w:val="multilevel"/>
    <w:tmpl w:val="CCCE91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7D65E0E"/>
    <w:multiLevelType w:val="multilevel"/>
    <w:tmpl w:val="2D46303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9437C9F"/>
    <w:multiLevelType w:val="hybridMultilevel"/>
    <w:tmpl w:val="7EF61CB4"/>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3A7B450E"/>
    <w:multiLevelType w:val="multilevel"/>
    <w:tmpl w:val="C0AE77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B8529A6"/>
    <w:multiLevelType w:val="multilevel"/>
    <w:tmpl w:val="1AEE900A"/>
    <w:lvl w:ilvl="0">
      <w:start w:val="6"/>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E172A17"/>
    <w:multiLevelType w:val="multilevel"/>
    <w:tmpl w:val="F1A274F6"/>
    <w:lvl w:ilvl="0">
      <w:start w:val="1"/>
      <w:numFmt w:val="decimal"/>
      <w:lvlText w:val="%1"/>
      <w:lvlJc w:val="left"/>
      <w:pPr>
        <w:ind w:left="648" w:hanging="648"/>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719524B"/>
    <w:multiLevelType w:val="hybridMultilevel"/>
    <w:tmpl w:val="9AB47AD6"/>
    <w:lvl w:ilvl="0" w:tplc="04090001">
      <w:start w:val="1"/>
      <w:numFmt w:val="bullet"/>
      <w:lvlText w:val=""/>
      <w:lvlJc w:val="left"/>
      <w:pPr>
        <w:ind w:left="1368" w:hanging="360"/>
      </w:pPr>
      <w:rPr>
        <w:rFonts w:ascii="Symbol" w:hAnsi="Symbol" w:hint="default"/>
      </w:rPr>
    </w:lvl>
    <w:lvl w:ilvl="1" w:tplc="FFFFFFFF">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49" w15:restartNumberingAfterBreak="0">
    <w:nsid w:val="471C36E6"/>
    <w:multiLevelType w:val="hybridMultilevel"/>
    <w:tmpl w:val="C50043E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50" w15:restartNumberingAfterBreak="0">
    <w:nsid w:val="477B0243"/>
    <w:multiLevelType w:val="multilevel"/>
    <w:tmpl w:val="E44A7AA2"/>
    <w:lvl w:ilvl="0">
      <w:start w:val="1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49883178"/>
    <w:multiLevelType w:val="hybridMultilevel"/>
    <w:tmpl w:val="81726C12"/>
    <w:lvl w:ilvl="0" w:tplc="589E0B4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BB178A"/>
    <w:multiLevelType w:val="multilevel"/>
    <w:tmpl w:val="68FAB300"/>
    <w:lvl w:ilvl="0">
      <w:start w:val="5"/>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4AE6032"/>
    <w:multiLevelType w:val="hybridMultilevel"/>
    <w:tmpl w:val="33F6B050"/>
    <w:lvl w:ilvl="0" w:tplc="40AC8A74">
      <w:numFmt w:val="bullet"/>
      <w:lvlText w:val="-"/>
      <w:lvlJc w:val="left"/>
      <w:pPr>
        <w:ind w:left="8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F17BA6"/>
    <w:multiLevelType w:val="multilevel"/>
    <w:tmpl w:val="A91E855E"/>
    <w:lvl w:ilvl="0">
      <w:start w:val="6"/>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5" w15:restartNumberingAfterBreak="0">
    <w:nsid w:val="57104048"/>
    <w:multiLevelType w:val="hybridMultilevel"/>
    <w:tmpl w:val="17C8BA0C"/>
    <w:lvl w:ilvl="0" w:tplc="FFFFFFFF">
      <w:start w:val="1"/>
      <w:numFmt w:val="decimal"/>
      <w:lvlText w:val="5.1.%1"/>
      <w:lvlJc w:val="left"/>
      <w:pPr>
        <w:ind w:left="1080" w:hanging="360"/>
      </w:pPr>
      <w:rPr>
        <w:b w:val="0"/>
        <w:bCs w:val="0"/>
        <w:i/>
        <w:iCs/>
      </w:rPr>
    </w:lvl>
    <w:lvl w:ilvl="1" w:tplc="2A7EA8D6">
      <w:start w:val="1"/>
      <w:numFmt w:val="decimal"/>
      <w:lvlText w:val="6.3.%2"/>
      <w:lvlJc w:val="left"/>
      <w:pPr>
        <w:ind w:left="108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6" w15:restartNumberingAfterBreak="0">
    <w:nsid w:val="57FA4EBA"/>
    <w:multiLevelType w:val="multilevel"/>
    <w:tmpl w:val="AE60058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83959DD"/>
    <w:multiLevelType w:val="hybridMultilevel"/>
    <w:tmpl w:val="FDC2AC38"/>
    <w:lvl w:ilvl="0" w:tplc="40AC8A74">
      <w:numFmt w:val="bullet"/>
      <w:lvlText w:val="-"/>
      <w:lvlJc w:val="left"/>
      <w:pPr>
        <w:ind w:left="820" w:hanging="360"/>
      </w:pPr>
      <w:rPr>
        <w:rFonts w:ascii="Times New Roman" w:eastAsia="Times New Roman" w:hAnsi="Times New Roman"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8" w15:restartNumberingAfterBreak="0">
    <w:nsid w:val="58DB1F69"/>
    <w:multiLevelType w:val="hybridMultilevel"/>
    <w:tmpl w:val="CA56C9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5BC85A55"/>
    <w:multiLevelType w:val="multilevel"/>
    <w:tmpl w:val="5BEA7824"/>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E1D4C20"/>
    <w:multiLevelType w:val="multilevel"/>
    <w:tmpl w:val="356840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FF04AF7"/>
    <w:multiLevelType w:val="multilevel"/>
    <w:tmpl w:val="2E8C348A"/>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54671A0"/>
    <w:multiLevelType w:val="multilevel"/>
    <w:tmpl w:val="BD5055FA"/>
    <w:lvl w:ilvl="0">
      <w:start w:val="1"/>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672419A3"/>
    <w:multiLevelType w:val="multilevel"/>
    <w:tmpl w:val="8C68E4E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9C74F5D"/>
    <w:multiLevelType w:val="hybridMultilevel"/>
    <w:tmpl w:val="EA7AFAF4"/>
    <w:lvl w:ilvl="0" w:tplc="FF9EEAC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B35C57"/>
    <w:multiLevelType w:val="hybridMultilevel"/>
    <w:tmpl w:val="9B8A74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EFA3DFD"/>
    <w:multiLevelType w:val="multilevel"/>
    <w:tmpl w:val="DBFA9F06"/>
    <w:lvl w:ilvl="0">
      <w:start w:val="7"/>
      <w:numFmt w:val="decimal"/>
      <w:lvlText w:val="%1"/>
      <w:lvlJc w:val="left"/>
      <w:pPr>
        <w:ind w:left="360" w:hanging="360"/>
      </w:pPr>
      <w:rPr>
        <w:rFonts w:hint="default"/>
        <w:b/>
        <w:u w:val="single"/>
      </w:rPr>
    </w:lvl>
    <w:lvl w:ilvl="1">
      <w:start w:val="1"/>
      <w:numFmt w:val="decimal"/>
      <w:lvlText w:val="%1.%2"/>
      <w:lvlJc w:val="left"/>
      <w:pPr>
        <w:ind w:left="360" w:hanging="360"/>
      </w:pPr>
      <w:rPr>
        <w:rFonts w:hint="default"/>
        <w:b w:val="0"/>
        <w:bCs/>
        <w:u w:val="non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800" w:hanging="1800"/>
      </w:pPr>
      <w:rPr>
        <w:rFonts w:hint="default"/>
        <w:b/>
        <w:u w:val="single"/>
      </w:rPr>
    </w:lvl>
  </w:abstractNum>
  <w:abstractNum w:abstractNumId="67" w15:restartNumberingAfterBreak="0">
    <w:nsid w:val="6FA43A09"/>
    <w:multiLevelType w:val="hybridMultilevel"/>
    <w:tmpl w:val="41DAA802"/>
    <w:lvl w:ilvl="0" w:tplc="FF9EEA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7738BA"/>
    <w:multiLevelType w:val="hybridMultilevel"/>
    <w:tmpl w:val="17547172"/>
    <w:lvl w:ilvl="0" w:tplc="04090017">
      <w:start w:val="1"/>
      <w:numFmt w:val="lowerLetter"/>
      <w:lvlText w:val="%1)"/>
      <w:lvlJc w:val="left"/>
      <w:pPr>
        <w:ind w:left="388"/>
      </w:pPr>
      <w:rPr>
        <w:b w:val="0"/>
        <w:i w:val="0"/>
        <w:strike w:val="0"/>
        <w:dstrike w:val="0"/>
        <w:color w:val="222222"/>
        <w:sz w:val="26"/>
        <w:szCs w:val="26"/>
        <w:u w:val="none" w:color="000000"/>
        <w:bdr w:val="none" w:sz="0" w:space="0" w:color="auto"/>
        <w:shd w:val="clear" w:color="auto" w:fill="auto"/>
        <w:vertAlign w:val="baseline"/>
      </w:rPr>
    </w:lvl>
    <w:lvl w:ilvl="1" w:tplc="29504816">
      <w:start w:val="1"/>
      <w:numFmt w:val="bullet"/>
      <w:lvlText w:val="o"/>
      <w:lvlJc w:val="left"/>
      <w:pPr>
        <w:ind w:left="127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2" w:tplc="F85A1560">
      <w:start w:val="1"/>
      <w:numFmt w:val="bullet"/>
      <w:lvlText w:val="▪"/>
      <w:lvlJc w:val="left"/>
      <w:pPr>
        <w:ind w:left="199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3" w:tplc="44B8D4D0">
      <w:start w:val="1"/>
      <w:numFmt w:val="bullet"/>
      <w:lvlText w:val="•"/>
      <w:lvlJc w:val="left"/>
      <w:pPr>
        <w:ind w:left="271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4" w:tplc="D07E1FF6">
      <w:start w:val="1"/>
      <w:numFmt w:val="bullet"/>
      <w:lvlText w:val="o"/>
      <w:lvlJc w:val="left"/>
      <w:pPr>
        <w:ind w:left="343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5" w:tplc="75443622">
      <w:start w:val="1"/>
      <w:numFmt w:val="bullet"/>
      <w:lvlText w:val="▪"/>
      <w:lvlJc w:val="left"/>
      <w:pPr>
        <w:ind w:left="415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6" w:tplc="11121C2A">
      <w:start w:val="1"/>
      <w:numFmt w:val="bullet"/>
      <w:lvlText w:val="•"/>
      <w:lvlJc w:val="left"/>
      <w:pPr>
        <w:ind w:left="487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7" w:tplc="F83A79BA">
      <w:start w:val="1"/>
      <w:numFmt w:val="bullet"/>
      <w:lvlText w:val="o"/>
      <w:lvlJc w:val="left"/>
      <w:pPr>
        <w:ind w:left="559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lvl w:ilvl="8" w:tplc="3BFC8A72">
      <w:start w:val="1"/>
      <w:numFmt w:val="bullet"/>
      <w:lvlText w:val="▪"/>
      <w:lvlJc w:val="left"/>
      <w:pPr>
        <w:ind w:left="6314"/>
      </w:pPr>
      <w:rPr>
        <w:rFonts w:ascii="Times New Roman" w:eastAsia="Times New Roman" w:hAnsi="Times New Roman" w:cs="Times New Roman"/>
        <w:b w:val="0"/>
        <w:i w:val="0"/>
        <w:strike w:val="0"/>
        <w:dstrike w:val="0"/>
        <w:color w:val="222222"/>
        <w:sz w:val="26"/>
        <w:szCs w:val="26"/>
        <w:u w:val="none" w:color="000000"/>
        <w:bdr w:val="none" w:sz="0" w:space="0" w:color="auto"/>
        <w:shd w:val="clear" w:color="auto" w:fill="auto"/>
        <w:vertAlign w:val="baseline"/>
      </w:rPr>
    </w:lvl>
  </w:abstractNum>
  <w:abstractNum w:abstractNumId="69" w15:restartNumberingAfterBreak="0">
    <w:nsid w:val="71CC5E33"/>
    <w:multiLevelType w:val="hybridMultilevel"/>
    <w:tmpl w:val="71A06216"/>
    <w:lvl w:ilvl="0" w:tplc="04090017">
      <w:start w:val="1"/>
      <w:numFmt w:val="lowerLetter"/>
      <w:lvlText w:val="%1)"/>
      <w:lvlJc w:val="left"/>
      <w:pPr>
        <w:ind w:left="1429" w:hanging="360"/>
      </w:pPr>
    </w:lvl>
    <w:lvl w:ilvl="1" w:tplc="04090017">
      <w:start w:val="1"/>
      <w:numFmt w:val="lowerLetter"/>
      <w:lvlText w:val="%2)"/>
      <w:lvlJc w:val="left"/>
      <w:pPr>
        <w:ind w:left="142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0" w15:restartNumberingAfterBreak="0">
    <w:nsid w:val="7240464B"/>
    <w:multiLevelType w:val="multilevel"/>
    <w:tmpl w:val="F42245A2"/>
    <w:lvl w:ilvl="0">
      <w:start w:val="2"/>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1" w15:restartNumberingAfterBreak="0">
    <w:nsid w:val="731C5190"/>
    <w:multiLevelType w:val="multilevel"/>
    <w:tmpl w:val="1AEE900A"/>
    <w:lvl w:ilvl="0">
      <w:start w:val="6"/>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6561D12"/>
    <w:multiLevelType w:val="multilevel"/>
    <w:tmpl w:val="C54A5242"/>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3" w15:restartNumberingAfterBreak="0">
    <w:nsid w:val="77815521"/>
    <w:multiLevelType w:val="multilevel"/>
    <w:tmpl w:val="C278278C"/>
    <w:lvl w:ilvl="0">
      <w:numFmt w:val="bullet"/>
      <w:lvlText w:val="-"/>
      <w:lvlJc w:val="left"/>
      <w:pPr>
        <w:ind w:left="360" w:hanging="360"/>
      </w:pPr>
      <w:rPr>
        <w:rFonts w:ascii="Times New Roman" w:eastAsia="Calibri"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79917EB2"/>
    <w:multiLevelType w:val="hybridMultilevel"/>
    <w:tmpl w:val="7EA06886"/>
    <w:lvl w:ilvl="0" w:tplc="FF9EEACA">
      <w:numFmt w:val="bullet"/>
      <w:lvlText w:val="-"/>
      <w:lvlJc w:val="left"/>
      <w:pPr>
        <w:ind w:left="2149" w:hanging="360"/>
      </w:pPr>
      <w:rPr>
        <w:rFonts w:ascii="Times New Roman" w:eastAsia="Calibri" w:hAnsi="Times New Roman" w:cs="Times New Roman"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75" w15:restartNumberingAfterBreak="0">
    <w:nsid w:val="7AAE4178"/>
    <w:multiLevelType w:val="multilevel"/>
    <w:tmpl w:val="C382D3F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C115A16"/>
    <w:multiLevelType w:val="hybridMultilevel"/>
    <w:tmpl w:val="AAA611DE"/>
    <w:lvl w:ilvl="0" w:tplc="FE80208A">
      <w:start w:val="1"/>
      <w:numFmt w:val="lowerLetter"/>
      <w:lvlText w:val="%1)"/>
      <w:lvlJc w:val="left"/>
      <w:pPr>
        <w:ind w:left="3447" w:hanging="360"/>
      </w:pPr>
      <w:rPr>
        <w:rFonts w:hint="default"/>
      </w:rPr>
    </w:lvl>
    <w:lvl w:ilvl="1" w:tplc="04090019" w:tentative="1">
      <w:start w:val="1"/>
      <w:numFmt w:val="lowerLetter"/>
      <w:lvlText w:val="%2."/>
      <w:lvlJc w:val="left"/>
      <w:pPr>
        <w:ind w:left="4167" w:hanging="360"/>
      </w:pPr>
    </w:lvl>
    <w:lvl w:ilvl="2" w:tplc="0409001B" w:tentative="1">
      <w:start w:val="1"/>
      <w:numFmt w:val="lowerRoman"/>
      <w:lvlText w:val="%3."/>
      <w:lvlJc w:val="right"/>
      <w:pPr>
        <w:ind w:left="4887" w:hanging="180"/>
      </w:pPr>
    </w:lvl>
    <w:lvl w:ilvl="3" w:tplc="0409000F" w:tentative="1">
      <w:start w:val="1"/>
      <w:numFmt w:val="decimal"/>
      <w:lvlText w:val="%4."/>
      <w:lvlJc w:val="left"/>
      <w:pPr>
        <w:ind w:left="5607" w:hanging="360"/>
      </w:pPr>
    </w:lvl>
    <w:lvl w:ilvl="4" w:tplc="04090019" w:tentative="1">
      <w:start w:val="1"/>
      <w:numFmt w:val="lowerLetter"/>
      <w:lvlText w:val="%5."/>
      <w:lvlJc w:val="left"/>
      <w:pPr>
        <w:ind w:left="6327" w:hanging="360"/>
      </w:pPr>
    </w:lvl>
    <w:lvl w:ilvl="5" w:tplc="0409001B" w:tentative="1">
      <w:start w:val="1"/>
      <w:numFmt w:val="lowerRoman"/>
      <w:lvlText w:val="%6."/>
      <w:lvlJc w:val="right"/>
      <w:pPr>
        <w:ind w:left="7047" w:hanging="180"/>
      </w:pPr>
    </w:lvl>
    <w:lvl w:ilvl="6" w:tplc="0409000F" w:tentative="1">
      <w:start w:val="1"/>
      <w:numFmt w:val="decimal"/>
      <w:lvlText w:val="%7."/>
      <w:lvlJc w:val="left"/>
      <w:pPr>
        <w:ind w:left="7767" w:hanging="360"/>
      </w:pPr>
    </w:lvl>
    <w:lvl w:ilvl="7" w:tplc="04090019" w:tentative="1">
      <w:start w:val="1"/>
      <w:numFmt w:val="lowerLetter"/>
      <w:lvlText w:val="%8."/>
      <w:lvlJc w:val="left"/>
      <w:pPr>
        <w:ind w:left="8487" w:hanging="360"/>
      </w:pPr>
    </w:lvl>
    <w:lvl w:ilvl="8" w:tplc="0409001B" w:tentative="1">
      <w:start w:val="1"/>
      <w:numFmt w:val="lowerRoman"/>
      <w:lvlText w:val="%9."/>
      <w:lvlJc w:val="right"/>
      <w:pPr>
        <w:ind w:left="9207" w:hanging="180"/>
      </w:pPr>
    </w:lvl>
  </w:abstractNum>
  <w:num w:numId="1" w16cid:durableId="387188493">
    <w:abstractNumId w:val="4"/>
  </w:num>
  <w:num w:numId="2" w16cid:durableId="732851858">
    <w:abstractNumId w:val="1"/>
  </w:num>
  <w:num w:numId="3" w16cid:durableId="762073977">
    <w:abstractNumId w:val="0"/>
  </w:num>
  <w:num w:numId="4" w16cid:durableId="368384237">
    <w:abstractNumId w:val="3"/>
  </w:num>
  <w:num w:numId="5" w16cid:durableId="1933078435">
    <w:abstractNumId w:val="2"/>
  </w:num>
  <w:num w:numId="6" w16cid:durableId="432630661">
    <w:abstractNumId w:val="14"/>
  </w:num>
  <w:num w:numId="7" w16cid:durableId="426005016">
    <w:abstractNumId w:val="15"/>
  </w:num>
  <w:num w:numId="8" w16cid:durableId="799415573">
    <w:abstractNumId w:val="57"/>
  </w:num>
  <w:num w:numId="9" w16cid:durableId="1777364297">
    <w:abstractNumId w:val="53"/>
  </w:num>
  <w:num w:numId="10" w16cid:durableId="1763380086">
    <w:abstractNumId w:val="8"/>
  </w:num>
  <w:num w:numId="11" w16cid:durableId="1731148580">
    <w:abstractNumId w:val="7"/>
  </w:num>
  <w:num w:numId="12" w16cid:durableId="254826258">
    <w:abstractNumId w:val="51"/>
  </w:num>
  <w:num w:numId="13" w16cid:durableId="368725797">
    <w:abstractNumId w:val="49"/>
  </w:num>
  <w:num w:numId="14" w16cid:durableId="1904369125">
    <w:abstractNumId w:val="0"/>
  </w:num>
  <w:num w:numId="15" w16cid:durableId="1492600213">
    <w:abstractNumId w:val="7"/>
    <w:lvlOverride w:ilvl="0">
      <w:startOverride w:val="1"/>
    </w:lvlOverride>
    <w:lvlOverride w:ilvl="1"/>
    <w:lvlOverride w:ilvl="2"/>
    <w:lvlOverride w:ilvl="3"/>
    <w:lvlOverride w:ilvl="4"/>
    <w:lvlOverride w:ilvl="5"/>
    <w:lvlOverride w:ilvl="6"/>
    <w:lvlOverride w:ilvl="7"/>
    <w:lvlOverride w:ilvl="8"/>
  </w:num>
  <w:num w:numId="16" w16cid:durableId="826748303">
    <w:abstractNumId w:val="61"/>
  </w:num>
  <w:num w:numId="17" w16cid:durableId="18510221">
    <w:abstractNumId w:val="62"/>
  </w:num>
  <w:num w:numId="18" w16cid:durableId="263266363">
    <w:abstractNumId w:val="18"/>
  </w:num>
  <w:num w:numId="19" w16cid:durableId="861090840">
    <w:abstractNumId w:val="13"/>
  </w:num>
  <w:num w:numId="20" w16cid:durableId="894583922">
    <w:abstractNumId w:val="59"/>
  </w:num>
  <w:num w:numId="21" w16cid:durableId="153422276">
    <w:abstractNumId w:val="56"/>
  </w:num>
  <w:num w:numId="22" w16cid:durableId="1562985609">
    <w:abstractNumId w:val="17"/>
  </w:num>
  <w:num w:numId="23" w16cid:durableId="457994220">
    <w:abstractNumId w:val="72"/>
  </w:num>
  <w:num w:numId="24" w16cid:durableId="620913928">
    <w:abstractNumId w:val="27"/>
  </w:num>
  <w:num w:numId="25" w16cid:durableId="977300155">
    <w:abstractNumId w:val="16"/>
  </w:num>
  <w:num w:numId="26" w16cid:durableId="797334249">
    <w:abstractNumId w:val="23"/>
  </w:num>
  <w:num w:numId="27" w16cid:durableId="1513227129">
    <w:abstractNumId w:val="34"/>
  </w:num>
  <w:num w:numId="28" w16cid:durableId="1421104029">
    <w:abstractNumId w:val="52"/>
  </w:num>
  <w:num w:numId="29" w16cid:durableId="1142767223">
    <w:abstractNumId w:val="41"/>
  </w:num>
  <w:num w:numId="30" w16cid:durableId="650410187">
    <w:abstractNumId w:val="46"/>
  </w:num>
  <w:num w:numId="31" w16cid:durableId="86924890">
    <w:abstractNumId w:val="71"/>
  </w:num>
  <w:num w:numId="32" w16cid:durableId="638001205">
    <w:abstractNumId w:val="11"/>
  </w:num>
  <w:num w:numId="33" w16cid:durableId="1080102608">
    <w:abstractNumId w:val="75"/>
  </w:num>
  <w:num w:numId="34" w16cid:durableId="988555443">
    <w:abstractNumId w:val="21"/>
  </w:num>
  <w:num w:numId="35" w16cid:durableId="901210989">
    <w:abstractNumId w:val="28"/>
  </w:num>
  <w:num w:numId="36" w16cid:durableId="1956908346">
    <w:abstractNumId w:val="35"/>
  </w:num>
  <w:num w:numId="37" w16cid:durableId="594830357">
    <w:abstractNumId w:val="33"/>
  </w:num>
  <w:num w:numId="38" w16cid:durableId="1059523987">
    <w:abstractNumId w:val="19"/>
  </w:num>
  <w:num w:numId="39" w16cid:durableId="224726672">
    <w:abstractNumId w:val="73"/>
  </w:num>
  <w:num w:numId="40" w16cid:durableId="829179143">
    <w:abstractNumId w:val="68"/>
  </w:num>
  <w:num w:numId="41" w16cid:durableId="805972411">
    <w:abstractNumId w:val="26"/>
  </w:num>
  <w:num w:numId="42" w16cid:durableId="970940367">
    <w:abstractNumId w:val="29"/>
  </w:num>
  <w:num w:numId="43" w16cid:durableId="2002467501">
    <w:abstractNumId w:val="7"/>
    <w:lvlOverride w:ilvl="0">
      <w:startOverride w:val="1"/>
    </w:lvlOverride>
    <w:lvlOverride w:ilvl="1"/>
    <w:lvlOverride w:ilvl="2"/>
    <w:lvlOverride w:ilvl="3"/>
    <w:lvlOverride w:ilvl="4"/>
    <w:lvlOverride w:ilvl="5"/>
    <w:lvlOverride w:ilvl="6"/>
    <w:lvlOverride w:ilvl="7"/>
    <w:lvlOverride w:ilvl="8"/>
  </w:num>
  <w:num w:numId="44" w16cid:durableId="35115030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0009858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95585883">
    <w:abstractNumId w:val="38"/>
  </w:num>
  <w:num w:numId="47" w16cid:durableId="1350257226">
    <w:abstractNumId w:val="25"/>
  </w:num>
  <w:num w:numId="48" w16cid:durableId="474495247">
    <w:abstractNumId w:val="6"/>
  </w:num>
  <w:num w:numId="49" w16cid:durableId="1143738544">
    <w:abstractNumId w:val="47"/>
  </w:num>
  <w:num w:numId="50" w16cid:durableId="2119710820">
    <w:abstractNumId w:val="30"/>
  </w:num>
  <w:num w:numId="51" w16cid:durableId="403142862">
    <w:abstractNumId w:val="44"/>
  </w:num>
  <w:num w:numId="52" w16cid:durableId="1263295887">
    <w:abstractNumId w:val="74"/>
  </w:num>
  <w:num w:numId="53" w16cid:durableId="1134984586">
    <w:abstractNumId w:val="9"/>
  </w:num>
  <w:num w:numId="54" w16cid:durableId="478572555">
    <w:abstractNumId w:val="32"/>
  </w:num>
  <w:num w:numId="55" w16cid:durableId="721363703">
    <w:abstractNumId w:val="12"/>
  </w:num>
  <w:num w:numId="56" w16cid:durableId="1139347762">
    <w:abstractNumId w:val="48"/>
  </w:num>
  <w:num w:numId="57" w16cid:durableId="1580021018">
    <w:abstractNumId w:val="65"/>
  </w:num>
  <w:num w:numId="58" w16cid:durableId="598759073">
    <w:abstractNumId w:val="22"/>
  </w:num>
  <w:num w:numId="59" w16cid:durableId="1180705455">
    <w:abstractNumId w:val="60"/>
  </w:num>
  <w:num w:numId="60" w16cid:durableId="573392773">
    <w:abstractNumId w:val="24"/>
  </w:num>
  <w:num w:numId="61" w16cid:durableId="141049902">
    <w:abstractNumId w:val="58"/>
  </w:num>
  <w:num w:numId="62" w16cid:durableId="849023742">
    <w:abstractNumId w:val="39"/>
  </w:num>
  <w:num w:numId="63" w16cid:durableId="390423452">
    <w:abstractNumId w:val="10"/>
  </w:num>
  <w:num w:numId="64" w16cid:durableId="968828011">
    <w:abstractNumId w:val="63"/>
  </w:num>
  <w:num w:numId="65" w16cid:durableId="1598173105">
    <w:abstractNumId w:val="20"/>
  </w:num>
  <w:num w:numId="66" w16cid:durableId="913007652">
    <w:abstractNumId w:val="42"/>
  </w:num>
  <w:num w:numId="67" w16cid:durableId="84888211">
    <w:abstractNumId w:val="54"/>
  </w:num>
  <w:num w:numId="68" w16cid:durableId="737480289">
    <w:abstractNumId w:val="66"/>
  </w:num>
  <w:num w:numId="69" w16cid:durableId="1008943059">
    <w:abstractNumId w:val="43"/>
  </w:num>
  <w:num w:numId="70" w16cid:durableId="6447886">
    <w:abstractNumId w:val="31"/>
  </w:num>
  <w:num w:numId="71" w16cid:durableId="2052222990">
    <w:abstractNumId w:val="5"/>
  </w:num>
  <w:num w:numId="72" w16cid:durableId="291714765">
    <w:abstractNumId w:val="50"/>
  </w:num>
  <w:num w:numId="73" w16cid:durableId="1754283157">
    <w:abstractNumId w:val="70"/>
  </w:num>
  <w:num w:numId="74" w16cid:durableId="780956839">
    <w:abstractNumId w:val="67"/>
  </w:num>
  <w:num w:numId="75" w16cid:durableId="519658405">
    <w:abstractNumId w:val="45"/>
  </w:num>
  <w:num w:numId="76" w16cid:durableId="1724791666">
    <w:abstractNumId w:val="36"/>
  </w:num>
  <w:num w:numId="77" w16cid:durableId="1019160043">
    <w:abstractNumId w:val="64"/>
  </w:num>
  <w:num w:numId="78" w16cid:durableId="2025672331">
    <w:abstractNumId w:val="69"/>
  </w:num>
  <w:num w:numId="79" w16cid:durableId="1528370711">
    <w:abstractNumId w:val="40"/>
  </w:num>
  <w:num w:numId="80" w16cid:durableId="1110272390">
    <w:abstractNumId w:val="76"/>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pire Legal - Dương Thảo">
    <w15:presenceInfo w15:providerId="None" w15:userId="Aspire Legal - Dương Thảo"/>
  </w15:person>
  <w15:person w15:author="Huyen Huynh">
    <w15:presenceInfo w15:providerId="Windows Live" w15:userId="90c004d595cc8b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rawingGridHorizontalOrigin w:val="0"/>
  <w:drawingGridVerticalOrigin w:val="0"/>
  <w:doNotShadeFormData/>
  <w:characterSpacingControl w:val="doNotCompress"/>
  <w:doNotValidateAgainstSchema/>
  <w:doNotDemarcateInvalidXml/>
  <w:footnotePr>
    <w:footnote w:id="-1"/>
    <w:footnote w:id="0"/>
    <w:footnote w:id="1"/>
  </w:footnotePr>
  <w:endnotePr>
    <w:endnote w:id="-1"/>
    <w:endnote w:id="0"/>
    <w:endnote w:id="1"/>
  </w:endnotePr>
  <w:compat>
    <w:spaceForUL/>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C64"/>
    <w:rsid w:val="00003066"/>
    <w:rsid w:val="00011699"/>
    <w:rsid w:val="000153C3"/>
    <w:rsid w:val="00017E31"/>
    <w:rsid w:val="00020B2C"/>
    <w:rsid w:val="00023F99"/>
    <w:rsid w:val="0002492C"/>
    <w:rsid w:val="00031F03"/>
    <w:rsid w:val="000328E5"/>
    <w:rsid w:val="00032B83"/>
    <w:rsid w:val="00032C2A"/>
    <w:rsid w:val="00033CC0"/>
    <w:rsid w:val="000366BF"/>
    <w:rsid w:val="00042B28"/>
    <w:rsid w:val="00045B31"/>
    <w:rsid w:val="00046CAB"/>
    <w:rsid w:val="00046F5C"/>
    <w:rsid w:val="00047797"/>
    <w:rsid w:val="00047C1F"/>
    <w:rsid w:val="00047DBF"/>
    <w:rsid w:val="00050115"/>
    <w:rsid w:val="000504F7"/>
    <w:rsid w:val="0005121E"/>
    <w:rsid w:val="000513A6"/>
    <w:rsid w:val="00052C75"/>
    <w:rsid w:val="000610ED"/>
    <w:rsid w:val="00061650"/>
    <w:rsid w:val="00064422"/>
    <w:rsid w:val="000668BA"/>
    <w:rsid w:val="000745C8"/>
    <w:rsid w:val="00076E7B"/>
    <w:rsid w:val="00081624"/>
    <w:rsid w:val="00083EEC"/>
    <w:rsid w:val="000845AF"/>
    <w:rsid w:val="0008544F"/>
    <w:rsid w:val="00086BC8"/>
    <w:rsid w:val="00086C60"/>
    <w:rsid w:val="00093315"/>
    <w:rsid w:val="000942DE"/>
    <w:rsid w:val="00094434"/>
    <w:rsid w:val="00094774"/>
    <w:rsid w:val="000974C7"/>
    <w:rsid w:val="000A6019"/>
    <w:rsid w:val="000A787E"/>
    <w:rsid w:val="000B531F"/>
    <w:rsid w:val="000B667C"/>
    <w:rsid w:val="000B7259"/>
    <w:rsid w:val="000C09F0"/>
    <w:rsid w:val="000C3EAD"/>
    <w:rsid w:val="000C454B"/>
    <w:rsid w:val="000D1135"/>
    <w:rsid w:val="000D46BB"/>
    <w:rsid w:val="000D47E0"/>
    <w:rsid w:val="000D5390"/>
    <w:rsid w:val="000E0834"/>
    <w:rsid w:val="000E169E"/>
    <w:rsid w:val="000E19A2"/>
    <w:rsid w:val="000E5A37"/>
    <w:rsid w:val="000F1E47"/>
    <w:rsid w:val="000F59A3"/>
    <w:rsid w:val="000F7EA9"/>
    <w:rsid w:val="000F7EC3"/>
    <w:rsid w:val="00101A84"/>
    <w:rsid w:val="001022CE"/>
    <w:rsid w:val="00102AAD"/>
    <w:rsid w:val="00103EB8"/>
    <w:rsid w:val="00107AEB"/>
    <w:rsid w:val="00111085"/>
    <w:rsid w:val="00115075"/>
    <w:rsid w:val="00115AF0"/>
    <w:rsid w:val="00120DFE"/>
    <w:rsid w:val="00124756"/>
    <w:rsid w:val="00125243"/>
    <w:rsid w:val="00126DC2"/>
    <w:rsid w:val="00133D01"/>
    <w:rsid w:val="00134334"/>
    <w:rsid w:val="00135DB9"/>
    <w:rsid w:val="00136570"/>
    <w:rsid w:val="00140F34"/>
    <w:rsid w:val="00140F76"/>
    <w:rsid w:val="00141329"/>
    <w:rsid w:val="001437F4"/>
    <w:rsid w:val="001453CD"/>
    <w:rsid w:val="00152E4F"/>
    <w:rsid w:val="00153565"/>
    <w:rsid w:val="001543C3"/>
    <w:rsid w:val="001564C3"/>
    <w:rsid w:val="0015692A"/>
    <w:rsid w:val="00157D6A"/>
    <w:rsid w:val="0016142E"/>
    <w:rsid w:val="00161A2C"/>
    <w:rsid w:val="00162028"/>
    <w:rsid w:val="0016291C"/>
    <w:rsid w:val="00163D5F"/>
    <w:rsid w:val="00163FD7"/>
    <w:rsid w:val="00165732"/>
    <w:rsid w:val="001674B3"/>
    <w:rsid w:val="001676D6"/>
    <w:rsid w:val="001677EE"/>
    <w:rsid w:val="00167E9B"/>
    <w:rsid w:val="0017066E"/>
    <w:rsid w:val="00172A27"/>
    <w:rsid w:val="00174BA3"/>
    <w:rsid w:val="00174D23"/>
    <w:rsid w:val="0017721B"/>
    <w:rsid w:val="001810BC"/>
    <w:rsid w:val="001831D6"/>
    <w:rsid w:val="001851B7"/>
    <w:rsid w:val="00186562"/>
    <w:rsid w:val="00186C5F"/>
    <w:rsid w:val="0019222B"/>
    <w:rsid w:val="001933ED"/>
    <w:rsid w:val="0019356E"/>
    <w:rsid w:val="0019394E"/>
    <w:rsid w:val="00193CD6"/>
    <w:rsid w:val="00197416"/>
    <w:rsid w:val="001976CB"/>
    <w:rsid w:val="001A04E1"/>
    <w:rsid w:val="001A4279"/>
    <w:rsid w:val="001A5FE6"/>
    <w:rsid w:val="001B06A4"/>
    <w:rsid w:val="001B5BBF"/>
    <w:rsid w:val="001B5EA0"/>
    <w:rsid w:val="001C287E"/>
    <w:rsid w:val="001C2DDB"/>
    <w:rsid w:val="001D2C23"/>
    <w:rsid w:val="001D3251"/>
    <w:rsid w:val="001D57C6"/>
    <w:rsid w:val="001E001F"/>
    <w:rsid w:val="001E0ED5"/>
    <w:rsid w:val="001E2CAC"/>
    <w:rsid w:val="001E3381"/>
    <w:rsid w:val="001F13B1"/>
    <w:rsid w:val="001F2AE3"/>
    <w:rsid w:val="001F31C3"/>
    <w:rsid w:val="001F4E84"/>
    <w:rsid w:val="001F6ACC"/>
    <w:rsid w:val="00200E60"/>
    <w:rsid w:val="00201649"/>
    <w:rsid w:val="0020463B"/>
    <w:rsid w:val="00204DC4"/>
    <w:rsid w:val="002050F3"/>
    <w:rsid w:val="002114A1"/>
    <w:rsid w:val="002140A6"/>
    <w:rsid w:val="00217177"/>
    <w:rsid w:val="0021770D"/>
    <w:rsid w:val="00223A3E"/>
    <w:rsid w:val="00224ED5"/>
    <w:rsid w:val="00225BC2"/>
    <w:rsid w:val="00225E85"/>
    <w:rsid w:val="00226842"/>
    <w:rsid w:val="00230799"/>
    <w:rsid w:val="00237790"/>
    <w:rsid w:val="002416B6"/>
    <w:rsid w:val="0024180E"/>
    <w:rsid w:val="00241887"/>
    <w:rsid w:val="00241E99"/>
    <w:rsid w:val="00242C11"/>
    <w:rsid w:val="00245E98"/>
    <w:rsid w:val="00254174"/>
    <w:rsid w:val="00255B98"/>
    <w:rsid w:val="00260FE2"/>
    <w:rsid w:val="0026113F"/>
    <w:rsid w:val="002611AE"/>
    <w:rsid w:val="002620CC"/>
    <w:rsid w:val="00263947"/>
    <w:rsid w:val="0026456B"/>
    <w:rsid w:val="002651F0"/>
    <w:rsid w:val="00265F3E"/>
    <w:rsid w:val="002739A3"/>
    <w:rsid w:val="00273DF8"/>
    <w:rsid w:val="00281092"/>
    <w:rsid w:val="002830C9"/>
    <w:rsid w:val="00283212"/>
    <w:rsid w:val="002847A2"/>
    <w:rsid w:val="002849A9"/>
    <w:rsid w:val="00284F43"/>
    <w:rsid w:val="0028581D"/>
    <w:rsid w:val="00287DDC"/>
    <w:rsid w:val="00291903"/>
    <w:rsid w:val="002933BB"/>
    <w:rsid w:val="00293751"/>
    <w:rsid w:val="00294E84"/>
    <w:rsid w:val="00294F75"/>
    <w:rsid w:val="00295C1E"/>
    <w:rsid w:val="0029614B"/>
    <w:rsid w:val="002975A7"/>
    <w:rsid w:val="002A02A3"/>
    <w:rsid w:val="002A111D"/>
    <w:rsid w:val="002A3D83"/>
    <w:rsid w:val="002A417C"/>
    <w:rsid w:val="002A5258"/>
    <w:rsid w:val="002A547A"/>
    <w:rsid w:val="002A7BF2"/>
    <w:rsid w:val="002B29F5"/>
    <w:rsid w:val="002B2F25"/>
    <w:rsid w:val="002B3D81"/>
    <w:rsid w:val="002C2D9C"/>
    <w:rsid w:val="002C3021"/>
    <w:rsid w:val="002C3755"/>
    <w:rsid w:val="002C3F29"/>
    <w:rsid w:val="002C524F"/>
    <w:rsid w:val="002C62CA"/>
    <w:rsid w:val="002C700F"/>
    <w:rsid w:val="002D04D4"/>
    <w:rsid w:val="002D2861"/>
    <w:rsid w:val="002D4124"/>
    <w:rsid w:val="002D506D"/>
    <w:rsid w:val="002D542A"/>
    <w:rsid w:val="002D738E"/>
    <w:rsid w:val="002E0621"/>
    <w:rsid w:val="002E1160"/>
    <w:rsid w:val="002E3756"/>
    <w:rsid w:val="002E47CC"/>
    <w:rsid w:val="002F0F18"/>
    <w:rsid w:val="002F13DB"/>
    <w:rsid w:val="002F33C7"/>
    <w:rsid w:val="002F4C2C"/>
    <w:rsid w:val="002F7609"/>
    <w:rsid w:val="002F7E08"/>
    <w:rsid w:val="00301D52"/>
    <w:rsid w:val="00302AFB"/>
    <w:rsid w:val="0030449C"/>
    <w:rsid w:val="00305345"/>
    <w:rsid w:val="0030560A"/>
    <w:rsid w:val="00305966"/>
    <w:rsid w:val="00305C5E"/>
    <w:rsid w:val="00306ABC"/>
    <w:rsid w:val="00313094"/>
    <w:rsid w:val="00313316"/>
    <w:rsid w:val="00314905"/>
    <w:rsid w:val="00315C6D"/>
    <w:rsid w:val="003162B8"/>
    <w:rsid w:val="00316FC5"/>
    <w:rsid w:val="00317290"/>
    <w:rsid w:val="003205AE"/>
    <w:rsid w:val="00321EDC"/>
    <w:rsid w:val="003240F1"/>
    <w:rsid w:val="00325285"/>
    <w:rsid w:val="00325465"/>
    <w:rsid w:val="00325E6E"/>
    <w:rsid w:val="0032655E"/>
    <w:rsid w:val="00326EC9"/>
    <w:rsid w:val="00327A7F"/>
    <w:rsid w:val="00336809"/>
    <w:rsid w:val="003403AB"/>
    <w:rsid w:val="00342CF9"/>
    <w:rsid w:val="00342DF9"/>
    <w:rsid w:val="003453CB"/>
    <w:rsid w:val="003467C2"/>
    <w:rsid w:val="00356E13"/>
    <w:rsid w:val="00365301"/>
    <w:rsid w:val="00366500"/>
    <w:rsid w:val="00367160"/>
    <w:rsid w:val="00367A4F"/>
    <w:rsid w:val="003724C6"/>
    <w:rsid w:val="00372A66"/>
    <w:rsid w:val="003731A6"/>
    <w:rsid w:val="0038135C"/>
    <w:rsid w:val="00381C2C"/>
    <w:rsid w:val="00382660"/>
    <w:rsid w:val="0038379F"/>
    <w:rsid w:val="00383BE6"/>
    <w:rsid w:val="0038416D"/>
    <w:rsid w:val="00385CFB"/>
    <w:rsid w:val="00386DBA"/>
    <w:rsid w:val="0039078F"/>
    <w:rsid w:val="003908DC"/>
    <w:rsid w:val="003920EA"/>
    <w:rsid w:val="00393CCA"/>
    <w:rsid w:val="00395155"/>
    <w:rsid w:val="0039585A"/>
    <w:rsid w:val="00395994"/>
    <w:rsid w:val="003969B0"/>
    <w:rsid w:val="003A35F9"/>
    <w:rsid w:val="003B0723"/>
    <w:rsid w:val="003B0A28"/>
    <w:rsid w:val="003B3D70"/>
    <w:rsid w:val="003B42A2"/>
    <w:rsid w:val="003B48F4"/>
    <w:rsid w:val="003B4B40"/>
    <w:rsid w:val="003B634D"/>
    <w:rsid w:val="003C4117"/>
    <w:rsid w:val="003C4425"/>
    <w:rsid w:val="003D01A4"/>
    <w:rsid w:val="003D0E30"/>
    <w:rsid w:val="003D445C"/>
    <w:rsid w:val="003D4C00"/>
    <w:rsid w:val="003D4F64"/>
    <w:rsid w:val="003D5112"/>
    <w:rsid w:val="003D7E84"/>
    <w:rsid w:val="003E2D34"/>
    <w:rsid w:val="003E31FC"/>
    <w:rsid w:val="003E3B98"/>
    <w:rsid w:val="003E733E"/>
    <w:rsid w:val="003F2180"/>
    <w:rsid w:val="003F5FF9"/>
    <w:rsid w:val="003F7A2E"/>
    <w:rsid w:val="003F7A82"/>
    <w:rsid w:val="00400392"/>
    <w:rsid w:val="0040240C"/>
    <w:rsid w:val="00404D0B"/>
    <w:rsid w:val="00406C9C"/>
    <w:rsid w:val="00410702"/>
    <w:rsid w:val="00412B86"/>
    <w:rsid w:val="00417654"/>
    <w:rsid w:val="00417908"/>
    <w:rsid w:val="004219E2"/>
    <w:rsid w:val="004220F0"/>
    <w:rsid w:val="00422F7B"/>
    <w:rsid w:val="00424BDF"/>
    <w:rsid w:val="00427196"/>
    <w:rsid w:val="0042722F"/>
    <w:rsid w:val="004327A4"/>
    <w:rsid w:val="0043633F"/>
    <w:rsid w:val="0043710B"/>
    <w:rsid w:val="004402E3"/>
    <w:rsid w:val="0044317B"/>
    <w:rsid w:val="0044348A"/>
    <w:rsid w:val="00445839"/>
    <w:rsid w:val="00446E49"/>
    <w:rsid w:val="004478BA"/>
    <w:rsid w:val="004479EF"/>
    <w:rsid w:val="00451232"/>
    <w:rsid w:val="00451669"/>
    <w:rsid w:val="00454BD7"/>
    <w:rsid w:val="00456154"/>
    <w:rsid w:val="004561CF"/>
    <w:rsid w:val="00456897"/>
    <w:rsid w:val="00463A9F"/>
    <w:rsid w:val="00464708"/>
    <w:rsid w:val="00466596"/>
    <w:rsid w:val="00467672"/>
    <w:rsid w:val="00467D4F"/>
    <w:rsid w:val="00480C21"/>
    <w:rsid w:val="00480ED4"/>
    <w:rsid w:val="004857E0"/>
    <w:rsid w:val="00490EDE"/>
    <w:rsid w:val="00494934"/>
    <w:rsid w:val="00496543"/>
    <w:rsid w:val="004A10B8"/>
    <w:rsid w:val="004A1EB2"/>
    <w:rsid w:val="004A51AC"/>
    <w:rsid w:val="004A7769"/>
    <w:rsid w:val="004B58C7"/>
    <w:rsid w:val="004B5E68"/>
    <w:rsid w:val="004B6AD6"/>
    <w:rsid w:val="004B7069"/>
    <w:rsid w:val="004C01CC"/>
    <w:rsid w:val="004C0201"/>
    <w:rsid w:val="004C0A0E"/>
    <w:rsid w:val="004C7200"/>
    <w:rsid w:val="004C7CD8"/>
    <w:rsid w:val="004D0CDE"/>
    <w:rsid w:val="004D2345"/>
    <w:rsid w:val="004D3190"/>
    <w:rsid w:val="004D504F"/>
    <w:rsid w:val="004D5597"/>
    <w:rsid w:val="004D7085"/>
    <w:rsid w:val="004E1040"/>
    <w:rsid w:val="004E116A"/>
    <w:rsid w:val="004E11BF"/>
    <w:rsid w:val="004E51F5"/>
    <w:rsid w:val="004E5644"/>
    <w:rsid w:val="004F2147"/>
    <w:rsid w:val="004F37AB"/>
    <w:rsid w:val="004F3EB5"/>
    <w:rsid w:val="004F5929"/>
    <w:rsid w:val="005017DC"/>
    <w:rsid w:val="00501DDD"/>
    <w:rsid w:val="00503384"/>
    <w:rsid w:val="00504834"/>
    <w:rsid w:val="00507810"/>
    <w:rsid w:val="005078F1"/>
    <w:rsid w:val="00516CC8"/>
    <w:rsid w:val="005225DC"/>
    <w:rsid w:val="0052455F"/>
    <w:rsid w:val="005304A7"/>
    <w:rsid w:val="00531527"/>
    <w:rsid w:val="00531BF3"/>
    <w:rsid w:val="00532BF3"/>
    <w:rsid w:val="005333FF"/>
    <w:rsid w:val="005354DA"/>
    <w:rsid w:val="00540342"/>
    <w:rsid w:val="00541D56"/>
    <w:rsid w:val="005426D0"/>
    <w:rsid w:val="00545666"/>
    <w:rsid w:val="00547C10"/>
    <w:rsid w:val="00553C2F"/>
    <w:rsid w:val="005546F5"/>
    <w:rsid w:val="00554AE3"/>
    <w:rsid w:val="00557C76"/>
    <w:rsid w:val="00561282"/>
    <w:rsid w:val="005646EB"/>
    <w:rsid w:val="0056530E"/>
    <w:rsid w:val="00574BF9"/>
    <w:rsid w:val="005772B9"/>
    <w:rsid w:val="005779C4"/>
    <w:rsid w:val="00582D98"/>
    <w:rsid w:val="005839AE"/>
    <w:rsid w:val="005855BD"/>
    <w:rsid w:val="005858BF"/>
    <w:rsid w:val="005862E0"/>
    <w:rsid w:val="00586D4D"/>
    <w:rsid w:val="00590867"/>
    <w:rsid w:val="00591AC9"/>
    <w:rsid w:val="00593A6A"/>
    <w:rsid w:val="0059438B"/>
    <w:rsid w:val="005A0752"/>
    <w:rsid w:val="005A1015"/>
    <w:rsid w:val="005A2B28"/>
    <w:rsid w:val="005A4891"/>
    <w:rsid w:val="005A5370"/>
    <w:rsid w:val="005A5436"/>
    <w:rsid w:val="005B253A"/>
    <w:rsid w:val="005B3237"/>
    <w:rsid w:val="005B5B58"/>
    <w:rsid w:val="005C087B"/>
    <w:rsid w:val="005C1A30"/>
    <w:rsid w:val="005C2255"/>
    <w:rsid w:val="005C3A0E"/>
    <w:rsid w:val="005C7205"/>
    <w:rsid w:val="005D1349"/>
    <w:rsid w:val="005D2878"/>
    <w:rsid w:val="005D516F"/>
    <w:rsid w:val="005D59C8"/>
    <w:rsid w:val="005D619E"/>
    <w:rsid w:val="005D6D7A"/>
    <w:rsid w:val="005D7D9F"/>
    <w:rsid w:val="005D7E95"/>
    <w:rsid w:val="005E0B2E"/>
    <w:rsid w:val="005E1509"/>
    <w:rsid w:val="005E1C50"/>
    <w:rsid w:val="005F162E"/>
    <w:rsid w:val="005F220A"/>
    <w:rsid w:val="005F6918"/>
    <w:rsid w:val="006009DE"/>
    <w:rsid w:val="00604BD2"/>
    <w:rsid w:val="0060558C"/>
    <w:rsid w:val="006061F3"/>
    <w:rsid w:val="0060720A"/>
    <w:rsid w:val="00610CBF"/>
    <w:rsid w:val="006110BC"/>
    <w:rsid w:val="0061154B"/>
    <w:rsid w:val="0061180F"/>
    <w:rsid w:val="00614132"/>
    <w:rsid w:val="0061493F"/>
    <w:rsid w:val="00615996"/>
    <w:rsid w:val="0061717D"/>
    <w:rsid w:val="00633DC6"/>
    <w:rsid w:val="00634298"/>
    <w:rsid w:val="0063494D"/>
    <w:rsid w:val="00635089"/>
    <w:rsid w:val="00635551"/>
    <w:rsid w:val="00635ACD"/>
    <w:rsid w:val="00641B9E"/>
    <w:rsid w:val="00641C6E"/>
    <w:rsid w:val="00644DF9"/>
    <w:rsid w:val="006450A7"/>
    <w:rsid w:val="00647772"/>
    <w:rsid w:val="006477F6"/>
    <w:rsid w:val="00654AAD"/>
    <w:rsid w:val="00657317"/>
    <w:rsid w:val="00667AD0"/>
    <w:rsid w:val="00671510"/>
    <w:rsid w:val="006737B1"/>
    <w:rsid w:val="00676DDC"/>
    <w:rsid w:val="006800BE"/>
    <w:rsid w:val="00681375"/>
    <w:rsid w:val="00684B0D"/>
    <w:rsid w:val="00685127"/>
    <w:rsid w:val="006861F6"/>
    <w:rsid w:val="006861F9"/>
    <w:rsid w:val="00686FF6"/>
    <w:rsid w:val="00687974"/>
    <w:rsid w:val="00687E14"/>
    <w:rsid w:val="0069181E"/>
    <w:rsid w:val="006927B4"/>
    <w:rsid w:val="00695176"/>
    <w:rsid w:val="0069573E"/>
    <w:rsid w:val="00696D85"/>
    <w:rsid w:val="006A0648"/>
    <w:rsid w:val="006A0CEC"/>
    <w:rsid w:val="006A50B9"/>
    <w:rsid w:val="006A5DCA"/>
    <w:rsid w:val="006B20BB"/>
    <w:rsid w:val="006B2707"/>
    <w:rsid w:val="006B3888"/>
    <w:rsid w:val="006B45DD"/>
    <w:rsid w:val="006C2B65"/>
    <w:rsid w:val="006C2DBC"/>
    <w:rsid w:val="006C4601"/>
    <w:rsid w:val="006C46FF"/>
    <w:rsid w:val="006C7033"/>
    <w:rsid w:val="006C7E92"/>
    <w:rsid w:val="006D0829"/>
    <w:rsid w:val="006D26B4"/>
    <w:rsid w:val="006D285A"/>
    <w:rsid w:val="006D43DE"/>
    <w:rsid w:val="006D4B98"/>
    <w:rsid w:val="006D7354"/>
    <w:rsid w:val="006E2B4A"/>
    <w:rsid w:val="006E2EE4"/>
    <w:rsid w:val="006E748C"/>
    <w:rsid w:val="006E7E50"/>
    <w:rsid w:val="006F0370"/>
    <w:rsid w:val="006F0420"/>
    <w:rsid w:val="006F49E9"/>
    <w:rsid w:val="00701A13"/>
    <w:rsid w:val="00701B22"/>
    <w:rsid w:val="00702DA7"/>
    <w:rsid w:val="00704ACF"/>
    <w:rsid w:val="00705D03"/>
    <w:rsid w:val="00710BAD"/>
    <w:rsid w:val="00711D34"/>
    <w:rsid w:val="00713C4E"/>
    <w:rsid w:val="007159A3"/>
    <w:rsid w:val="00717AF8"/>
    <w:rsid w:val="0072300D"/>
    <w:rsid w:val="0072497D"/>
    <w:rsid w:val="00725682"/>
    <w:rsid w:val="007265CD"/>
    <w:rsid w:val="0073009F"/>
    <w:rsid w:val="00730C79"/>
    <w:rsid w:val="0073161D"/>
    <w:rsid w:val="00732A10"/>
    <w:rsid w:val="007336EB"/>
    <w:rsid w:val="00733CEA"/>
    <w:rsid w:val="00734635"/>
    <w:rsid w:val="00737685"/>
    <w:rsid w:val="00740056"/>
    <w:rsid w:val="00741BD1"/>
    <w:rsid w:val="007427A4"/>
    <w:rsid w:val="00742B67"/>
    <w:rsid w:val="00744D0C"/>
    <w:rsid w:val="007454B9"/>
    <w:rsid w:val="007472D9"/>
    <w:rsid w:val="00747763"/>
    <w:rsid w:val="00747C8F"/>
    <w:rsid w:val="00752AAC"/>
    <w:rsid w:val="0075702E"/>
    <w:rsid w:val="0075778A"/>
    <w:rsid w:val="00757B31"/>
    <w:rsid w:val="00757CE8"/>
    <w:rsid w:val="00761859"/>
    <w:rsid w:val="007625E7"/>
    <w:rsid w:val="007628EA"/>
    <w:rsid w:val="007629C8"/>
    <w:rsid w:val="007643A1"/>
    <w:rsid w:val="00766285"/>
    <w:rsid w:val="007719EF"/>
    <w:rsid w:val="007726BE"/>
    <w:rsid w:val="00773A15"/>
    <w:rsid w:val="00773A65"/>
    <w:rsid w:val="00777A9B"/>
    <w:rsid w:val="00785530"/>
    <w:rsid w:val="007857CD"/>
    <w:rsid w:val="00786E7F"/>
    <w:rsid w:val="00790AED"/>
    <w:rsid w:val="0079154A"/>
    <w:rsid w:val="0079169F"/>
    <w:rsid w:val="00791BF3"/>
    <w:rsid w:val="0079502E"/>
    <w:rsid w:val="0079712B"/>
    <w:rsid w:val="007A12F0"/>
    <w:rsid w:val="007A1507"/>
    <w:rsid w:val="007A15C1"/>
    <w:rsid w:val="007A405B"/>
    <w:rsid w:val="007A6120"/>
    <w:rsid w:val="007B206F"/>
    <w:rsid w:val="007B332D"/>
    <w:rsid w:val="007B4123"/>
    <w:rsid w:val="007C1ECA"/>
    <w:rsid w:val="007C6456"/>
    <w:rsid w:val="007D30C1"/>
    <w:rsid w:val="007D6938"/>
    <w:rsid w:val="007D6EC9"/>
    <w:rsid w:val="007D7C37"/>
    <w:rsid w:val="007E173E"/>
    <w:rsid w:val="007E2C17"/>
    <w:rsid w:val="007E3350"/>
    <w:rsid w:val="007E47CA"/>
    <w:rsid w:val="007E52F4"/>
    <w:rsid w:val="007E57F6"/>
    <w:rsid w:val="007E6CD7"/>
    <w:rsid w:val="007E7077"/>
    <w:rsid w:val="007F1429"/>
    <w:rsid w:val="007F2E72"/>
    <w:rsid w:val="007F618D"/>
    <w:rsid w:val="00801392"/>
    <w:rsid w:val="0080433E"/>
    <w:rsid w:val="0081107D"/>
    <w:rsid w:val="00811E2A"/>
    <w:rsid w:val="00813A89"/>
    <w:rsid w:val="0081473A"/>
    <w:rsid w:val="008152CA"/>
    <w:rsid w:val="00816DEB"/>
    <w:rsid w:val="008176C6"/>
    <w:rsid w:val="00817C99"/>
    <w:rsid w:val="00817E0E"/>
    <w:rsid w:val="00822219"/>
    <w:rsid w:val="0082242F"/>
    <w:rsid w:val="00835892"/>
    <w:rsid w:val="00840854"/>
    <w:rsid w:val="00846307"/>
    <w:rsid w:val="00852DE1"/>
    <w:rsid w:val="00856CC6"/>
    <w:rsid w:val="00857290"/>
    <w:rsid w:val="00860273"/>
    <w:rsid w:val="00861E2D"/>
    <w:rsid w:val="00863226"/>
    <w:rsid w:val="00864046"/>
    <w:rsid w:val="008651DB"/>
    <w:rsid w:val="0086651A"/>
    <w:rsid w:val="008668D5"/>
    <w:rsid w:val="00867FD9"/>
    <w:rsid w:val="008705DC"/>
    <w:rsid w:val="00872646"/>
    <w:rsid w:val="00873904"/>
    <w:rsid w:val="00873FF9"/>
    <w:rsid w:val="008745FF"/>
    <w:rsid w:val="00875B06"/>
    <w:rsid w:val="00875B92"/>
    <w:rsid w:val="008764ED"/>
    <w:rsid w:val="00886C4A"/>
    <w:rsid w:val="00887982"/>
    <w:rsid w:val="008902B9"/>
    <w:rsid w:val="00892C8F"/>
    <w:rsid w:val="00893B08"/>
    <w:rsid w:val="008A0A56"/>
    <w:rsid w:val="008A0A93"/>
    <w:rsid w:val="008A0EAF"/>
    <w:rsid w:val="008A21D5"/>
    <w:rsid w:val="008A36C2"/>
    <w:rsid w:val="008A377A"/>
    <w:rsid w:val="008A4132"/>
    <w:rsid w:val="008A6693"/>
    <w:rsid w:val="008B0200"/>
    <w:rsid w:val="008B279E"/>
    <w:rsid w:val="008B29AD"/>
    <w:rsid w:val="008B3161"/>
    <w:rsid w:val="008B5421"/>
    <w:rsid w:val="008B580E"/>
    <w:rsid w:val="008B6852"/>
    <w:rsid w:val="008C0879"/>
    <w:rsid w:val="008C275A"/>
    <w:rsid w:val="008C282A"/>
    <w:rsid w:val="008C2D27"/>
    <w:rsid w:val="008C3940"/>
    <w:rsid w:val="008C3FA0"/>
    <w:rsid w:val="008C6F89"/>
    <w:rsid w:val="008D30D2"/>
    <w:rsid w:val="008D381C"/>
    <w:rsid w:val="008D3981"/>
    <w:rsid w:val="008D64AE"/>
    <w:rsid w:val="008D6AE7"/>
    <w:rsid w:val="008E0336"/>
    <w:rsid w:val="008E2CA0"/>
    <w:rsid w:val="008E3632"/>
    <w:rsid w:val="008E5234"/>
    <w:rsid w:val="008E537B"/>
    <w:rsid w:val="008F391C"/>
    <w:rsid w:val="008F4C1C"/>
    <w:rsid w:val="008F5287"/>
    <w:rsid w:val="008F56FF"/>
    <w:rsid w:val="008F7256"/>
    <w:rsid w:val="009010DC"/>
    <w:rsid w:val="00903400"/>
    <w:rsid w:val="00907CA4"/>
    <w:rsid w:val="00911B7A"/>
    <w:rsid w:val="00913A2C"/>
    <w:rsid w:val="0091445C"/>
    <w:rsid w:val="00916B94"/>
    <w:rsid w:val="00916E0E"/>
    <w:rsid w:val="00917585"/>
    <w:rsid w:val="00917BAA"/>
    <w:rsid w:val="00921207"/>
    <w:rsid w:val="00923A65"/>
    <w:rsid w:val="00930633"/>
    <w:rsid w:val="00934443"/>
    <w:rsid w:val="00935376"/>
    <w:rsid w:val="0093688D"/>
    <w:rsid w:val="009406CD"/>
    <w:rsid w:val="00941077"/>
    <w:rsid w:val="0094549B"/>
    <w:rsid w:val="009555A4"/>
    <w:rsid w:val="00956D45"/>
    <w:rsid w:val="00960520"/>
    <w:rsid w:val="00962940"/>
    <w:rsid w:val="00965E16"/>
    <w:rsid w:val="00972BBF"/>
    <w:rsid w:val="00975E90"/>
    <w:rsid w:val="009804D1"/>
    <w:rsid w:val="00981E56"/>
    <w:rsid w:val="00982D00"/>
    <w:rsid w:val="009858E7"/>
    <w:rsid w:val="00986627"/>
    <w:rsid w:val="009902CF"/>
    <w:rsid w:val="009910B5"/>
    <w:rsid w:val="00991153"/>
    <w:rsid w:val="009913F9"/>
    <w:rsid w:val="00991D6E"/>
    <w:rsid w:val="00992331"/>
    <w:rsid w:val="009936A4"/>
    <w:rsid w:val="009A0260"/>
    <w:rsid w:val="009A2556"/>
    <w:rsid w:val="009A326A"/>
    <w:rsid w:val="009A60AF"/>
    <w:rsid w:val="009A6973"/>
    <w:rsid w:val="009B0F8D"/>
    <w:rsid w:val="009B456A"/>
    <w:rsid w:val="009B4E69"/>
    <w:rsid w:val="009B5D07"/>
    <w:rsid w:val="009C0A9C"/>
    <w:rsid w:val="009C1582"/>
    <w:rsid w:val="009C242B"/>
    <w:rsid w:val="009C504C"/>
    <w:rsid w:val="009D000F"/>
    <w:rsid w:val="009D0BEC"/>
    <w:rsid w:val="009D4E23"/>
    <w:rsid w:val="009D5E92"/>
    <w:rsid w:val="009D5EF8"/>
    <w:rsid w:val="009D76FE"/>
    <w:rsid w:val="009E0807"/>
    <w:rsid w:val="009E1E2C"/>
    <w:rsid w:val="009E35C5"/>
    <w:rsid w:val="009E40DA"/>
    <w:rsid w:val="009F338E"/>
    <w:rsid w:val="009F54A3"/>
    <w:rsid w:val="00A00CDE"/>
    <w:rsid w:val="00A00F59"/>
    <w:rsid w:val="00A0138D"/>
    <w:rsid w:val="00A019AB"/>
    <w:rsid w:val="00A025B9"/>
    <w:rsid w:val="00A0315D"/>
    <w:rsid w:val="00A03550"/>
    <w:rsid w:val="00A07ADA"/>
    <w:rsid w:val="00A07BB1"/>
    <w:rsid w:val="00A125AF"/>
    <w:rsid w:val="00A1305C"/>
    <w:rsid w:val="00A133D7"/>
    <w:rsid w:val="00A15C98"/>
    <w:rsid w:val="00A171FB"/>
    <w:rsid w:val="00A1792A"/>
    <w:rsid w:val="00A20878"/>
    <w:rsid w:val="00A226C8"/>
    <w:rsid w:val="00A2291D"/>
    <w:rsid w:val="00A2442F"/>
    <w:rsid w:val="00A25C52"/>
    <w:rsid w:val="00A276AF"/>
    <w:rsid w:val="00A318F8"/>
    <w:rsid w:val="00A31D79"/>
    <w:rsid w:val="00A350A1"/>
    <w:rsid w:val="00A37D95"/>
    <w:rsid w:val="00A41581"/>
    <w:rsid w:val="00A416B8"/>
    <w:rsid w:val="00A45995"/>
    <w:rsid w:val="00A47D48"/>
    <w:rsid w:val="00A50307"/>
    <w:rsid w:val="00A50BC5"/>
    <w:rsid w:val="00A50DE9"/>
    <w:rsid w:val="00A52CEA"/>
    <w:rsid w:val="00A53D4B"/>
    <w:rsid w:val="00A5530F"/>
    <w:rsid w:val="00A5546D"/>
    <w:rsid w:val="00A56118"/>
    <w:rsid w:val="00A566B4"/>
    <w:rsid w:val="00A602FA"/>
    <w:rsid w:val="00A60856"/>
    <w:rsid w:val="00A60C9D"/>
    <w:rsid w:val="00A61C2C"/>
    <w:rsid w:val="00A6467B"/>
    <w:rsid w:val="00A658E9"/>
    <w:rsid w:val="00A703E4"/>
    <w:rsid w:val="00A70D98"/>
    <w:rsid w:val="00A80006"/>
    <w:rsid w:val="00A8083B"/>
    <w:rsid w:val="00A80BA5"/>
    <w:rsid w:val="00A81BDE"/>
    <w:rsid w:val="00A8252F"/>
    <w:rsid w:val="00A84305"/>
    <w:rsid w:val="00A86124"/>
    <w:rsid w:val="00A94835"/>
    <w:rsid w:val="00AA39F1"/>
    <w:rsid w:val="00AA3AC6"/>
    <w:rsid w:val="00AA69BD"/>
    <w:rsid w:val="00AA7624"/>
    <w:rsid w:val="00AB2BF9"/>
    <w:rsid w:val="00AB2DC1"/>
    <w:rsid w:val="00AB457E"/>
    <w:rsid w:val="00AB7F3E"/>
    <w:rsid w:val="00AC0C57"/>
    <w:rsid w:val="00AC1306"/>
    <w:rsid w:val="00AC20AB"/>
    <w:rsid w:val="00AC2BB0"/>
    <w:rsid w:val="00AC2C79"/>
    <w:rsid w:val="00AC33C6"/>
    <w:rsid w:val="00AC3548"/>
    <w:rsid w:val="00AC509F"/>
    <w:rsid w:val="00AC7969"/>
    <w:rsid w:val="00AD1A68"/>
    <w:rsid w:val="00AD2625"/>
    <w:rsid w:val="00AD3155"/>
    <w:rsid w:val="00AD3F47"/>
    <w:rsid w:val="00AD4369"/>
    <w:rsid w:val="00AD4770"/>
    <w:rsid w:val="00AD553A"/>
    <w:rsid w:val="00AD7E50"/>
    <w:rsid w:val="00AE07F8"/>
    <w:rsid w:val="00AE0D1B"/>
    <w:rsid w:val="00AE1A4B"/>
    <w:rsid w:val="00AE5727"/>
    <w:rsid w:val="00AE5834"/>
    <w:rsid w:val="00AE5E58"/>
    <w:rsid w:val="00AF1271"/>
    <w:rsid w:val="00AF2A1E"/>
    <w:rsid w:val="00AF2AE6"/>
    <w:rsid w:val="00AF31CE"/>
    <w:rsid w:val="00AF64A5"/>
    <w:rsid w:val="00AF6C12"/>
    <w:rsid w:val="00AF7469"/>
    <w:rsid w:val="00B00CF9"/>
    <w:rsid w:val="00B04114"/>
    <w:rsid w:val="00B05FE0"/>
    <w:rsid w:val="00B13961"/>
    <w:rsid w:val="00B14BE8"/>
    <w:rsid w:val="00B157E6"/>
    <w:rsid w:val="00B16845"/>
    <w:rsid w:val="00B219E4"/>
    <w:rsid w:val="00B21E24"/>
    <w:rsid w:val="00B2449A"/>
    <w:rsid w:val="00B25DE4"/>
    <w:rsid w:val="00B30644"/>
    <w:rsid w:val="00B30C32"/>
    <w:rsid w:val="00B31955"/>
    <w:rsid w:val="00B32E9A"/>
    <w:rsid w:val="00B342AC"/>
    <w:rsid w:val="00B35D9B"/>
    <w:rsid w:val="00B4091E"/>
    <w:rsid w:val="00B40DA2"/>
    <w:rsid w:val="00B42752"/>
    <w:rsid w:val="00B4390B"/>
    <w:rsid w:val="00B459BB"/>
    <w:rsid w:val="00B47580"/>
    <w:rsid w:val="00B506C1"/>
    <w:rsid w:val="00B546AA"/>
    <w:rsid w:val="00B63356"/>
    <w:rsid w:val="00B64D98"/>
    <w:rsid w:val="00B653BE"/>
    <w:rsid w:val="00B65A8B"/>
    <w:rsid w:val="00B65C7D"/>
    <w:rsid w:val="00B67A80"/>
    <w:rsid w:val="00B7018A"/>
    <w:rsid w:val="00B70E48"/>
    <w:rsid w:val="00B7274D"/>
    <w:rsid w:val="00B752CF"/>
    <w:rsid w:val="00B8004F"/>
    <w:rsid w:val="00B81AD7"/>
    <w:rsid w:val="00B82C96"/>
    <w:rsid w:val="00B85149"/>
    <w:rsid w:val="00B85FF2"/>
    <w:rsid w:val="00B86154"/>
    <w:rsid w:val="00B875DA"/>
    <w:rsid w:val="00B87676"/>
    <w:rsid w:val="00B9148F"/>
    <w:rsid w:val="00B92A90"/>
    <w:rsid w:val="00B92CBF"/>
    <w:rsid w:val="00B94157"/>
    <w:rsid w:val="00B948E8"/>
    <w:rsid w:val="00B96426"/>
    <w:rsid w:val="00BA0CF3"/>
    <w:rsid w:val="00BA3829"/>
    <w:rsid w:val="00BA49F6"/>
    <w:rsid w:val="00BA51B0"/>
    <w:rsid w:val="00BA5496"/>
    <w:rsid w:val="00BA6458"/>
    <w:rsid w:val="00BA75D3"/>
    <w:rsid w:val="00BB0D76"/>
    <w:rsid w:val="00BB178F"/>
    <w:rsid w:val="00BB4981"/>
    <w:rsid w:val="00BB6753"/>
    <w:rsid w:val="00BC1911"/>
    <w:rsid w:val="00BC3474"/>
    <w:rsid w:val="00BC5D59"/>
    <w:rsid w:val="00BC681B"/>
    <w:rsid w:val="00BC7C89"/>
    <w:rsid w:val="00BD0080"/>
    <w:rsid w:val="00BD0C8E"/>
    <w:rsid w:val="00BD0C9B"/>
    <w:rsid w:val="00BD1EEF"/>
    <w:rsid w:val="00BD2F70"/>
    <w:rsid w:val="00BD39C3"/>
    <w:rsid w:val="00BD4149"/>
    <w:rsid w:val="00BE16CD"/>
    <w:rsid w:val="00BE2EB6"/>
    <w:rsid w:val="00BE720F"/>
    <w:rsid w:val="00BF01D2"/>
    <w:rsid w:val="00BF292F"/>
    <w:rsid w:val="00BF293E"/>
    <w:rsid w:val="00BF4E2F"/>
    <w:rsid w:val="00BF55A6"/>
    <w:rsid w:val="00C02D53"/>
    <w:rsid w:val="00C04978"/>
    <w:rsid w:val="00C05931"/>
    <w:rsid w:val="00C10407"/>
    <w:rsid w:val="00C10B5F"/>
    <w:rsid w:val="00C15658"/>
    <w:rsid w:val="00C204AA"/>
    <w:rsid w:val="00C24389"/>
    <w:rsid w:val="00C24775"/>
    <w:rsid w:val="00C26DB2"/>
    <w:rsid w:val="00C27DA5"/>
    <w:rsid w:val="00C3049B"/>
    <w:rsid w:val="00C321B5"/>
    <w:rsid w:val="00C35A93"/>
    <w:rsid w:val="00C40A83"/>
    <w:rsid w:val="00C44D4A"/>
    <w:rsid w:val="00C4596E"/>
    <w:rsid w:val="00C51363"/>
    <w:rsid w:val="00C530B6"/>
    <w:rsid w:val="00C535D6"/>
    <w:rsid w:val="00C53F0A"/>
    <w:rsid w:val="00C54056"/>
    <w:rsid w:val="00C54D79"/>
    <w:rsid w:val="00C54DCB"/>
    <w:rsid w:val="00C55C60"/>
    <w:rsid w:val="00C60437"/>
    <w:rsid w:val="00C605E5"/>
    <w:rsid w:val="00C6131F"/>
    <w:rsid w:val="00C637A5"/>
    <w:rsid w:val="00C65C8C"/>
    <w:rsid w:val="00C6716B"/>
    <w:rsid w:val="00C70E8B"/>
    <w:rsid w:val="00C72831"/>
    <w:rsid w:val="00C748AC"/>
    <w:rsid w:val="00C74E4B"/>
    <w:rsid w:val="00C76FB4"/>
    <w:rsid w:val="00C80632"/>
    <w:rsid w:val="00C821E3"/>
    <w:rsid w:val="00C82638"/>
    <w:rsid w:val="00C82BA1"/>
    <w:rsid w:val="00C8333C"/>
    <w:rsid w:val="00C84B38"/>
    <w:rsid w:val="00C900FE"/>
    <w:rsid w:val="00C90B47"/>
    <w:rsid w:val="00C95313"/>
    <w:rsid w:val="00CA518E"/>
    <w:rsid w:val="00CA55CB"/>
    <w:rsid w:val="00CA72A6"/>
    <w:rsid w:val="00CB1C3E"/>
    <w:rsid w:val="00CB25DA"/>
    <w:rsid w:val="00CB2BB1"/>
    <w:rsid w:val="00CB64A8"/>
    <w:rsid w:val="00CB7431"/>
    <w:rsid w:val="00CB7AFB"/>
    <w:rsid w:val="00CC0E4B"/>
    <w:rsid w:val="00CC10AC"/>
    <w:rsid w:val="00CC170F"/>
    <w:rsid w:val="00CC61F1"/>
    <w:rsid w:val="00CD0C56"/>
    <w:rsid w:val="00CD1B81"/>
    <w:rsid w:val="00CD49C5"/>
    <w:rsid w:val="00CD5B52"/>
    <w:rsid w:val="00CD73C1"/>
    <w:rsid w:val="00CE1E33"/>
    <w:rsid w:val="00CE4F71"/>
    <w:rsid w:val="00CE75EF"/>
    <w:rsid w:val="00CF0B90"/>
    <w:rsid w:val="00CF1CFF"/>
    <w:rsid w:val="00CF1E94"/>
    <w:rsid w:val="00CF2DF0"/>
    <w:rsid w:val="00CF2E13"/>
    <w:rsid w:val="00CF38F2"/>
    <w:rsid w:val="00CF50C9"/>
    <w:rsid w:val="00CF52A8"/>
    <w:rsid w:val="00CF68A5"/>
    <w:rsid w:val="00CF7D86"/>
    <w:rsid w:val="00D029A6"/>
    <w:rsid w:val="00D029EE"/>
    <w:rsid w:val="00D0482A"/>
    <w:rsid w:val="00D049C4"/>
    <w:rsid w:val="00D065DC"/>
    <w:rsid w:val="00D11525"/>
    <w:rsid w:val="00D11541"/>
    <w:rsid w:val="00D12536"/>
    <w:rsid w:val="00D14568"/>
    <w:rsid w:val="00D147F4"/>
    <w:rsid w:val="00D16869"/>
    <w:rsid w:val="00D20ACF"/>
    <w:rsid w:val="00D216AC"/>
    <w:rsid w:val="00D253BF"/>
    <w:rsid w:val="00D25EB3"/>
    <w:rsid w:val="00D27FC5"/>
    <w:rsid w:val="00D3100F"/>
    <w:rsid w:val="00D31076"/>
    <w:rsid w:val="00D32AFF"/>
    <w:rsid w:val="00D3492E"/>
    <w:rsid w:val="00D357DB"/>
    <w:rsid w:val="00D372CA"/>
    <w:rsid w:val="00D37C38"/>
    <w:rsid w:val="00D42813"/>
    <w:rsid w:val="00D45959"/>
    <w:rsid w:val="00D50A03"/>
    <w:rsid w:val="00D50E17"/>
    <w:rsid w:val="00D517BB"/>
    <w:rsid w:val="00D52549"/>
    <w:rsid w:val="00D551CC"/>
    <w:rsid w:val="00D55CFA"/>
    <w:rsid w:val="00D565E2"/>
    <w:rsid w:val="00D612E8"/>
    <w:rsid w:val="00D64CE2"/>
    <w:rsid w:val="00D71CAB"/>
    <w:rsid w:val="00D71EF9"/>
    <w:rsid w:val="00D738B6"/>
    <w:rsid w:val="00D743FA"/>
    <w:rsid w:val="00D77AE9"/>
    <w:rsid w:val="00D8030E"/>
    <w:rsid w:val="00D82BC2"/>
    <w:rsid w:val="00D8322F"/>
    <w:rsid w:val="00D867E5"/>
    <w:rsid w:val="00D86C20"/>
    <w:rsid w:val="00D903BF"/>
    <w:rsid w:val="00D94B9F"/>
    <w:rsid w:val="00D95F80"/>
    <w:rsid w:val="00DA0CF2"/>
    <w:rsid w:val="00DA37DC"/>
    <w:rsid w:val="00DA562C"/>
    <w:rsid w:val="00DA6F92"/>
    <w:rsid w:val="00DB137A"/>
    <w:rsid w:val="00DB1A77"/>
    <w:rsid w:val="00DB38C5"/>
    <w:rsid w:val="00DB3986"/>
    <w:rsid w:val="00DB3FC9"/>
    <w:rsid w:val="00DB54A7"/>
    <w:rsid w:val="00DB599F"/>
    <w:rsid w:val="00DC1F95"/>
    <w:rsid w:val="00DC5C1B"/>
    <w:rsid w:val="00DC5C7D"/>
    <w:rsid w:val="00DC6BD0"/>
    <w:rsid w:val="00DC70FD"/>
    <w:rsid w:val="00DD0859"/>
    <w:rsid w:val="00DD4D4C"/>
    <w:rsid w:val="00DE2C44"/>
    <w:rsid w:val="00DE3915"/>
    <w:rsid w:val="00DF0A4E"/>
    <w:rsid w:val="00DF699F"/>
    <w:rsid w:val="00E00649"/>
    <w:rsid w:val="00E032BB"/>
    <w:rsid w:val="00E048C8"/>
    <w:rsid w:val="00E0601E"/>
    <w:rsid w:val="00E076CC"/>
    <w:rsid w:val="00E14281"/>
    <w:rsid w:val="00E14BDB"/>
    <w:rsid w:val="00E1747D"/>
    <w:rsid w:val="00E179A7"/>
    <w:rsid w:val="00E200F3"/>
    <w:rsid w:val="00E204CF"/>
    <w:rsid w:val="00E218CA"/>
    <w:rsid w:val="00E21C95"/>
    <w:rsid w:val="00E21DB6"/>
    <w:rsid w:val="00E2428E"/>
    <w:rsid w:val="00E247F2"/>
    <w:rsid w:val="00E24ECC"/>
    <w:rsid w:val="00E253F1"/>
    <w:rsid w:val="00E27DCB"/>
    <w:rsid w:val="00E309AB"/>
    <w:rsid w:val="00E30C4B"/>
    <w:rsid w:val="00E33B3C"/>
    <w:rsid w:val="00E37657"/>
    <w:rsid w:val="00E37C60"/>
    <w:rsid w:val="00E41998"/>
    <w:rsid w:val="00E4493B"/>
    <w:rsid w:val="00E45F98"/>
    <w:rsid w:val="00E47264"/>
    <w:rsid w:val="00E5178F"/>
    <w:rsid w:val="00E522C5"/>
    <w:rsid w:val="00E52CE0"/>
    <w:rsid w:val="00E53944"/>
    <w:rsid w:val="00E55997"/>
    <w:rsid w:val="00E55DC7"/>
    <w:rsid w:val="00E56363"/>
    <w:rsid w:val="00E65B64"/>
    <w:rsid w:val="00E66B52"/>
    <w:rsid w:val="00E66CD5"/>
    <w:rsid w:val="00E711F5"/>
    <w:rsid w:val="00E775DE"/>
    <w:rsid w:val="00E8032D"/>
    <w:rsid w:val="00E80CAE"/>
    <w:rsid w:val="00E80EC3"/>
    <w:rsid w:val="00E82A2F"/>
    <w:rsid w:val="00E82FD3"/>
    <w:rsid w:val="00E85AF8"/>
    <w:rsid w:val="00E86CD1"/>
    <w:rsid w:val="00E87752"/>
    <w:rsid w:val="00E87B29"/>
    <w:rsid w:val="00E96230"/>
    <w:rsid w:val="00EA1C57"/>
    <w:rsid w:val="00EA4C81"/>
    <w:rsid w:val="00EA70D0"/>
    <w:rsid w:val="00EB50E4"/>
    <w:rsid w:val="00EB6365"/>
    <w:rsid w:val="00EB783C"/>
    <w:rsid w:val="00EC5D16"/>
    <w:rsid w:val="00EC6DD1"/>
    <w:rsid w:val="00ED039E"/>
    <w:rsid w:val="00ED19AF"/>
    <w:rsid w:val="00ED3EB0"/>
    <w:rsid w:val="00ED71EC"/>
    <w:rsid w:val="00EE2759"/>
    <w:rsid w:val="00EE5396"/>
    <w:rsid w:val="00EE6592"/>
    <w:rsid w:val="00EE6758"/>
    <w:rsid w:val="00EE6BE6"/>
    <w:rsid w:val="00EF186C"/>
    <w:rsid w:val="00EF369E"/>
    <w:rsid w:val="00EF36F2"/>
    <w:rsid w:val="00EF37D9"/>
    <w:rsid w:val="00EF4C99"/>
    <w:rsid w:val="00EF6E7F"/>
    <w:rsid w:val="00F00E49"/>
    <w:rsid w:val="00F0169C"/>
    <w:rsid w:val="00F03506"/>
    <w:rsid w:val="00F05055"/>
    <w:rsid w:val="00F05A46"/>
    <w:rsid w:val="00F060B5"/>
    <w:rsid w:val="00F10D68"/>
    <w:rsid w:val="00F1150E"/>
    <w:rsid w:val="00F12073"/>
    <w:rsid w:val="00F13118"/>
    <w:rsid w:val="00F13447"/>
    <w:rsid w:val="00F15A98"/>
    <w:rsid w:val="00F16E18"/>
    <w:rsid w:val="00F17FFB"/>
    <w:rsid w:val="00F25555"/>
    <w:rsid w:val="00F27C01"/>
    <w:rsid w:val="00F27FB4"/>
    <w:rsid w:val="00F30272"/>
    <w:rsid w:val="00F3031F"/>
    <w:rsid w:val="00F30EA8"/>
    <w:rsid w:val="00F31032"/>
    <w:rsid w:val="00F31A50"/>
    <w:rsid w:val="00F35639"/>
    <w:rsid w:val="00F35CE8"/>
    <w:rsid w:val="00F4105F"/>
    <w:rsid w:val="00F43BF4"/>
    <w:rsid w:val="00F4565B"/>
    <w:rsid w:val="00F54088"/>
    <w:rsid w:val="00F5706B"/>
    <w:rsid w:val="00F602C8"/>
    <w:rsid w:val="00F62431"/>
    <w:rsid w:val="00F6738D"/>
    <w:rsid w:val="00F7071E"/>
    <w:rsid w:val="00F70957"/>
    <w:rsid w:val="00F749A6"/>
    <w:rsid w:val="00F755F0"/>
    <w:rsid w:val="00F76499"/>
    <w:rsid w:val="00F826DE"/>
    <w:rsid w:val="00F82CCD"/>
    <w:rsid w:val="00F83F22"/>
    <w:rsid w:val="00F84374"/>
    <w:rsid w:val="00F90550"/>
    <w:rsid w:val="00F90820"/>
    <w:rsid w:val="00F914C5"/>
    <w:rsid w:val="00F922A1"/>
    <w:rsid w:val="00F92D77"/>
    <w:rsid w:val="00FA0366"/>
    <w:rsid w:val="00FA3B50"/>
    <w:rsid w:val="00FA6867"/>
    <w:rsid w:val="00FA6D66"/>
    <w:rsid w:val="00FB326F"/>
    <w:rsid w:val="00FC153F"/>
    <w:rsid w:val="00FC1978"/>
    <w:rsid w:val="00FC578A"/>
    <w:rsid w:val="00FC5821"/>
    <w:rsid w:val="00FC5F54"/>
    <w:rsid w:val="00FC69B4"/>
    <w:rsid w:val="00FC6A73"/>
    <w:rsid w:val="00FC6E2D"/>
    <w:rsid w:val="00FC74E7"/>
    <w:rsid w:val="00FC7D60"/>
    <w:rsid w:val="00FD03BC"/>
    <w:rsid w:val="00FD0927"/>
    <w:rsid w:val="00FD1214"/>
    <w:rsid w:val="00FD1B27"/>
    <w:rsid w:val="00FD3EA3"/>
    <w:rsid w:val="00FD60E7"/>
    <w:rsid w:val="00FD639E"/>
    <w:rsid w:val="00FD76D5"/>
    <w:rsid w:val="00FE25A2"/>
    <w:rsid w:val="00FE2CFA"/>
    <w:rsid w:val="00FE34C2"/>
    <w:rsid w:val="00FE4572"/>
    <w:rsid w:val="00FE4783"/>
    <w:rsid w:val="00FE498B"/>
    <w:rsid w:val="00FE5DF4"/>
    <w:rsid w:val="0368F50D"/>
    <w:rsid w:val="0820F9F2"/>
    <w:rsid w:val="12F4947A"/>
    <w:rsid w:val="226399B2"/>
    <w:rsid w:val="2566602B"/>
    <w:rsid w:val="2736B4E3"/>
    <w:rsid w:val="2FF2688D"/>
    <w:rsid w:val="417246AC"/>
    <w:rsid w:val="4237B88C"/>
    <w:rsid w:val="48205D36"/>
    <w:rsid w:val="4E9595A1"/>
    <w:rsid w:val="5FE705BD"/>
    <w:rsid w:val="6ACBB5F8"/>
    <w:rsid w:val="6E95BE32"/>
    <w:rsid w:val="6F1E702C"/>
    <w:rsid w:val="760DB3D4"/>
    <w:rsid w:val="7E454C0C"/>
    <w:rsid w:val="7F241582"/>
    <w:rsid w:val="7F4F83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660D1"/>
  <w15:chartTrackingRefBased/>
  <w15:docId w15:val="{67F8E603-3497-4121-8102-53BE4DCB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D7E50"/>
    <w:pPr>
      <w:spacing w:after="200" w:line="276" w:lineRule="auto"/>
    </w:pPr>
    <w:rPr>
      <w:rFonts w:ascii="Calibri" w:eastAsia="Times New Roman" w:hAnsi="Calibri"/>
      <w:sz w:val="22"/>
      <w:szCs w:val="22"/>
    </w:rPr>
  </w:style>
  <w:style w:type="paragraph" w:styleId="u2">
    <w:name w:val="heading 2"/>
    <w:next w:val="Binhthng"/>
    <w:link w:val="u2Char"/>
    <w:uiPriority w:val="9"/>
    <w:unhideWhenUsed/>
    <w:qFormat/>
    <w:rsid w:val="00D37C38"/>
    <w:pPr>
      <w:keepNext/>
      <w:keepLines/>
      <w:spacing w:after="316" w:line="259" w:lineRule="auto"/>
      <w:ind w:left="10" w:hanging="10"/>
      <w:outlineLvl w:val="1"/>
    </w:pPr>
    <w:rPr>
      <w:rFonts w:eastAsia="Times New Roman"/>
      <w:b/>
      <w:color w:val="222222"/>
      <w:kern w:val="2"/>
      <w:sz w:val="26"/>
      <w:szCs w:val="24"/>
      <w:lang w:eastAsia="zh-CN"/>
      <w14:ligatures w14:val="standardContextual"/>
    </w:rPr>
  </w:style>
  <w:style w:type="paragraph" w:styleId="u5">
    <w:name w:val="heading 5"/>
    <w:basedOn w:val="Binhthng"/>
    <w:next w:val="Binhthng"/>
    <w:link w:val="u5Char"/>
    <w:uiPriority w:val="9"/>
    <w:semiHidden/>
    <w:unhideWhenUsed/>
    <w:qFormat/>
    <w:rsid w:val="003B48F4"/>
    <w:pPr>
      <w:keepNext/>
      <w:keepLines/>
      <w:spacing w:before="80" w:after="40" w:line="240" w:lineRule="auto"/>
      <w:outlineLvl w:val="4"/>
    </w:pPr>
    <w:rPr>
      <w:rFonts w:ascii="Times New Roman" w:eastAsiaTheme="majorEastAsia" w:hAnsi="Times New Roman" w:cstheme="majorBidi"/>
      <w:color w:val="0F4761" w:themeColor="accent1" w:themeShade="B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C6A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hngmcinhcuaoanvn"/>
    <w:rsid w:val="00BA75D3"/>
  </w:style>
  <w:style w:type="paragraph" w:styleId="Bongchuthich">
    <w:name w:val="Balloon Text"/>
    <w:basedOn w:val="Binhthng"/>
    <w:link w:val="BongchuthichChar"/>
    <w:uiPriority w:val="99"/>
    <w:semiHidden/>
    <w:unhideWhenUsed/>
    <w:rsid w:val="00ED71EC"/>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ED71EC"/>
    <w:rPr>
      <w:rFonts w:ascii="Tahoma" w:eastAsia="Times New Roman" w:hAnsi="Tahoma" w:cs="Tahoma"/>
      <w:sz w:val="16"/>
      <w:szCs w:val="16"/>
    </w:rPr>
  </w:style>
  <w:style w:type="paragraph" w:styleId="oancuaDanhsach">
    <w:name w:val="List Paragraph"/>
    <w:basedOn w:val="Binhthng"/>
    <w:uiPriority w:val="34"/>
    <w:qFormat/>
    <w:rsid w:val="00EE2759"/>
    <w:pPr>
      <w:ind w:left="720"/>
      <w:contextualSpacing/>
    </w:pPr>
  </w:style>
  <w:style w:type="paragraph" w:styleId="utrang">
    <w:name w:val="header"/>
    <w:basedOn w:val="Binhthng"/>
    <w:link w:val="utrangChar"/>
    <w:uiPriority w:val="99"/>
    <w:unhideWhenUsed/>
    <w:rsid w:val="00140F34"/>
    <w:pPr>
      <w:tabs>
        <w:tab w:val="center" w:pos="4680"/>
        <w:tab w:val="right" w:pos="9360"/>
      </w:tabs>
      <w:spacing w:after="0" w:line="240" w:lineRule="auto"/>
    </w:pPr>
  </w:style>
  <w:style w:type="character" w:customStyle="1" w:styleId="utrangChar">
    <w:name w:val="Đầu trang Char"/>
    <w:link w:val="utrang"/>
    <w:uiPriority w:val="99"/>
    <w:rsid w:val="00140F34"/>
    <w:rPr>
      <w:rFonts w:ascii="Calibri" w:eastAsia="Times New Roman" w:hAnsi="Calibri"/>
      <w:sz w:val="22"/>
      <w:szCs w:val="22"/>
    </w:rPr>
  </w:style>
  <w:style w:type="paragraph" w:styleId="Chntrang">
    <w:name w:val="footer"/>
    <w:basedOn w:val="Binhthng"/>
    <w:link w:val="ChntrangChar"/>
    <w:uiPriority w:val="99"/>
    <w:unhideWhenUsed/>
    <w:rsid w:val="00140F34"/>
    <w:pPr>
      <w:tabs>
        <w:tab w:val="center" w:pos="4680"/>
        <w:tab w:val="right" w:pos="9360"/>
      </w:tabs>
      <w:spacing w:after="0" w:line="240" w:lineRule="auto"/>
    </w:pPr>
  </w:style>
  <w:style w:type="character" w:customStyle="1" w:styleId="ChntrangChar">
    <w:name w:val="Chân trang Char"/>
    <w:link w:val="Chntrang"/>
    <w:uiPriority w:val="99"/>
    <w:rsid w:val="00140F34"/>
    <w:rPr>
      <w:rFonts w:ascii="Calibri" w:eastAsia="Times New Roman" w:hAnsi="Calibri"/>
      <w:sz w:val="22"/>
      <w:szCs w:val="22"/>
    </w:rPr>
  </w:style>
  <w:style w:type="paragraph" w:styleId="Duytlai">
    <w:name w:val="Revision"/>
    <w:hidden/>
    <w:uiPriority w:val="99"/>
    <w:semiHidden/>
    <w:rsid w:val="00A602FA"/>
    <w:rPr>
      <w:rFonts w:ascii="Calibri" w:eastAsia="Times New Roman" w:hAnsi="Calibri"/>
      <w:sz w:val="22"/>
      <w:szCs w:val="22"/>
    </w:rPr>
  </w:style>
  <w:style w:type="paragraph" w:customStyle="1" w:styleId="Default">
    <w:name w:val="Default"/>
    <w:rsid w:val="00A2442F"/>
    <w:pPr>
      <w:autoSpaceDE w:val="0"/>
      <w:autoSpaceDN w:val="0"/>
      <w:adjustRightInd w:val="0"/>
    </w:pPr>
    <w:rPr>
      <w:rFonts w:ascii="Arial" w:eastAsia="Calibri" w:hAnsi="Arial" w:cs="Arial"/>
      <w:color w:val="000000"/>
      <w:sz w:val="24"/>
      <w:szCs w:val="24"/>
      <w:lang w:eastAsia="ja-JP"/>
    </w:rPr>
  </w:style>
  <w:style w:type="character" w:styleId="ThamchiuChuthich">
    <w:name w:val="annotation reference"/>
    <w:uiPriority w:val="99"/>
    <w:semiHidden/>
    <w:unhideWhenUsed/>
    <w:rsid w:val="00325465"/>
    <w:rPr>
      <w:sz w:val="16"/>
      <w:szCs w:val="16"/>
    </w:rPr>
  </w:style>
  <w:style w:type="paragraph" w:styleId="VnbanChuthich">
    <w:name w:val="annotation text"/>
    <w:basedOn w:val="Binhthng"/>
    <w:link w:val="VnbanChuthichChar"/>
    <w:uiPriority w:val="99"/>
    <w:unhideWhenUsed/>
    <w:rsid w:val="00325465"/>
    <w:rPr>
      <w:sz w:val="20"/>
      <w:szCs w:val="20"/>
    </w:rPr>
  </w:style>
  <w:style w:type="character" w:customStyle="1" w:styleId="VnbanChuthichChar">
    <w:name w:val="Văn bản Chú thích Char"/>
    <w:link w:val="VnbanChuthich"/>
    <w:uiPriority w:val="99"/>
    <w:rsid w:val="00325465"/>
    <w:rPr>
      <w:rFonts w:ascii="Calibri" w:eastAsia="Times New Roman" w:hAnsi="Calibri"/>
    </w:rPr>
  </w:style>
  <w:style w:type="paragraph" w:styleId="ChuChuthich">
    <w:name w:val="annotation subject"/>
    <w:basedOn w:val="VnbanChuthich"/>
    <w:next w:val="VnbanChuthich"/>
    <w:link w:val="ChuChuthichChar"/>
    <w:uiPriority w:val="99"/>
    <w:semiHidden/>
    <w:unhideWhenUsed/>
    <w:rsid w:val="00325465"/>
    <w:rPr>
      <w:b/>
      <w:bCs/>
    </w:rPr>
  </w:style>
  <w:style w:type="character" w:customStyle="1" w:styleId="ChuChuthichChar">
    <w:name w:val="Chủ đề Chú thích Char"/>
    <w:link w:val="ChuChuthich"/>
    <w:uiPriority w:val="99"/>
    <w:semiHidden/>
    <w:rsid w:val="00325465"/>
    <w:rPr>
      <w:rFonts w:ascii="Calibri" w:eastAsia="Times New Roman" w:hAnsi="Calibri"/>
      <w:b/>
      <w:bCs/>
    </w:rPr>
  </w:style>
  <w:style w:type="paragraph" w:styleId="ThngthngWeb">
    <w:name w:val="Normal (Web)"/>
    <w:basedOn w:val="Binhthng"/>
    <w:uiPriority w:val="99"/>
    <w:unhideWhenUsed/>
    <w:rsid w:val="00367A4F"/>
    <w:pPr>
      <w:spacing w:before="100" w:beforeAutospacing="1" w:after="100" w:afterAutospacing="1" w:line="240" w:lineRule="auto"/>
    </w:pPr>
    <w:rPr>
      <w:rFonts w:ascii="Times New Roman" w:hAnsi="Times New Roman"/>
      <w:sz w:val="24"/>
      <w:szCs w:val="24"/>
    </w:rPr>
  </w:style>
  <w:style w:type="character" w:customStyle="1" w:styleId="u2Char">
    <w:name w:val="Đầu đề 2 Char"/>
    <w:basedOn w:val="Phngmcinhcuaoanvn"/>
    <w:link w:val="u2"/>
    <w:uiPriority w:val="9"/>
    <w:rsid w:val="00D37C38"/>
    <w:rPr>
      <w:rFonts w:eastAsia="Times New Roman"/>
      <w:b/>
      <w:color w:val="222222"/>
      <w:kern w:val="2"/>
      <w:sz w:val="26"/>
      <w:szCs w:val="24"/>
      <w:lang w:eastAsia="zh-CN"/>
      <w14:ligatures w14:val="standardContextual"/>
    </w:rPr>
  </w:style>
  <w:style w:type="character" w:customStyle="1" w:styleId="u5Char">
    <w:name w:val="Đầu đề 5 Char"/>
    <w:basedOn w:val="Phngmcinhcuaoanvn"/>
    <w:link w:val="u5"/>
    <w:uiPriority w:val="9"/>
    <w:semiHidden/>
    <w:rsid w:val="003B48F4"/>
    <w:rPr>
      <w:rFonts w:eastAsiaTheme="majorEastAsia" w:cstheme="majorBidi"/>
      <w:color w:val="0F4761" w:themeColor="accent1" w:themeShade="BF"/>
      <w:sz w:val="24"/>
      <w:szCs w:val="24"/>
    </w:rPr>
  </w:style>
  <w:style w:type="paragraph" w:customStyle="1" w:styleId="Level1">
    <w:name w:val="Level 1"/>
    <w:basedOn w:val="Binhthng"/>
    <w:qFormat/>
    <w:rsid w:val="003B48F4"/>
    <w:pPr>
      <w:spacing w:before="60" w:after="60" w:line="240" w:lineRule="auto"/>
      <w:ind w:firstLine="567"/>
      <w:jc w:val="both"/>
    </w:pPr>
    <w:rPr>
      <w:rFonts w:ascii="Times New Roman" w:eastAsia="SimSun" w:hAnsi="Times New Roman"/>
      <w:sz w:val="26"/>
      <w:szCs w:val="24"/>
    </w:rPr>
  </w:style>
  <w:style w:type="paragraph" w:styleId="ThutlThnVnban">
    <w:name w:val="Body Text Indent"/>
    <w:basedOn w:val="Binhthng"/>
    <w:link w:val="ThutlThnVnbanChar"/>
    <w:uiPriority w:val="99"/>
    <w:unhideWhenUsed/>
    <w:qFormat/>
    <w:rsid w:val="002D506D"/>
    <w:pPr>
      <w:spacing w:after="120" w:line="240" w:lineRule="auto"/>
      <w:ind w:left="283"/>
    </w:pPr>
    <w:rPr>
      <w:rFonts w:ascii="VNI-Times" w:hAnsi="VNI-Times"/>
      <w:sz w:val="24"/>
      <w:szCs w:val="20"/>
    </w:rPr>
  </w:style>
  <w:style w:type="character" w:customStyle="1" w:styleId="ThutlThnVnbanChar">
    <w:name w:val="Thụt lề Thân Văn bản Char"/>
    <w:basedOn w:val="Phngmcinhcuaoanvn"/>
    <w:link w:val="ThutlThnVnban"/>
    <w:uiPriority w:val="99"/>
    <w:qFormat/>
    <w:rsid w:val="002D506D"/>
    <w:rPr>
      <w:rFonts w:ascii="VNI-Times" w:eastAsia="Times New Roman" w:hAnsi="VNI-Times"/>
      <w:sz w:val="24"/>
    </w:rPr>
  </w:style>
  <w:style w:type="paragraph" w:customStyle="1" w:styleId="whitespace-normal">
    <w:name w:val="whitespace-normal"/>
    <w:basedOn w:val="Binhthng"/>
    <w:rsid w:val="008A21D5"/>
    <w:pPr>
      <w:spacing w:before="100" w:beforeAutospacing="1" w:after="100" w:afterAutospacing="1" w:line="240" w:lineRule="auto"/>
    </w:pPr>
    <w:rPr>
      <w:rFonts w:ascii="Times New Roman" w:hAnsi="Times New Roman"/>
      <w:sz w:val="24"/>
      <w:szCs w:val="24"/>
    </w:rPr>
  </w:style>
  <w:style w:type="character" w:styleId="Manh">
    <w:name w:val="Strong"/>
    <w:basedOn w:val="Phngmcinhcuaoanvn"/>
    <w:uiPriority w:val="22"/>
    <w:qFormat/>
    <w:rsid w:val="005E0B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61187">
      <w:bodyDiv w:val="1"/>
      <w:marLeft w:val="0"/>
      <w:marRight w:val="0"/>
      <w:marTop w:val="0"/>
      <w:marBottom w:val="0"/>
      <w:divBdr>
        <w:top w:val="none" w:sz="0" w:space="0" w:color="auto"/>
        <w:left w:val="none" w:sz="0" w:space="0" w:color="auto"/>
        <w:bottom w:val="none" w:sz="0" w:space="0" w:color="auto"/>
        <w:right w:val="none" w:sz="0" w:space="0" w:color="auto"/>
      </w:divBdr>
    </w:div>
    <w:div w:id="551498230">
      <w:bodyDiv w:val="1"/>
      <w:marLeft w:val="0"/>
      <w:marRight w:val="0"/>
      <w:marTop w:val="0"/>
      <w:marBottom w:val="0"/>
      <w:divBdr>
        <w:top w:val="none" w:sz="0" w:space="0" w:color="auto"/>
        <w:left w:val="none" w:sz="0" w:space="0" w:color="auto"/>
        <w:bottom w:val="none" w:sz="0" w:space="0" w:color="auto"/>
        <w:right w:val="none" w:sz="0" w:space="0" w:color="auto"/>
      </w:divBdr>
    </w:div>
    <w:div w:id="640767411">
      <w:bodyDiv w:val="1"/>
      <w:marLeft w:val="0"/>
      <w:marRight w:val="0"/>
      <w:marTop w:val="0"/>
      <w:marBottom w:val="0"/>
      <w:divBdr>
        <w:top w:val="none" w:sz="0" w:space="0" w:color="auto"/>
        <w:left w:val="none" w:sz="0" w:space="0" w:color="auto"/>
        <w:bottom w:val="none" w:sz="0" w:space="0" w:color="auto"/>
        <w:right w:val="none" w:sz="0" w:space="0" w:color="auto"/>
      </w:divBdr>
    </w:div>
    <w:div w:id="100370084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c08113ec-6d1f-41ec-92df-29e36b37a0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F50544CB251145BA726F2098DB9F98" ma:contentTypeVersion="10" ma:contentTypeDescription="Create a new document." ma:contentTypeScope="" ma:versionID="e7d6268559dd20613261d92fbf0be298">
  <xsd:schema xmlns:xsd="http://www.w3.org/2001/XMLSchema" xmlns:xs="http://www.w3.org/2001/XMLSchema" xmlns:p="http://schemas.microsoft.com/office/2006/metadata/properties" xmlns:ns3="c08113ec-6d1f-41ec-92df-29e36b37a0d0" targetNamespace="http://schemas.microsoft.com/office/2006/metadata/properties" ma:root="true" ma:fieldsID="825add8b38bc98451fcbd895ed2f729e" ns3:_="">
    <xsd:import namespace="c08113ec-6d1f-41ec-92df-29e36b37a0d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113ec-6d1f-41ec-92df-29e36b37a0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0563AA-3D4C-4915-9DAD-05FB02ED74A1}">
  <ds:schemaRefs>
    <ds:schemaRef ds:uri="http://schemas.openxmlformats.org/officeDocument/2006/bibliography"/>
  </ds:schemaRefs>
</ds:datastoreItem>
</file>

<file path=customXml/itemProps2.xml><?xml version="1.0" encoding="utf-8"?>
<ds:datastoreItem xmlns:ds="http://schemas.openxmlformats.org/officeDocument/2006/customXml" ds:itemID="{79B179B3-EEFE-4EB2-8ED7-B6963D53B719}">
  <ds:schemaRefs>
    <ds:schemaRef ds:uri="http://schemas.microsoft.com/office/2006/metadata/properties"/>
    <ds:schemaRef ds:uri="http://schemas.microsoft.com/office/infopath/2007/PartnerControls"/>
    <ds:schemaRef ds:uri="c08113ec-6d1f-41ec-92df-29e36b37a0d0"/>
  </ds:schemaRefs>
</ds:datastoreItem>
</file>

<file path=customXml/itemProps3.xml><?xml version="1.0" encoding="utf-8"?>
<ds:datastoreItem xmlns:ds="http://schemas.openxmlformats.org/officeDocument/2006/customXml" ds:itemID="{8BB5A595-1218-4618-83A7-843874027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8113ec-6d1f-41ec-92df-29e36b37a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A8D59E-656E-4A00-B4BE-34285B26B1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4081</Words>
  <Characters>23267</Characters>
  <Application>Microsoft Office Word</Application>
  <DocSecurity>0</DocSecurity>
  <PresentationFormat/>
  <Lines>193</Lines>
  <Paragraphs>54</Paragraphs>
  <Slides>0</Slides>
  <Notes>0</Notes>
  <HiddenSlides>0</HiddenSlides>
  <MMClips>0</MMClip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CỘNG HÒA XÃ HỘI CHỦ NGHĨA VIỆT NAM</vt:lpstr>
      <vt:lpstr>CỘNG HÒA XÃ HỘI CHỦ NGHĨA VIỆT NAM</vt:lpstr>
    </vt:vector>
  </TitlesOfParts>
  <Company>CKK</Company>
  <LinksUpToDate>false</LinksUpToDate>
  <CharactersWithSpaces>27294</CharactersWithSpaces>
  <SharedDoc>false</SharedDoc>
  <HLinks>
    <vt:vector size="12" baseType="variant">
      <vt:variant>
        <vt:i4>4915240</vt:i4>
      </vt:variant>
      <vt:variant>
        <vt:i4>3</vt:i4>
      </vt:variant>
      <vt:variant>
        <vt:i4>0</vt:i4>
      </vt:variant>
      <vt:variant>
        <vt:i4>5</vt:i4>
      </vt:variant>
      <vt:variant>
        <vt:lpwstr>mailto:thao.duong@uniexport.vn</vt:lpwstr>
      </vt:variant>
      <vt:variant>
        <vt:lpwstr/>
      </vt:variant>
      <vt:variant>
        <vt:i4>8126480</vt:i4>
      </vt:variant>
      <vt:variant>
        <vt:i4>0</vt:i4>
      </vt:variant>
      <vt:variant>
        <vt:i4>0</vt:i4>
      </vt:variant>
      <vt:variant>
        <vt:i4>5</vt:i4>
      </vt:variant>
      <vt:variant>
        <vt:lpwstr>mailto:lan.tran@uniexport.vn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HOME</dc:creator>
  <cp:keywords/>
  <dc:description>DocumentCreationInfo</dc:description>
  <cp:lastModifiedBy>Tuấn Vũ</cp:lastModifiedBy>
  <cp:revision>2</cp:revision>
  <cp:lastPrinted>2024-10-01T00:17:00Z</cp:lastPrinted>
  <dcterms:created xsi:type="dcterms:W3CDTF">2025-12-18T18:21:00Z</dcterms:created>
  <dcterms:modified xsi:type="dcterms:W3CDTF">2025-12-18T18:21:00Z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1033-8.1.0.3010</vt:lpwstr>
  </property>
  <property fmtid="{D5CDD505-2E9C-101B-9397-08002B2CF9AE}" pid="3" name="GrammarlyDocumentId">
    <vt:lpwstr>f87e74b2266dedd4c4358047efdc6e22ef3237e9cd113cd81feef49cb24a12df</vt:lpwstr>
  </property>
  <property fmtid="{D5CDD505-2E9C-101B-9397-08002B2CF9AE}" pid="4" name="ContentTypeId">
    <vt:lpwstr>0x0101009EF50544CB251145BA726F2098DB9F98</vt:lpwstr>
  </property>
</Properties>
</file>